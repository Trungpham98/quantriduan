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F07C86"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F07C86"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F07C86"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F07C86"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F07C86"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F07C86"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F07C86"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F07C86"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F07C86"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F07C86"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F07C86"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F07C86"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F07C86"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F07C86"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F07C86"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F07C86"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F07C86"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F07C86"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F07C86"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F07C86"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F07C86"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F07C86"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F07C86"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F07C86"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F07C86"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F07C86"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F07C86"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F07C86"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F07C86"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F07C86"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F07C86"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42AC9374" w14:textId="77777777" w:rsidR="00524E4B" w:rsidRDefault="00524E4B" w:rsidP="00524E4B">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1A197AA" w14:textId="77777777" w:rsidR="00524E4B" w:rsidRPr="00452673"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F443C62" w14:textId="77777777" w:rsidR="00524E4B" w:rsidRDefault="00524E4B" w:rsidP="00524E4B">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57CD5D88" w14:textId="77777777" w:rsidR="00524E4B" w:rsidRPr="002C77C4"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7C8A13C1" w14:textId="77777777" w:rsidR="00524E4B" w:rsidRDefault="00524E4B" w:rsidP="00524E4B">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09CB4D98" w14:textId="2D463921" w:rsidR="00460E60" w:rsidRPr="00565241" w:rsidRDefault="00524E4B" w:rsidP="00565241">
      <w:pPr>
        <w:pStyle w:val="ListParagraph"/>
        <w:tabs>
          <w:tab w:val="right" w:leader="dot" w:pos="8780"/>
        </w:tabs>
        <w:ind w:left="720"/>
        <w:jc w:val="left"/>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r>
        <w:rPr>
          <w:rFonts w:eastAsia="Times New Roman" w:cs="Times New Roman"/>
        </w:rPr>
        <w:br/>
      </w:r>
    </w:p>
    <w:p w14:paraId="46C3CD65" w14:textId="51F65BDC" w:rsidR="005E2D65" w:rsidRDefault="17EA46ED" w:rsidP="17EA46ED">
      <w:pPr>
        <w:pStyle w:val="Heading1"/>
      </w:pPr>
      <w:bookmarkStart w:id="27" w:name="_Toc25660405"/>
      <w:r w:rsidRPr="17EA46ED">
        <w:rPr>
          <w:rFonts w:eastAsia="Times New Roman" w:cs="Times New Roman"/>
        </w:rPr>
        <w:t>Đóng dự án</w:t>
      </w:r>
      <w:bookmarkEnd w:id="27"/>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8" w:name="_Toc25660406"/>
      <w:r w:rsidRPr="17EA46ED">
        <w:rPr>
          <w:rFonts w:eastAsia="Times New Roman" w:cs="Times New Roman"/>
        </w:rPr>
        <w:t>Quản lý mã nguồn</w:t>
      </w:r>
      <w:bookmarkEnd w:id="28"/>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071A5D9D" w14:textId="006A1283" w:rsidR="00D1020B" w:rsidRPr="00D1020B" w:rsidRDefault="17EA46ED" w:rsidP="17EA46ED">
      <w:pPr>
        <w:pStyle w:val="Heading2"/>
      </w:pPr>
      <w:bookmarkStart w:id="29" w:name="_Toc25660407"/>
      <w:r w:rsidRPr="17EA46ED">
        <w:rPr>
          <w:rFonts w:eastAsia="Times New Roman" w:cs="Times New Roman"/>
        </w:rPr>
        <w:t>Quản lý công việc</w:t>
      </w:r>
      <w:bookmarkEnd w:id="29"/>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01AC2A27" w14:textId="1E92EDB7" w:rsidR="00127A55" w:rsidRDefault="17EA46ED" w:rsidP="17EA46ED">
      <w:pPr>
        <w:pStyle w:val="Heading1"/>
        <w:rPr>
          <w:lang w:eastAsia="en-US" w:bidi="ar-SA"/>
        </w:rPr>
      </w:pPr>
      <w:bookmarkStart w:id="30" w:name="_Toc25660408"/>
      <w:bookmarkStart w:id="31" w:name="_GoBack"/>
      <w:bookmarkEnd w:id="31"/>
      <w:r w:rsidRPr="17EA46ED">
        <w:rPr>
          <w:rFonts w:eastAsia="Times New Roman" w:cs="Times New Roman"/>
          <w:lang w:eastAsia="en-US" w:bidi="ar-SA"/>
        </w:rPr>
        <w:t>Danh mục tài liệu liên quan</w:t>
      </w:r>
      <w:bookmarkEnd w:id="30"/>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80D38" w14:textId="77777777" w:rsidR="00F07C86" w:rsidRDefault="00F07C86">
      <w:r>
        <w:separator/>
      </w:r>
    </w:p>
    <w:p w14:paraId="366FCFFF" w14:textId="77777777" w:rsidR="00F07C86" w:rsidRDefault="00F07C86"/>
  </w:endnote>
  <w:endnote w:type="continuationSeparator" w:id="0">
    <w:p w14:paraId="4A71FEF6" w14:textId="77777777" w:rsidR="00F07C86" w:rsidRDefault="00F07C86">
      <w:r>
        <w:continuationSeparator/>
      </w:r>
    </w:p>
    <w:p w14:paraId="124EEDA0" w14:textId="77777777" w:rsidR="00F07C86" w:rsidRDefault="00F07C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29142" w14:textId="77777777" w:rsidR="00F07C86" w:rsidRDefault="00F07C86">
      <w:r>
        <w:separator/>
      </w:r>
    </w:p>
    <w:p w14:paraId="1CEB9048" w14:textId="77777777" w:rsidR="00F07C86" w:rsidRDefault="00F07C86"/>
  </w:footnote>
  <w:footnote w:type="continuationSeparator" w:id="0">
    <w:p w14:paraId="00FD894F" w14:textId="77777777" w:rsidR="00F07C86" w:rsidRDefault="00F07C86">
      <w:r>
        <w:continuationSeparator/>
      </w:r>
    </w:p>
    <w:p w14:paraId="19893F11" w14:textId="77777777" w:rsidR="00F07C86" w:rsidRDefault="00F07C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260E"/>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E76D8"/>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1B0"/>
    <w:rsid w:val="00ED6D21"/>
    <w:rsid w:val="00ED7356"/>
    <w:rsid w:val="00EE1C50"/>
    <w:rsid w:val="00EF20A3"/>
    <w:rsid w:val="00EF2426"/>
    <w:rsid w:val="00EF70EA"/>
    <w:rsid w:val="00EF7954"/>
    <w:rsid w:val="00F04778"/>
    <w:rsid w:val="00F068C8"/>
    <w:rsid w:val="00F07C86"/>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A311-73DF-4FE0-9B24-841CF4140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25</Pages>
  <Words>2627</Words>
  <Characters>14978</Characters>
  <Application>Microsoft Office Word</Application>
  <DocSecurity>0</DocSecurity>
  <Lines>124</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288</cp:revision>
  <cp:lastPrinted>2008-03-13T11:02:00Z</cp:lastPrinted>
  <dcterms:created xsi:type="dcterms:W3CDTF">2018-10-22T04:18:00Z</dcterms:created>
  <dcterms:modified xsi:type="dcterms:W3CDTF">2019-12-14T05:51:00Z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