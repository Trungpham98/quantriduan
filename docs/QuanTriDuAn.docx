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B00F44"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B00F44"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B00F44"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B00F44"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B00F44"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B00F44"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B00F44"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B00F44"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B00F44"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B00F44"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B00F44"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B00F44"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B00F44"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B00F44"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B00F44"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B00F44"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B00F44"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B00F44"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B00F44"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B00F44"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B00F44"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B00F44"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B00F44"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B00F44"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B00F44"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B00F44"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B00F44"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B00F44"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B00F44"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B00F44"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B00F44"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0"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0"/>
    </w:p>
    <w:p w14:paraId="4870C85E" w14:textId="652E97DC" w:rsidR="003F1120" w:rsidRDefault="17EA46ED" w:rsidP="17EA46ED">
      <w:pPr>
        <w:pStyle w:val="Heading2"/>
        <w:rPr>
          <w:rFonts w:eastAsia="Times New Roman" w:cs="Times New Roman"/>
          <w:lang w:eastAsia="en-US" w:bidi="ar-SA"/>
        </w:rPr>
      </w:pPr>
      <w:bookmarkStart w:id="21" w:name="_Toc25660399"/>
      <w:r w:rsidRPr="17EA46ED">
        <w:rPr>
          <w:rFonts w:eastAsia="Times New Roman" w:cs="Times New Roman"/>
          <w:lang w:eastAsia="en-US" w:bidi="ar-SA"/>
        </w:rPr>
        <w:t>Mô hình tích hợp phần cứng/phần mềm</w:t>
      </w:r>
      <w:bookmarkEnd w:id="21"/>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2" w:name="_Toc25660400"/>
      <w:r w:rsidRPr="17EA46ED">
        <w:rPr>
          <w:rFonts w:eastAsia="Times New Roman" w:cs="Times New Roman"/>
          <w:lang w:eastAsia="en-US" w:bidi="ar-SA"/>
        </w:rPr>
        <w:lastRenderedPageBreak/>
        <w:t>Giao diện</w:t>
      </w:r>
      <w:bookmarkEnd w:id="22"/>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3" w:name="_Toc25660401"/>
      <w:r w:rsidRPr="17EA46ED">
        <w:rPr>
          <w:rFonts w:eastAsia="Times New Roman" w:cs="Times New Roman"/>
          <w:lang w:eastAsia="en-US" w:bidi="ar-SA"/>
        </w:rPr>
        <w:t>Cơ sở dữ liệu</w:t>
      </w:r>
      <w:bookmarkEnd w:id="23"/>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4" w:name="_Toc25660402"/>
      <w:r w:rsidRPr="17EA46ED">
        <w:rPr>
          <w:rFonts w:eastAsia="Times New Roman" w:cs="Times New Roman"/>
          <w:lang w:eastAsia="en-US" w:bidi="ar-SA"/>
        </w:rPr>
        <w:lastRenderedPageBreak/>
        <w:t>Mạng</w:t>
      </w:r>
      <w:bookmarkEnd w:id="24"/>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5" w:name="_Toc25660403"/>
      <w:r w:rsidRPr="17EA46ED">
        <w:rPr>
          <w:rFonts w:eastAsia="Times New Roman" w:cs="Times New Roman"/>
        </w:rPr>
        <w:t>Giám sát dự án</w:t>
      </w:r>
      <w:bookmarkEnd w:id="25"/>
    </w:p>
    <w:p w14:paraId="36610AD8" w14:textId="10D1CC69" w:rsidR="00F45E06" w:rsidRDefault="17EA46ED" w:rsidP="17EA46ED">
      <w:pPr>
        <w:pStyle w:val="Heading2"/>
      </w:pPr>
      <w:bookmarkStart w:id="26" w:name="_Toc25660404"/>
      <w:r w:rsidRPr="17EA46ED">
        <w:rPr>
          <w:rFonts w:eastAsia="Times New Roman" w:cs="Times New Roman"/>
        </w:rPr>
        <w:t>Trả lời câu hỏi</w:t>
      </w:r>
      <w:bookmarkEnd w:id="26"/>
    </w:p>
    <w:p w14:paraId="42AC9374" w14:textId="77777777" w:rsidR="00524E4B" w:rsidRDefault="00524E4B" w:rsidP="00524E4B">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71A197AA" w14:textId="77777777" w:rsidR="00524E4B" w:rsidRPr="00452673"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w:t>
      </w:r>
      <w:r>
        <w:rPr>
          <w:rFonts w:eastAsia="Times New Roman" w:cs="Times New Roman"/>
        </w:rPr>
        <w:br/>
        <w:t>Tùy vào điều kiện nhân sự tham gia dự án, nếu như số người tham gia quá ít thì khó có thể phân bố người qua làm việc trực tiếp ở công ty, ngoài ra chi phí thời gian đi lại cũng ảnh hưởng không nhỏ đến vấn đề này. Nếu như gặp khó khăn ở vấn đề như trên thì mình có thể nói rõ với bên khách hàng để họ thông cảm, thay vì việc làm việc trực tiếp ở công ty thì mình có thể làm việc qua facetime hay dùng các công cụ điều khiển máy tính từ xa như teamviewer.</w:t>
      </w:r>
    </w:p>
    <w:p w14:paraId="5F443C62" w14:textId="77777777" w:rsidR="00524E4B" w:rsidRDefault="00524E4B" w:rsidP="00524E4B">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57CD5D88" w14:textId="77777777" w:rsidR="00524E4B" w:rsidRPr="002C77C4"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Ok. Nhất định rồi</w:t>
      </w:r>
      <w:r>
        <w:rPr>
          <w:rFonts w:eastAsia="Times New Roman" w:cs="Times New Roman"/>
        </w:rPr>
        <w:br/>
      </w:r>
      <w:r>
        <w:t xml:space="preserve">Sau khi trả lời thì nhóm cần lên kế hoạch mượn hay thuê một cái con máy tính nào chạy hệ điều hành Windows 95 và test thử phần mềm trên đó, nếu không chạy được </w:t>
      </w:r>
      <w:r>
        <w:lastRenderedPageBreak/>
        <w:t>thì phải tìm cách chạy cho mượt.</w:t>
      </w:r>
    </w:p>
    <w:p w14:paraId="7C8A13C1" w14:textId="77777777" w:rsidR="00524E4B" w:rsidRDefault="00524E4B" w:rsidP="00524E4B">
      <w:pPr>
        <w:pStyle w:val="ListParagraph"/>
        <w:numPr>
          <w:ilvl w:val="0"/>
          <w:numId w:val="41"/>
        </w:numPr>
      </w:pPr>
      <w:r w:rsidRPr="17EA46ED">
        <w:rPr>
          <w:rFonts w:eastAsia="Times New Roman" w:cs="Times New Roman"/>
        </w:rPr>
        <w:t>Khách hàng yêu cầu: “Dự án phát triển phần mềm này giá 100 triệu. Giá này có bao gồm VAT hay không nhỉ? Giá cụ thể cho tình huống có VAT và không VAT là bao nhiêu?”</w:t>
      </w:r>
    </w:p>
    <w:p w14:paraId="09CB4D98" w14:textId="2D463921" w:rsidR="00460E60" w:rsidRPr="00565241" w:rsidRDefault="00524E4B" w:rsidP="00565241">
      <w:pPr>
        <w:pStyle w:val="ListParagraph"/>
        <w:tabs>
          <w:tab w:val="right" w:leader="dot" w:pos="8780"/>
        </w:tabs>
        <w:ind w:left="720"/>
        <w:jc w:val="left"/>
        <w:rPr>
          <w:rFonts w:eastAsia="Times New Roman" w:cs="Times New Roman"/>
        </w:rPr>
      </w:pPr>
      <w:r w:rsidRPr="17EA46ED">
        <w:rPr>
          <w:rFonts w:eastAsia="Times New Roman" w:cs="Times New Roman"/>
        </w:rPr>
        <w:t xml:space="preserve">Nhóm quản lý sẽ trả lời thế </w:t>
      </w:r>
      <w:r>
        <w:rPr>
          <w:rFonts w:eastAsia="Times New Roman" w:cs="Times New Roman"/>
        </w:rPr>
        <w:t>nào ?</w:t>
      </w:r>
      <w:r>
        <w:rPr>
          <w:rFonts w:eastAsia="Times New Roman" w:cs="Times New Roman"/>
        </w:rPr>
        <w:br/>
      </w:r>
    </w:p>
    <w:p w14:paraId="46C3CD65" w14:textId="51F65BDC" w:rsidR="005E2D65" w:rsidRDefault="17EA46ED" w:rsidP="17EA46ED">
      <w:pPr>
        <w:pStyle w:val="Heading1"/>
      </w:pPr>
      <w:bookmarkStart w:id="27" w:name="_Toc25660405"/>
      <w:r w:rsidRPr="17EA46ED">
        <w:rPr>
          <w:rFonts w:eastAsia="Times New Roman" w:cs="Times New Roman"/>
        </w:rPr>
        <w:t>Đóng dự án</w:t>
      </w:r>
      <w:bookmarkEnd w:id="27"/>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8" w:name="_Toc25660406"/>
      <w:r w:rsidRPr="17EA46ED">
        <w:rPr>
          <w:rFonts w:eastAsia="Times New Roman" w:cs="Times New Roman"/>
        </w:rPr>
        <w:t>Quản lý mã nguồn</w:t>
      </w:r>
      <w:bookmarkEnd w:id="28"/>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071A5D9D" w14:textId="006A1283" w:rsidR="00D1020B" w:rsidRPr="00D1020B" w:rsidRDefault="17EA46ED" w:rsidP="17EA46ED">
      <w:pPr>
        <w:pStyle w:val="Heading2"/>
      </w:pPr>
      <w:bookmarkStart w:id="29" w:name="_Toc25660407"/>
      <w:bookmarkStart w:id="30" w:name="_GoBack"/>
      <w:bookmarkEnd w:id="30"/>
      <w:r w:rsidRPr="17EA46ED">
        <w:rPr>
          <w:rFonts w:eastAsia="Times New Roman" w:cs="Times New Roman"/>
        </w:rPr>
        <w:t>Quản lý công việc</w:t>
      </w:r>
      <w:bookmarkEnd w:id="29"/>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8B591" w14:textId="77777777" w:rsidR="00B00F44" w:rsidRDefault="00B00F44">
      <w:r>
        <w:separator/>
      </w:r>
    </w:p>
    <w:p w14:paraId="01EA5F1C" w14:textId="77777777" w:rsidR="00B00F44" w:rsidRDefault="00B00F44"/>
  </w:endnote>
  <w:endnote w:type="continuationSeparator" w:id="0">
    <w:p w14:paraId="5CA7F764" w14:textId="77777777" w:rsidR="00B00F44" w:rsidRDefault="00B00F44">
      <w:r>
        <w:continuationSeparator/>
      </w:r>
    </w:p>
    <w:p w14:paraId="32CAA207" w14:textId="77777777" w:rsidR="00B00F44" w:rsidRDefault="00B00F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CC6BE" w14:textId="77777777" w:rsidR="00B00F44" w:rsidRDefault="00B00F44">
      <w:r>
        <w:separator/>
      </w:r>
    </w:p>
    <w:p w14:paraId="40814F19" w14:textId="77777777" w:rsidR="00B00F44" w:rsidRDefault="00B00F44"/>
  </w:footnote>
  <w:footnote w:type="continuationSeparator" w:id="0">
    <w:p w14:paraId="76593A9E" w14:textId="77777777" w:rsidR="00B00F44" w:rsidRDefault="00B00F44">
      <w:r>
        <w:continuationSeparator/>
      </w:r>
    </w:p>
    <w:p w14:paraId="582AAE71" w14:textId="77777777" w:rsidR="00B00F44" w:rsidRDefault="00B00F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E76D8"/>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24E4B"/>
    <w:rsid w:val="005306F1"/>
    <w:rsid w:val="005325D6"/>
    <w:rsid w:val="00535FEC"/>
    <w:rsid w:val="00543831"/>
    <w:rsid w:val="005444C6"/>
    <w:rsid w:val="0054514B"/>
    <w:rsid w:val="00546773"/>
    <w:rsid w:val="00551589"/>
    <w:rsid w:val="00551F94"/>
    <w:rsid w:val="005558A8"/>
    <w:rsid w:val="00560085"/>
    <w:rsid w:val="00564F32"/>
    <w:rsid w:val="00565241"/>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0F44"/>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4778"/>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01F46-4813-4E63-85C0-51720C311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26</Pages>
  <Words>2635</Words>
  <Characters>15025</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Ha Van Duc 20161068</cp:lastModifiedBy>
  <cp:revision>286</cp:revision>
  <cp:lastPrinted>2008-03-13T11:02:00Z</cp:lastPrinted>
  <dcterms:created xsi:type="dcterms:W3CDTF">2018-10-22T04:18:00Z</dcterms:created>
  <dcterms:modified xsi:type="dcterms:W3CDTF">2019-12-14T05:49:00Z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