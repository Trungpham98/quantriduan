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p w14:paraId="1200C526" w14:textId="3E1E2C50" w:rsidR="00F34A9B" w:rsidRPr="0017102C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Table of contents</w:t>
      </w:r>
    </w:p>
    <w:p w14:paraId="42980964" w14:textId="77777777" w:rsidR="00F34A9B" w:rsidRDefault="00F34A9B" w:rsidP="2C236373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eastAsia="Times New Roman" w:cs="Times New Roman"/>
          <w:b/>
          <w:bCs/>
        </w:rPr>
      </w:pPr>
    </w:p>
    <w:p w14:paraId="5DAD0FDA" w14:textId="77777777" w:rsidR="00F34A9B" w:rsidRDefault="00F34A9B" w:rsidP="2C236373">
      <w:pPr>
        <w:pStyle w:val="Mucluc3"/>
        <w:rPr>
          <w:rFonts w:eastAsia="Times New Roman" w:cs="Times New Roman"/>
        </w:rPr>
      </w:pPr>
      <w:r>
        <w:tab/>
      </w:r>
    </w:p>
    <w:p w14:paraId="11EC2407" w14:textId="7DD3FEE1" w:rsidR="00877DC8" w:rsidRDefault="00030EB1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2C236373">
        <w:fldChar w:fldCharType="begin"/>
      </w:r>
      <w:r>
        <w:rPr>
          <w:u w:val="single"/>
        </w:rPr>
        <w:instrText xml:space="preserve"> TOC \o "1-3" \h \z \u </w:instrText>
      </w:r>
      <w:r w:rsidRPr="2C236373">
        <w:rPr>
          <w:u w:val="single"/>
        </w:rPr>
        <w:fldChar w:fldCharType="separate"/>
      </w:r>
      <w:hyperlink r:id="rId9" w:anchor="_Toc25660378" w:history="1">
        <w:r w:rsidR="00877DC8" w:rsidRPr="00367C09">
          <w:rPr>
            <w:rStyle w:val="Siuktni"/>
            <w:noProof/>
          </w:rPr>
          <w:t>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0" w:anchor="_Toc25660379" w:history="1">
        <w:r w:rsidR="00877DC8" w:rsidRPr="00367C09">
          <w:rPr>
            <w:rStyle w:val="Siuktni"/>
            <w:rFonts w:cs="Tahoma"/>
            <w:noProof/>
          </w:rPr>
          <w:t>1.1.￼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1" w:anchor="_Toc25660380" w:history="1">
        <w:r w:rsidR="00877DC8" w:rsidRPr="00367C09">
          <w:rPr>
            <w:rStyle w:val="Siuktni"/>
            <w:rFonts w:cs="Tahoma"/>
            <w:noProof/>
          </w:rPr>
          <w:t>1.2.￼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877DC8" w:rsidRPr="00367C09">
          <w:rPr>
            <w:rStyle w:val="Siuktni"/>
            <w:noProof/>
          </w:rPr>
          <w:t>2.￼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3" w:anchor="_Toc25660382" w:history="1">
        <w:r w:rsidR="00877DC8" w:rsidRPr="00367C09">
          <w:rPr>
            <w:rStyle w:val="Siuktni"/>
            <w:rFonts w:cs="Tahoma"/>
            <w:noProof/>
          </w:rPr>
          <w:t>2.1.￼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4" w:anchor="_Toc25660383" w:history="1">
        <w:r w:rsidR="00877DC8" w:rsidRPr="00367C09">
          <w:rPr>
            <w:rStyle w:val="Siuktni"/>
            <w:rFonts w:cs="Tahoma"/>
            <w:noProof/>
          </w:rPr>
          <w:t>2.2.￼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5" w:anchor="_Toc25660384" w:history="1">
        <w:r w:rsidR="00877DC8" w:rsidRPr="00367C09">
          <w:rPr>
            <w:rStyle w:val="Siuktni"/>
            <w:rFonts w:cs="Tahoma"/>
            <w:noProof/>
          </w:rPr>
          <w:t>2.3.￼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877DC8" w:rsidRPr="00367C09">
          <w:rPr>
            <w:rStyle w:val="Siuktni"/>
            <w:noProof/>
          </w:rPr>
          <w:t>3.￼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7" w:anchor="_Toc25660386" w:history="1">
        <w:r w:rsidR="00877DC8" w:rsidRPr="00367C09">
          <w:rPr>
            <w:rStyle w:val="Siuktni"/>
            <w:rFonts w:cs="Tahoma"/>
            <w:noProof/>
          </w:rPr>
          <w:t>3.1.￼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8" w:anchor="_Toc25660387" w:history="1">
        <w:r w:rsidR="00877DC8" w:rsidRPr="00367C09">
          <w:rPr>
            <w:rStyle w:val="Siuktni"/>
            <w:rFonts w:cs="Tahoma"/>
            <w:noProof/>
          </w:rPr>
          <w:t>3.2.￼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9" w:anchor="_Toc25660388" w:history="1">
        <w:r w:rsidR="00877DC8" w:rsidRPr="00367C09">
          <w:rPr>
            <w:rStyle w:val="Siuktni"/>
            <w:rFonts w:cs="Tahoma"/>
            <w:noProof/>
          </w:rPr>
          <w:t>3.3.￼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0" w:anchor="_Toc25660389" w:history="1">
        <w:r w:rsidR="00877DC8" w:rsidRPr="00367C09">
          <w:rPr>
            <w:rStyle w:val="Siuktni"/>
            <w:rFonts w:cs="Tahoma"/>
            <w:noProof/>
          </w:rPr>
          <w:t>3.4.￼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877DC8" w:rsidRPr="00367C09">
          <w:rPr>
            <w:rStyle w:val="Siuktni"/>
            <w:noProof/>
          </w:rPr>
          <w:t>4.￼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877DC8" w:rsidRPr="00367C09">
          <w:rPr>
            <w:rStyle w:val="Siuktni"/>
            <w:noProof/>
          </w:rPr>
          <w:t>5.￼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3" w:anchor="_Toc25660392" w:history="1">
        <w:r w:rsidR="00877DC8" w:rsidRPr="00367C09">
          <w:rPr>
            <w:rStyle w:val="Siuktni"/>
            <w:rFonts w:cs="Tahoma"/>
            <w:noProof/>
          </w:rPr>
          <w:t>5.1.￼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4" w:anchor="_Toc25660393" w:history="1">
        <w:r w:rsidR="00877DC8" w:rsidRPr="00367C09">
          <w:rPr>
            <w:rStyle w:val="Siuktni"/>
            <w:rFonts w:cs="Tahoma"/>
            <w:noProof/>
          </w:rPr>
          <w:t>5.2.￼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5" w:anchor="_Toc25660394" w:history="1">
        <w:r w:rsidR="00877DC8" w:rsidRPr="00367C09">
          <w:rPr>
            <w:rStyle w:val="Siuktni"/>
            <w:rFonts w:cs="Tahoma"/>
            <w:noProof/>
          </w:rPr>
          <w:t>5.3.￼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6" w:anchor="_Toc25660395" w:history="1">
        <w:r w:rsidR="00877DC8" w:rsidRPr="00367C09">
          <w:rPr>
            <w:rStyle w:val="Siuktni"/>
            <w:rFonts w:cs="Tahoma"/>
            <w:noProof/>
          </w:rPr>
          <w:t>5.4.￼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877DC8" w:rsidRPr="00367C09">
          <w:rPr>
            <w:rStyle w:val="Siuktni"/>
            <w:noProof/>
          </w:rPr>
          <w:t>6.￼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877DC8" w:rsidRPr="00367C09">
          <w:rPr>
            <w:rStyle w:val="Siuktni"/>
            <w:noProof/>
          </w:rPr>
          <w:t>7.￼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877DC8" w:rsidRPr="00367C09">
          <w:rPr>
            <w:rStyle w:val="Siuktni"/>
            <w:noProof/>
          </w:rPr>
          <w:t>8.￼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0"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1"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2"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3"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877DC8" w:rsidRPr="00367C09">
          <w:rPr>
            <w:rStyle w:val="Siuktni"/>
            <w:noProof/>
          </w:rPr>
          <w:t>9.￼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5" w:anchor="_Toc25660404" w:history="1">
        <w:r w:rsidR="00877DC8" w:rsidRPr="00367C09">
          <w:rPr>
            <w:rStyle w:val="Siuktni"/>
            <w:rFonts w:cs="Tahoma"/>
            <w:noProof/>
          </w:rPr>
          <w:t>9.1.￼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877DC8" w:rsidRPr="00367C09">
          <w:rPr>
            <w:rStyle w:val="Siuktni"/>
            <w:noProof/>
          </w:rPr>
          <w:t>10.￼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7" w:anchor="_Toc25660406" w:history="1">
        <w:r w:rsidR="00877DC8" w:rsidRPr="00367C09">
          <w:rPr>
            <w:rStyle w:val="Siuktni"/>
            <w:rFonts w:cs="Tahoma"/>
            <w:noProof/>
          </w:rPr>
          <w:t>10.1.￼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8A7A4B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8" w:anchor="_Toc25660407" w:history="1">
        <w:r w:rsidR="00877DC8" w:rsidRPr="00367C09">
          <w:rPr>
            <w:rStyle w:val="Siuktni"/>
            <w:rFonts w:cs="Tahoma"/>
            <w:noProof/>
          </w:rPr>
          <w:t>10.2.￼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8A7A4B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877DC8" w:rsidRPr="00367C09">
          <w:rPr>
            <w:rStyle w:val="Siuktni"/>
            <w:noProof/>
            <w:lang w:eastAsia="en-US"/>
          </w:rPr>
          <w:t>11.￼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2C236373">
      <w:pPr>
        <w:pStyle w:val="Mucluc3"/>
        <w:rPr>
          <w:rFonts w:eastAsia="Times New Roman" w:cs="Times New Roman"/>
        </w:rPr>
      </w:pPr>
      <w:r w:rsidRPr="2C236373">
        <w:fldChar w:fldCharType="end"/>
      </w:r>
      <w:r w:rsidR="00F34A9B" w:rsidRPr="2C236373">
        <w:rPr>
          <w:rFonts w:eastAsia="Times New Roman" w:cs="Times New Roman"/>
        </w:rPr>
        <w:t xml:space="preserve"> </w:t>
      </w:r>
      <w:r w:rsidR="00727431"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(Nội dung này để tham khảo cách làm bài tập lớn. Trong Quản lý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các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tự cũng sẽ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viết ra và phải bảo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cả nhóm phải tuân thủ.)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>Nhóm 4 sinh viên</w:t>
      </w:r>
    </w:p>
    <w:p w14:paraId="6856A6CB" w14:textId="530C9787" w:rsidR="009F0F85" w:rsidRPr="004A60F2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 xml:space="preserve">Ngày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là ngày G, ngày nộp bài, ngày kiểm tra để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dụng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mọi thông tin bên dưới</w:t>
      </w:r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>Quản lý mã nguồn, tài liệu đều dựa trên Git.</w:t>
      </w:r>
    </w:p>
    <w:p w14:paraId="4990C3B2" w14:textId="6DA0F6B9" w:rsidR="00253719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 Mỗi SV đều phải có tài khoản GitHub cá nhân.</w:t>
      </w:r>
    </w:p>
    <w:p w14:paraId="4CF788C9" w14:textId="4AEFEFF3" w:rsidR="00253719" w:rsidRDefault="2C236373" w:rsidP="2C236373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Tạo một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chứa toàn bộ chương trình</w:t>
      </w:r>
    </w:p>
    <w:p w14:paraId="34E32D39" w14:textId="77777777" w:rsidR="00A84D40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tổ chức với 4 thư mục: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C64416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chứa tài liệu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tự viết. Đây là thư mục nội bộ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r w:rsidRPr="2C236373">
        <w:rPr>
          <w:rFonts w:eastAsia="Times New Roman" w:cs="Times New Roman"/>
          <w:color w:val="FF0000"/>
        </w:rPr>
        <w:t xml:space="preserve">Trong học phần này, SV phải để chính bản báo cáo này vào đây, và cùng nhau kết hợp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với file này</w:t>
      </w:r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2C236373">
      <w:pPr>
        <w:pStyle w:val="oancuaDanhsach"/>
        <w:numPr>
          <w:ilvl w:val="2"/>
          <w:numId w:val="37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thư mục chứa bản gốc, tài liệu tham khảo gốc lấy về từ internet… Ví dụ, nếu dev tham khảo mã nguồn mở XYZ, thì dev phải đưa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mã nguồn mở gốc đó vào thư mục này, đồng thời giải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và copy một lần nữa vào thư mục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chỉ cần copy tượng trưng một vài file text vào đây là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2C236373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mỗi khi gửi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hàng (giáo viên), SV sẽ tạo ra một thư mục con có dạng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r w:rsidRPr="2C236373">
        <w:rPr>
          <w:rFonts w:eastAsia="Times New Roman" w:cs="Times New Roman"/>
          <w:i/>
          <w:iCs/>
        </w:rPr>
        <w:t>là</w:t>
      </w:r>
      <w:r w:rsidRPr="2C236373">
        <w:rPr>
          <w:rFonts w:eastAsia="Times New Roman" w:cs="Times New Roman"/>
        </w:rPr>
        <w:t xml:space="preserve"> ngày bàn giao, và copy toàn bộ các tài liệu vào đó. </w:t>
      </w:r>
      <w:r w:rsidRPr="2C236373">
        <w:rPr>
          <w:rFonts w:eastAsia="Times New Roman" w:cs="Times New Roman"/>
          <w:color w:val="FF0000"/>
        </w:rPr>
        <w:t xml:space="preserve">Trong học phần này, SV tạo tượng trưng một số ngày, trong đó có qui định lấy </w:t>
      </w:r>
      <w:r w:rsidRPr="2C236373">
        <w:rPr>
          <w:rFonts w:eastAsia="Times New Roman" w:cs="Times New Roman"/>
          <w:b/>
          <w:bCs/>
          <w:color w:val="FF0000"/>
        </w:rPr>
        <w:t>ngày G</w:t>
      </w:r>
      <w:r w:rsidRPr="2C236373">
        <w:rPr>
          <w:rFonts w:eastAsia="Times New Roman" w:cs="Times New Roman"/>
          <w:color w:val="FF0000"/>
        </w:rPr>
        <w:t xml:space="preserve"> để làm ngày nộp BTL chính thức</w:t>
      </w:r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2C236373">
      <w:pPr>
        <w:pStyle w:val="oancuaDanhsach"/>
        <w:numPr>
          <w:ilvl w:val="2"/>
          <w:numId w:val="37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2C236373">
      <w:pPr>
        <w:pStyle w:val="oancuaDanhsach"/>
        <w:numPr>
          <w:ilvl w:val="0"/>
          <w:numId w:val="37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Sử dụng công cụ MS Planner với tài khoản email trường của SV.   </w:t>
      </w:r>
      <w:hyperlink r:id="rId42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yêu cầu này của bài tập lớn có thể tiến hành luôn và ngay, không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hưởng tới phần báo cáo</w:t>
      </w:r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C71AF5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 Mỗi SV đều phải có tài khoản MS Planner cá nhân.</w:t>
      </w:r>
    </w:p>
    <w:p w14:paraId="07E327DB" w14:textId="1AEEDDCF" w:rsidR="005558A8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Tạo một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</w:t>
      </w:r>
    </w:p>
    <w:p w14:paraId="58BFFF20" w14:textId="5EFABA9B" w:rsidR="00455F19" w:rsidRDefault="2C236373" w:rsidP="2C236373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Add tài khoản giáo viên </w:t>
      </w:r>
      <w:hyperlink r:id="rId43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như là một thành viên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>Cấu trúc Project với 3 cột cơ bản (Tùy ý thêm các cột khác)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2B3B67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Ở mỗi </w:t>
      </w:r>
      <w:proofErr w:type="gramStart"/>
      <w:r w:rsidRPr="2C236373">
        <w:rPr>
          <w:rFonts w:eastAsia="Times New Roman" w:cs="Times New Roman"/>
        </w:rPr>
        <w:t>cột,  yêu</w:t>
      </w:r>
      <w:proofErr w:type="gramEnd"/>
      <w:r w:rsidRPr="2C236373">
        <w:rPr>
          <w:rFonts w:eastAsia="Times New Roman" w:cs="Times New Roman"/>
        </w:rPr>
        <w:t xml:space="preserve"> cầu tạo ra 12 công việc (task) và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đều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mỗi thành viên 3 task. </w:t>
      </w:r>
    </w:p>
    <w:p w14:paraId="33C3139D" w14:textId="6F34D364" w:rsidR="00000D34" w:rsidRPr="004427C7" w:rsidRDefault="2C236373" w:rsidP="002B3B67">
      <w:pPr>
        <w:pStyle w:val="oancuaDanhsach"/>
        <w:numPr>
          <w:ilvl w:val="0"/>
          <w:numId w:val="38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(ngày kết thúc) của tất cả các job là </w:t>
      </w:r>
      <w:r w:rsidRPr="2C236373">
        <w:rPr>
          <w:rFonts w:eastAsia="Times New Roman" w:cs="Times New Roman"/>
          <w:b/>
          <w:bCs/>
        </w:rPr>
        <w:t>ngày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Hạng mục</w:t>
            </w:r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Mô tả</w:t>
            </w:r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thư mục</w:t>
            </w:r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Số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Thư mục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bảng</w:t>
            </w:r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Số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Bố cục, căn lề ngay ngắn</w:t>
            </w:r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bản</w:t>
            </w:r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Người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45"/>
          <w:footerReference w:type="default" r:id="rId46"/>
          <w:footerReference w:type="first" r:id="rId4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r w:rsidRPr="17EA46ED">
        <w:rPr>
          <w:rFonts w:eastAsia="Times New Roman" w:cs="Times New Roman"/>
        </w:rPr>
        <w:lastRenderedPageBreak/>
        <w:t xml:space="preserve">Giới thiệu dự </w:t>
      </w:r>
      <w:proofErr w:type="spellStart"/>
      <w:r w:rsidRPr="17EA46ED">
        <w:rPr>
          <w:rFonts w:eastAsia="Times New Roman" w:cs="Times New Roman"/>
        </w:rPr>
        <w:t>án</w:t>
      </w:r>
      <w:bookmarkEnd w:id="0"/>
      <w:proofErr w:type="spellEnd"/>
    </w:p>
    <w:p w14:paraId="1D0DE2F3" w14:textId="0770349E" w:rsidR="00587AEE" w:rsidRDefault="17EA46ED" w:rsidP="17EA46ED">
      <w:pPr>
        <w:pStyle w:val="u2"/>
      </w:pPr>
      <w:bookmarkStart w:id="1" w:name="_Toc25660379"/>
      <w:r w:rsidRPr="17EA46ED">
        <w:rPr>
          <w:rFonts w:eastAsia="Times New Roman" w:cs="Times New Roman"/>
        </w:rPr>
        <w:t xml:space="preserve">Mô tả dự </w:t>
      </w:r>
      <w:proofErr w:type="spellStart"/>
      <w:r w:rsidRPr="17EA46ED">
        <w:rPr>
          <w:rFonts w:eastAsia="Times New Roman" w:cs="Times New Roman"/>
        </w:rPr>
        <w:t>án</w:t>
      </w:r>
      <w:bookmarkEnd w:id="1"/>
      <w:proofErr w:type="spellEnd"/>
    </w:p>
    <w:p w14:paraId="4726BC57" w14:textId="6E10FB92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 xml:space="preserve"> website giáo dục online, cung cấp tài liệu, bài tập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học sinh</w:t>
      </w:r>
      <w:r w:rsidR="005B1913">
        <w:rPr>
          <w:rFonts w:eastAsia="Times New Roman" w:cs="Times New Roman"/>
          <w:i/>
          <w:iCs/>
        </w:rPr>
        <w:t xml:space="preserve">. Giúp học sinh </w:t>
      </w:r>
      <w:r w:rsidR="00C52AC3">
        <w:rPr>
          <w:rFonts w:eastAsia="Times New Roman" w:cs="Times New Roman"/>
          <w:i/>
          <w:iCs/>
        </w:rPr>
        <w:t xml:space="preserve">làm quen với việc </w:t>
      </w:r>
      <w:r w:rsidR="00BE06EE">
        <w:rPr>
          <w:rFonts w:eastAsia="Times New Roman" w:cs="Times New Roman"/>
          <w:i/>
          <w:iCs/>
        </w:rPr>
        <w:t xml:space="preserve">tự học, làm bài tập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BE06EE">
        <w:rPr>
          <w:rFonts w:eastAsia="Times New Roman" w:cs="Times New Roman"/>
          <w:i/>
          <w:iCs/>
        </w:rPr>
        <w:t xml:space="preserve"> hơn qua các bài giảng online, offline và hệ </w:t>
      </w:r>
      <w:proofErr w:type="spellStart"/>
      <w:r w:rsidR="00BE06EE">
        <w:rPr>
          <w:rFonts w:eastAsia="Times New Roman" w:cs="Times New Roman"/>
          <w:i/>
          <w:iCs/>
        </w:rPr>
        <w:t>thống</w:t>
      </w:r>
      <w:proofErr w:type="spellEnd"/>
      <w:r w:rsidR="00BE06EE">
        <w:rPr>
          <w:rFonts w:eastAsia="Times New Roman" w:cs="Times New Roman"/>
          <w:i/>
          <w:iCs/>
        </w:rPr>
        <w:t xml:space="preserve"> bài tập </w:t>
      </w:r>
      <w:proofErr w:type="spellStart"/>
      <w:r w:rsidR="00BE06EE">
        <w:rPr>
          <w:rFonts w:eastAsia="Times New Roman" w:cs="Times New Roman"/>
          <w:i/>
          <w:iCs/>
        </w:rPr>
        <w:t>đầy</w:t>
      </w:r>
      <w:proofErr w:type="spellEnd"/>
      <w:r w:rsidR="00BE06EE">
        <w:rPr>
          <w:rFonts w:eastAsia="Times New Roman" w:cs="Times New Roman"/>
          <w:i/>
          <w:iCs/>
        </w:rPr>
        <w:t xml:space="preserve"> đủ các mức độ từ cơ bản đến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207B6A">
        <w:rPr>
          <w:rFonts w:eastAsia="Times New Roman" w:cs="Times New Roman"/>
          <w:i/>
          <w:iCs/>
        </w:rPr>
        <w:t>.</w:t>
      </w:r>
    </w:p>
    <w:p w14:paraId="5D37A0ED" w14:textId="77777777" w:rsidR="005B1913" w:rsidRDefault="005B1913" w:rsidP="17EA46ED"/>
    <w:p w14:paraId="292D8DFA" w14:textId="13904858" w:rsidR="00BA730B" w:rsidRDefault="17EA46ED" w:rsidP="17EA46ED">
      <w:pPr>
        <w:pStyle w:val="u2"/>
      </w:pPr>
      <w:bookmarkStart w:id="2" w:name="_Toc25660380"/>
      <w:r w:rsidRPr="17EA46ED">
        <w:rPr>
          <w:rFonts w:eastAsia="Times New Roman" w:cs="Times New Roman"/>
        </w:rPr>
        <w:t>Công cụ quản lý</w:t>
      </w:r>
      <w:bookmarkEnd w:id="2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>Link Quản lý và phân chia công việc: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>Link Quản lý mã nguồn: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8A7A4B" w:rsidP="17EA46ED">
      <w:pPr>
        <w:jc w:val="left"/>
        <w:rPr>
          <w:rFonts w:eastAsia="Times New Roman" w:cs="Times New Roman"/>
        </w:rPr>
      </w:pPr>
      <w:hyperlink r:id="rId48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3" w:name="_Toc25660381"/>
      <w:r w:rsidRPr="17EA46ED">
        <w:rPr>
          <w:rFonts w:eastAsia="Times New Roman" w:cs="Times New Roman"/>
        </w:rPr>
        <w:t xml:space="preserve">Các nhân sự tham gia dự </w:t>
      </w:r>
      <w:proofErr w:type="spellStart"/>
      <w:r w:rsidRPr="17EA46ED">
        <w:rPr>
          <w:rFonts w:eastAsia="Times New Roman" w:cs="Times New Roman"/>
        </w:rPr>
        <w:t>án</w:t>
      </w:r>
      <w:bookmarkEnd w:id="3"/>
      <w:proofErr w:type="spellEnd"/>
    </w:p>
    <w:p w14:paraId="416F62C7" w14:textId="068E44CF" w:rsidR="00587AEE" w:rsidRDefault="17EA46ED" w:rsidP="17EA46ED">
      <w:pPr>
        <w:pStyle w:val="u2"/>
      </w:pPr>
      <w:bookmarkStart w:id="4" w:name="_Toc25660382"/>
      <w:r w:rsidRPr="17EA46ED">
        <w:rPr>
          <w:rFonts w:eastAsia="Times New Roman" w:cs="Times New Roman"/>
        </w:rPr>
        <w:t xml:space="preserve">Thông tin liên hệ phía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4"/>
    </w:p>
    <w:p w14:paraId="1AF25E24" w14:textId="1430F429" w:rsidR="0058075C" w:rsidRPr="001C04DA" w:rsidRDefault="17EA46ED" w:rsidP="17EA46ED">
      <w:pPr>
        <w:ind w:firstLine="576"/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Anh </w:t>
      </w:r>
      <w:r w:rsidR="00C127D9">
        <w:rPr>
          <w:rFonts w:eastAsia="Times New Roman" w:cs="Times New Roman"/>
          <w:i/>
          <w:iCs/>
        </w:rPr>
        <w:t xml:space="preserve">Nguyễn </w:t>
      </w:r>
      <w:proofErr w:type="spellStart"/>
      <w:r w:rsidR="00C127D9">
        <w:rPr>
          <w:rFonts w:eastAsia="Times New Roman" w:cs="Times New Roman"/>
          <w:i/>
          <w:iCs/>
        </w:rPr>
        <w:t>Đức</w:t>
      </w:r>
      <w:proofErr w:type="spellEnd"/>
      <w:r w:rsidR="00C127D9">
        <w:rPr>
          <w:rFonts w:eastAsia="Times New Roman" w:cs="Times New Roman"/>
          <w:i/>
          <w:iCs/>
        </w:rPr>
        <w:t xml:space="preserve"> Tiến</w:t>
      </w:r>
      <w:r w:rsidRPr="17EA46ED">
        <w:rPr>
          <w:rFonts w:eastAsia="Times New Roman" w:cs="Times New Roman"/>
          <w:i/>
          <w:iCs/>
        </w:rPr>
        <w:t xml:space="preserve">: </w:t>
      </w:r>
      <w:r w:rsidR="00C127D9">
        <w:rPr>
          <w:rFonts w:eastAsia="Times New Roman" w:cs="Times New Roman"/>
          <w:i/>
          <w:iCs/>
        </w:rPr>
        <w:t>nguyenductien123</w:t>
      </w:r>
      <w:r w:rsidRPr="17EA46ED">
        <w:rPr>
          <w:rFonts w:eastAsia="Times New Roman" w:cs="Times New Roman"/>
          <w:i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5" w:name="_Toc25660383"/>
      <w:r w:rsidRPr="17EA46ED">
        <w:rPr>
          <w:rFonts w:eastAsia="Times New Roman" w:cs="Times New Roman"/>
        </w:rPr>
        <w:t>Thông tin liên hệ phía công ty</w:t>
      </w:r>
      <w:bookmarkEnd w:id="5"/>
    </w:p>
    <w:p w14:paraId="6456D73D" w14:textId="7EF09B06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Lập trình viên: </w:t>
      </w:r>
    </w:p>
    <w:p w14:paraId="638A20F4" w14:textId="0682DC2D" w:rsidR="17EA46ED" w:rsidRPr="00DB32E7" w:rsidRDefault="17EA46ED" w:rsidP="17EA46ED">
      <w:pPr>
        <w:pStyle w:val="oancuaDanhsach"/>
        <w:numPr>
          <w:ilvl w:val="0"/>
          <w:numId w:val="2"/>
        </w:numPr>
        <w:rPr>
          <w:rFonts w:ascii="Tahoma" w:hAnsi="Tahoma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Hoàng Minh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: </w:t>
      </w:r>
      <w:hyperlink r:id="rId49" w:history="1">
        <w:r w:rsidR="00DB32E7" w:rsidRPr="008F7E7C">
          <w:rPr>
            <w:rStyle w:val="Siuktni"/>
            <w:rFonts w:eastAsia="Times New Roman" w:cs="Times New Roman"/>
            <w:i/>
            <w:iCs/>
          </w:rPr>
          <w:t>hmh982212@gmail.com</w:t>
        </w:r>
      </w:hyperlink>
    </w:p>
    <w:p w14:paraId="23F0A256" w14:textId="2FBFAA84" w:rsidR="00DB32E7" w:rsidRDefault="00DB32E7" w:rsidP="17EA46ED">
      <w:pPr>
        <w:pStyle w:val="oancuaDanhsach"/>
        <w:numPr>
          <w:ilvl w:val="0"/>
          <w:numId w:val="2"/>
        </w:numPr>
        <w:rPr>
          <w:i/>
          <w:iCs/>
        </w:rPr>
      </w:pPr>
      <w:r w:rsidRPr="001F2F54">
        <w:rPr>
          <w:rFonts w:eastAsia="Times New Roman" w:cs="Times New Roman"/>
          <w:i/>
          <w:iCs/>
        </w:rPr>
        <w:t>Lê Hải Nam:</w:t>
      </w:r>
      <w:r>
        <w:rPr>
          <w:rFonts w:eastAsia="Times New Roman" w:cs="Times New Roman"/>
          <w:i/>
          <w:iCs/>
        </w:rPr>
        <w:t xml:space="preserve"> </w:t>
      </w:r>
      <w:r w:rsidR="00063F07">
        <w:rPr>
          <w:rStyle w:val="normaltextrun"/>
          <w:i/>
          <w:iCs/>
          <w:color w:val="000000"/>
          <w:sz w:val="22"/>
          <w:szCs w:val="22"/>
          <w:shd w:val="clear" w:color="auto" w:fill="FFFFFF"/>
        </w:rPr>
        <w:t> </w:t>
      </w:r>
      <w:hyperlink r:id="rId50" w:tgtFrame="_blank" w:history="1">
        <w:r w:rsidR="00063F07">
          <w:rPr>
            <w:rStyle w:val="normaltextrun"/>
            <w:i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Business Analyst</w:t>
      </w:r>
    </w:p>
    <w:p w14:paraId="7A79D56B" w14:textId="77777777" w:rsidR="00DB32E7" w:rsidRDefault="00DB32E7" w:rsidP="00DB32E7">
      <w:pPr>
        <w:pStyle w:val="oancuaDanhsach"/>
        <w:numPr>
          <w:ilvl w:val="0"/>
          <w:numId w:val="2"/>
        </w:numPr>
        <w:rPr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Phạm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 Trung: </w:t>
      </w:r>
      <w:hyperlink r:id="rId51">
        <w:r w:rsidRPr="17EA46ED">
          <w:rPr>
            <w:rStyle w:val="Siuktni"/>
            <w:rFonts w:eastAsia="Times New Roman" w:cs="Times New Roman"/>
            <w:i/>
            <w:iCs/>
          </w:rPr>
          <w:t>trung.ph171198@gmail.com</w:t>
        </w:r>
      </w:hyperlink>
    </w:p>
    <w:p w14:paraId="7D9B502D" w14:textId="04D5F758" w:rsidR="00DB32E7" w:rsidRDefault="00DB32E7" w:rsidP="00DB32E7">
      <w:pPr>
        <w:rPr>
          <w:i/>
          <w:iCs/>
        </w:rPr>
      </w:pPr>
      <w:r>
        <w:rPr>
          <w:i/>
          <w:iCs/>
        </w:rPr>
        <w:t>Tester</w:t>
      </w:r>
    </w:p>
    <w:p w14:paraId="1F7E99CD" w14:textId="3A5F4E70" w:rsidR="00DB32E7" w:rsidRPr="00DB32E7" w:rsidRDefault="00DB32E7" w:rsidP="00DB32E7">
      <w:pPr>
        <w:pStyle w:val="oancuaDanhsach"/>
        <w:numPr>
          <w:ilvl w:val="0"/>
          <w:numId w:val="43"/>
        </w:numPr>
        <w:rPr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Hà Văn </w:t>
      </w:r>
      <w:proofErr w:type="spellStart"/>
      <w:r w:rsidRPr="17EA46ED">
        <w:rPr>
          <w:rFonts w:eastAsia="Times New Roman" w:cs="Times New Roman"/>
          <w:i/>
          <w:iCs/>
        </w:rPr>
        <w:t>Đức</w:t>
      </w:r>
      <w:proofErr w:type="spellEnd"/>
      <w:r w:rsidRPr="17EA46ED">
        <w:rPr>
          <w:rFonts w:eastAsia="Times New Roman" w:cs="Times New Roman"/>
          <w:i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6" w:name="_Toc25660384"/>
      <w:r w:rsidRPr="17EA46ED">
        <w:rPr>
          <w:rFonts w:eastAsia="Times New Roman" w:cs="Times New Roman"/>
        </w:rPr>
        <w:t xml:space="preserve">Phân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trò của thành viên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và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6"/>
    </w:p>
    <w:p w14:paraId="73089F0B" w14:textId="413000FA" w:rsidR="00C70053" w:rsidRDefault="00C70053" w:rsidP="00DB32E7">
      <w:pPr>
        <w:pStyle w:val="oancuaDanhsach"/>
        <w:numPr>
          <w:ilvl w:val="0"/>
          <w:numId w:val="43"/>
        </w:numPr>
        <w:rPr>
          <w:rFonts w:eastAsia="Times New Roman" w:cs="Times New Roman"/>
          <w:i/>
          <w:iCs/>
        </w:rPr>
      </w:pPr>
      <w:proofErr w:type="spellStart"/>
      <w:r w:rsidRPr="00DB32E7">
        <w:rPr>
          <w:rFonts w:eastAsia="Times New Roman" w:cs="Times New Roman"/>
          <w:i/>
          <w:iCs/>
        </w:rPr>
        <w:t>Phạm</w:t>
      </w:r>
      <w:proofErr w:type="spellEnd"/>
      <w:r w:rsidRPr="00DB32E7">
        <w:rPr>
          <w:rFonts w:eastAsia="Times New Roman" w:cs="Times New Roman"/>
          <w:i/>
          <w:iCs/>
        </w:rPr>
        <w:t xml:space="preserve"> </w:t>
      </w:r>
      <w:proofErr w:type="spellStart"/>
      <w:r w:rsidRPr="00DB32E7">
        <w:rPr>
          <w:rFonts w:eastAsia="Times New Roman" w:cs="Times New Roman"/>
          <w:i/>
          <w:iCs/>
        </w:rPr>
        <w:t>Hiếu</w:t>
      </w:r>
      <w:proofErr w:type="spellEnd"/>
      <w:r w:rsidRPr="00DB32E7">
        <w:rPr>
          <w:rFonts w:eastAsia="Times New Roman" w:cs="Times New Roman"/>
          <w:i/>
          <w:iCs/>
        </w:rPr>
        <w:t xml:space="preserve"> Trung: Nhóm trưởng</w:t>
      </w:r>
      <w:r w:rsidR="00DB32E7" w:rsidRPr="00DB32E7">
        <w:rPr>
          <w:rFonts w:eastAsia="Times New Roman" w:cs="Times New Roman"/>
          <w:i/>
          <w:iCs/>
        </w:rPr>
        <w:t>, Business Analyst</w:t>
      </w:r>
    </w:p>
    <w:p w14:paraId="5C8EF569" w14:textId="200392F1" w:rsidR="00207B6A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Làm việc </w:t>
      </w:r>
      <w:proofErr w:type="spellStart"/>
      <w:r>
        <w:rPr>
          <w:rFonts w:eastAsia="Times New Roman" w:cs="Times New Roman"/>
          <w:i/>
          <w:iCs/>
        </w:rPr>
        <w:t>trực</w:t>
      </w:r>
      <w:proofErr w:type="spellEnd"/>
      <w:r>
        <w:rPr>
          <w:rFonts w:eastAsia="Times New Roman" w:cs="Times New Roman"/>
          <w:i/>
          <w:iCs/>
        </w:rPr>
        <w:t xml:space="preserve"> tiếp với </w:t>
      </w:r>
      <w:proofErr w:type="spellStart"/>
      <w:r>
        <w:rPr>
          <w:rFonts w:eastAsia="Times New Roman" w:cs="Times New Roman"/>
          <w:i/>
          <w:iCs/>
        </w:rPr>
        <w:t>khách</w:t>
      </w:r>
      <w:proofErr w:type="spellEnd"/>
      <w:r>
        <w:rPr>
          <w:rFonts w:eastAsia="Times New Roman" w:cs="Times New Roman"/>
          <w:i/>
          <w:iCs/>
        </w:rPr>
        <w:t xml:space="preserve"> hàng để đưa ra giải pháp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dự </w:t>
      </w:r>
      <w:proofErr w:type="spellStart"/>
      <w:r>
        <w:rPr>
          <w:rFonts w:eastAsia="Times New Roman" w:cs="Times New Roman"/>
          <w:i/>
          <w:iCs/>
        </w:rPr>
        <w:t>án</w:t>
      </w:r>
      <w:proofErr w:type="spellEnd"/>
    </w:p>
    <w:p w14:paraId="69A24126" w14:textId="21051F50" w:rsidR="004D54B7" w:rsidRDefault="004D54B7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Thiết kế các tài liệu: tài liệu phân tích, thiết kế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5E209C66" w14:textId="68FF30EF" w:rsidR="00207B6A" w:rsidRPr="00DB32E7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lastRenderedPageBreak/>
        <w:t xml:space="preserve">Giao </w:t>
      </w:r>
      <w:proofErr w:type="spellStart"/>
      <w:r>
        <w:rPr>
          <w:rFonts w:eastAsia="Times New Roman" w:cs="Times New Roman"/>
          <w:i/>
          <w:iCs/>
        </w:rPr>
        <w:t>nhiệm</w:t>
      </w:r>
      <w:proofErr w:type="spellEnd"/>
      <w:r>
        <w:rPr>
          <w:rFonts w:eastAsia="Times New Roman" w:cs="Times New Roman"/>
          <w:i/>
          <w:iCs/>
        </w:rPr>
        <w:t xml:space="preserve"> vụ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các lập trình viên</w:t>
      </w:r>
    </w:p>
    <w:p w14:paraId="72AD7366" w14:textId="25D15B6A" w:rsidR="00165B2F" w:rsidRDefault="00F76CA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Hoàng Minh </w:t>
      </w:r>
      <w:proofErr w:type="spellStart"/>
      <w:r w:rsidRPr="001F2F54">
        <w:rPr>
          <w:rFonts w:eastAsia="Times New Roman" w:cs="Times New Roman"/>
          <w:i/>
          <w:iCs/>
        </w:rPr>
        <w:t>Hiếu</w:t>
      </w:r>
      <w:proofErr w:type="spellEnd"/>
      <w:r w:rsidRPr="001F2F54">
        <w:rPr>
          <w:rFonts w:eastAsia="Times New Roman" w:cs="Times New Roman"/>
          <w:i/>
          <w:iCs/>
        </w:rPr>
        <w:t>:</w:t>
      </w:r>
      <w:r w:rsidR="00C70053" w:rsidRPr="001F2F54">
        <w:rPr>
          <w:rFonts w:eastAsia="Times New Roman" w:cs="Times New Roman"/>
          <w:i/>
          <w:iCs/>
        </w:rPr>
        <w:t xml:space="preserve"> Lập trình viên</w:t>
      </w:r>
    </w:p>
    <w:p w14:paraId="6BACA62E" w14:textId="1DB7EE14" w:rsidR="004D54B7" w:rsidRP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giao diện (frontend)</w:t>
      </w:r>
    </w:p>
    <w:p w14:paraId="08018902" w14:textId="156EB63D" w:rsidR="00F76CA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>Lê Hải Nam: Lập trình viên</w:t>
      </w:r>
    </w:p>
    <w:p w14:paraId="5351F017" w14:textId="54750EA5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server (backend)</w:t>
      </w:r>
    </w:p>
    <w:p w14:paraId="3461DF06" w14:textId="29BFAC54" w:rsidR="00C7005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Hà Văn </w:t>
      </w:r>
      <w:proofErr w:type="spellStart"/>
      <w:r w:rsidRPr="001F2F54">
        <w:rPr>
          <w:rFonts w:eastAsia="Times New Roman" w:cs="Times New Roman"/>
          <w:i/>
          <w:iCs/>
        </w:rPr>
        <w:t>Đức</w:t>
      </w:r>
      <w:proofErr w:type="spellEnd"/>
      <w:r w:rsidRPr="001F2F54">
        <w:rPr>
          <w:rFonts w:eastAsia="Times New Roman" w:cs="Times New Roman"/>
          <w:i/>
          <w:iCs/>
        </w:rPr>
        <w:t>: Người kiểm thử</w:t>
      </w:r>
    </w:p>
    <w:p w14:paraId="00223BF0" w14:textId="48C6532A" w:rsid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Xây </w:t>
      </w:r>
      <w:proofErr w:type="spellStart"/>
      <w:r>
        <w:rPr>
          <w:rFonts w:eastAsia="Times New Roman" w:cs="Times New Roman"/>
          <w:i/>
          <w:iCs/>
        </w:rPr>
        <w:t>dựng</w:t>
      </w:r>
      <w:proofErr w:type="spellEnd"/>
      <w:r>
        <w:rPr>
          <w:rFonts w:eastAsia="Times New Roman" w:cs="Times New Roman"/>
          <w:i/>
          <w:iCs/>
        </w:rPr>
        <w:t xml:space="preserve"> các testcase</w:t>
      </w:r>
    </w:p>
    <w:p w14:paraId="3942EAEF" w14:textId="44DA0772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Kiểm thử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7BD07BE7" w14:textId="77777777" w:rsidR="00B0583E" w:rsidRDefault="00B0583E" w:rsidP="17EA46ED">
      <w:pPr>
        <w:rPr>
          <w:rFonts w:eastAsia="Times New Roman" w:cs="Times New Roman"/>
        </w:rPr>
      </w:pPr>
    </w:p>
    <w:p w14:paraId="17A0C0EA" w14:textId="77777777" w:rsidR="00A17A47" w:rsidRPr="00A17A47" w:rsidRDefault="00A17A47" w:rsidP="17EA46ED">
      <w:pPr>
        <w:rPr>
          <w:rFonts w:eastAsia="Times New Roman" w:cs="Times New Roman"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7" w:name="_Toc25660385"/>
      <w:r w:rsidRPr="17EA46ED">
        <w:rPr>
          <w:rFonts w:eastAsia="Times New Roman" w:cs="Times New Roman"/>
        </w:rPr>
        <w:t xml:space="preserve">Khảo sát dự </w:t>
      </w:r>
      <w:proofErr w:type="spellStart"/>
      <w:r w:rsidRPr="17EA46ED">
        <w:rPr>
          <w:rFonts w:eastAsia="Times New Roman" w:cs="Times New Roman"/>
        </w:rPr>
        <w:t>án</w:t>
      </w:r>
      <w:bookmarkEnd w:id="7"/>
      <w:proofErr w:type="spellEnd"/>
    </w:p>
    <w:p w14:paraId="4EFA2D31" w14:textId="2B5DE41B" w:rsidR="00344D7B" w:rsidRDefault="17EA46ED" w:rsidP="17EA46ED">
      <w:pPr>
        <w:pStyle w:val="u2"/>
      </w:pPr>
      <w:bookmarkStart w:id="8" w:name="_Toc25660386"/>
      <w:r w:rsidRPr="17EA46ED">
        <w:rPr>
          <w:rFonts w:eastAsia="Times New Roman" w:cs="Times New Roman"/>
        </w:rPr>
        <w:t xml:space="preserve">Yêu cầu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8"/>
    </w:p>
    <w:p w14:paraId="0D2D6649" w14:textId="09141E27" w:rsidR="00947316" w:rsidRDefault="17EA46ED" w:rsidP="17EA46ED">
      <w:pPr>
        <w:pStyle w:val="u2"/>
      </w:pPr>
      <w:bookmarkStart w:id="9" w:name="_Toc25660387"/>
      <w:r w:rsidRPr="17EA46ED">
        <w:rPr>
          <w:rFonts w:eastAsia="Times New Roman" w:cs="Times New Roman"/>
        </w:rPr>
        <w:t>Mô hình hoạt động hiện thời – nghiệp vụ</w:t>
      </w:r>
      <w:bookmarkEnd w:id="9"/>
    </w:p>
    <w:p w14:paraId="7188314F" w14:textId="6CABACFC" w:rsidR="00947316" w:rsidRDefault="17EA46ED" w:rsidP="17EA46ED">
      <w:pPr>
        <w:pStyle w:val="u2"/>
      </w:pPr>
      <w:bookmarkStart w:id="10" w:name="_Toc25660388"/>
      <w:r w:rsidRPr="17EA46ED">
        <w:rPr>
          <w:rFonts w:eastAsia="Times New Roman" w:cs="Times New Roman"/>
        </w:rPr>
        <w:t xml:space="preserve">Mô hình hoạt động dự kiến sau khi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dụng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phẩm mới</w:t>
      </w:r>
      <w:bookmarkEnd w:id="10"/>
    </w:p>
    <w:p w14:paraId="1118375C" w14:textId="1B5DBC48" w:rsidR="00F3362F" w:rsidRPr="00947316" w:rsidRDefault="17EA46ED" w:rsidP="17EA46ED">
      <w:pPr>
        <w:pStyle w:val="u2"/>
      </w:pPr>
      <w:bookmarkStart w:id="11" w:name="_Toc25660389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dự </w:t>
      </w:r>
      <w:proofErr w:type="spellStart"/>
      <w:r w:rsidRPr="17EA46ED">
        <w:rPr>
          <w:rFonts w:eastAsia="Times New Roman" w:cs="Times New Roman"/>
        </w:rPr>
        <w:t>án</w:t>
      </w:r>
      <w:bookmarkEnd w:id="11"/>
      <w:proofErr w:type="spellEnd"/>
    </w:p>
    <w:p w14:paraId="51906836" w14:textId="543D8E3B" w:rsidR="00802E21" w:rsidRDefault="17EA46ED" w:rsidP="00F16A81">
      <w:pPr>
        <w:pStyle w:val="u1"/>
      </w:pPr>
      <w:bookmarkStart w:id="12" w:name="_Toc25660390"/>
      <w:r w:rsidRPr="17EA46ED">
        <w:rPr>
          <w:rFonts w:eastAsia="Times New Roman" w:cs="Times New Roman"/>
        </w:rPr>
        <w:t>Giao tiếp/Trao đổi thông tin</w:t>
      </w:r>
      <w:bookmarkEnd w:id="12"/>
    </w:p>
    <w:p w14:paraId="58864480" w14:textId="0AB80273" w:rsid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Các qui định về họp hành nội bộ</w:t>
      </w:r>
    </w:p>
    <w:p w14:paraId="5042BED5" w14:textId="75EDE298" w:rsidR="00802E21" w:rsidRP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Các qui định về họp hành với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</w:t>
      </w:r>
    </w:p>
    <w:p w14:paraId="201D3D5C" w14:textId="571BF035" w:rsidR="00E31DB9" w:rsidRDefault="17EA46ED" w:rsidP="17EA46ED">
      <w:pPr>
        <w:pStyle w:val="u1"/>
      </w:pPr>
      <w:bookmarkStart w:id="13" w:name="_Toc256603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13"/>
      <w:proofErr w:type="spellEnd"/>
    </w:p>
    <w:p w14:paraId="486E4519" w14:textId="6B9C9826" w:rsidR="00464FA9" w:rsidRDefault="17EA46ED" w:rsidP="17EA46ED">
      <w:pPr>
        <w:pStyle w:val="u2"/>
      </w:pPr>
      <w:bookmarkStart w:id="14" w:name="_Toc25660392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tính năng</w:t>
      </w:r>
      <w:bookmarkEnd w:id="14"/>
    </w:p>
    <w:p w14:paraId="7185C969" w14:textId="6174B834" w:rsidR="00451DC3" w:rsidRDefault="17EA46ED" w:rsidP="17EA46ED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Nêu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</w:t>
      </w:r>
    </w:p>
    <w:p w14:paraId="7BAAB606" w14:textId="77777777" w:rsidR="00B34199" w:rsidRDefault="17EA46ED" w:rsidP="00B34199">
      <w:pPr>
        <w:pStyle w:val="u2"/>
      </w:pPr>
      <w:bookmarkStart w:id="15" w:name="_Toc25660393"/>
      <w:r w:rsidRPr="17EA46ED">
        <w:rPr>
          <w:rFonts w:eastAsia="Times New Roman" w:cs="Times New Roman"/>
        </w:rPr>
        <w:t>Work Breakdown Structure</w:t>
      </w:r>
      <w:bookmarkEnd w:id="15"/>
    </w:p>
    <w:p w14:paraId="5F15F937" w14:textId="4F8EA21B" w:rsidR="00B34199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Vẽ WBS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 nói trên</w:t>
      </w:r>
    </w:p>
    <w:p w14:paraId="2DEDCC89" w14:textId="0762FFC5" w:rsidR="00AD72E3" w:rsidRPr="00AD72E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Phải quan tâm tới deadline mà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 yêu cầu, và chỉ nên sử dụng tầm 90% thời gian. 10% còn lại là buffer.</w:t>
      </w:r>
    </w:p>
    <w:p w14:paraId="7CB60D16" w14:textId="7C752AC3" w:rsidR="002814C8" w:rsidRDefault="17EA46ED" w:rsidP="17EA46ED">
      <w:pPr>
        <w:pStyle w:val="u2"/>
      </w:pPr>
      <w:bookmarkStart w:id="16" w:name="_Toc25660394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thời gian</w:t>
      </w:r>
      <w:bookmarkEnd w:id="16"/>
    </w:p>
    <w:p w14:paraId="4CAA1D6E" w14:textId="4D0F048F" w:rsidR="00612FB1" w:rsidRPr="00451DC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Từ WBS xác định </w:t>
      </w:r>
      <w:proofErr w:type="spellStart"/>
      <w:r w:rsidRPr="17EA46ED">
        <w:rPr>
          <w:rFonts w:eastAsia="Times New Roman" w:cs="Times New Roman"/>
          <w:i/>
          <w:iCs/>
        </w:rPr>
        <w:t>đường</w:t>
      </w:r>
      <w:proofErr w:type="spellEnd"/>
      <w:r w:rsidRPr="17EA46ED">
        <w:rPr>
          <w:rFonts w:eastAsia="Times New Roman" w:cs="Times New Roman"/>
          <w:i/>
          <w:iCs/>
        </w:rPr>
        <w:t xml:space="preserve"> găng và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biết thời gian cần thiết để làm 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>.</w:t>
      </w:r>
    </w:p>
    <w:p w14:paraId="33628FB7" w14:textId="77777777" w:rsidR="00D466C7" w:rsidRDefault="17EA46ED" w:rsidP="17EA46ED">
      <w:pPr>
        <w:pStyle w:val="u2"/>
      </w:pPr>
      <w:bookmarkStart w:id="17" w:name="_Toc256603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17"/>
      <w:proofErr w:type="spellEnd"/>
    </w:p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18" w:name="_Toc256603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giá thành</w:t>
      </w:r>
      <w:bookmarkEnd w:id="18"/>
    </w:p>
    <w:p w14:paraId="44E85B20" w14:textId="2842D48F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phát </w:t>
      </w:r>
      <w:proofErr w:type="gramStart"/>
      <w:r w:rsidRPr="17EA46ED">
        <w:rPr>
          <w:rFonts w:eastAsia="Times New Roman" w:cs="Times New Roman"/>
          <w:i/>
          <w:iCs/>
        </w:rPr>
        <w:t>triển  +</w:t>
      </w:r>
      <w:proofErr w:type="gramEnd"/>
      <w:r w:rsidRPr="17EA46ED">
        <w:rPr>
          <w:rFonts w:eastAsia="Times New Roman" w:cs="Times New Roman"/>
          <w:i/>
          <w:iCs/>
        </w:rPr>
        <w:t xml:space="preserve">  Chi phí kiểm thử</w:t>
      </w:r>
    </w:p>
    <w:p w14:paraId="5B12B085" w14:textId="57F96118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vận</w:t>
      </w:r>
      <w:proofErr w:type="spellEnd"/>
      <w:r w:rsidRPr="17EA46ED">
        <w:rPr>
          <w:rFonts w:eastAsia="Times New Roman" w:cs="Times New Roman"/>
          <w:i/>
          <w:iCs/>
        </w:rPr>
        <w:t xml:space="preserve"> hành, quản lý, hành chính</w:t>
      </w:r>
    </w:p>
    <w:p w14:paraId="150ECCDC" w14:textId="16B828C3" w:rsidR="003C2146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kính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doanh</w:t>
      </w:r>
      <w:proofErr w:type="spellEnd"/>
      <w:r w:rsidRPr="17EA46ED">
        <w:rPr>
          <w:rFonts w:eastAsia="Times New Roman" w:cs="Times New Roman"/>
          <w:i/>
          <w:iCs/>
        </w:rPr>
        <w:t xml:space="preserve">, </w:t>
      </w:r>
      <w:proofErr w:type="spellStart"/>
      <w:r w:rsidRPr="17EA46ED">
        <w:rPr>
          <w:rFonts w:eastAsia="Times New Roman" w:cs="Times New Roman"/>
          <w:i/>
          <w:iCs/>
        </w:rPr>
        <w:t>quảng</w:t>
      </w:r>
      <w:proofErr w:type="spellEnd"/>
      <w:r w:rsidRPr="17EA46ED">
        <w:rPr>
          <w:rFonts w:eastAsia="Times New Roman" w:cs="Times New Roman"/>
          <w:i/>
          <w:iCs/>
        </w:rPr>
        <w:t xml:space="preserve"> cáo, tiếp thị</w:t>
      </w:r>
    </w:p>
    <w:p w14:paraId="578C2CD0" w14:textId="2114E611" w:rsidR="00D65A38" w:rsidRDefault="17EA46ED" w:rsidP="17EA46ED">
      <w:pPr>
        <w:pStyle w:val="u1"/>
      </w:pPr>
      <w:bookmarkStart w:id="19" w:name="_Toc2566039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chất </w:t>
      </w:r>
      <w:proofErr w:type="spellStart"/>
      <w:r w:rsidRPr="17EA46ED">
        <w:rPr>
          <w:rFonts w:eastAsia="Times New Roman" w:cs="Times New Roman"/>
        </w:rPr>
        <w:t>lượng</w:t>
      </w:r>
      <w:bookmarkEnd w:id="19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20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dòng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proofErr w:type="spellEnd"/>
      <w:r>
        <w:rPr>
          <w:rFonts w:eastAsia="Times New Roman" w:cs="Times New Roman"/>
          <w:i/>
          <w:iCs/>
        </w:rPr>
        <w:t>ông có quy định</w:t>
      </w:r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r w:rsidRPr="17EA46ED">
        <w:rPr>
          <w:rFonts w:eastAsia="Times New Roman" w:cs="Times New Roman"/>
        </w:rPr>
        <w:t xml:space="preserve">Phân tích thiết kế </w:t>
      </w:r>
      <w:bookmarkEnd w:id="2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1" w:name="_Toc25660399"/>
      <w:r w:rsidRPr="17EA46ED">
        <w:rPr>
          <w:rFonts w:eastAsia="Times New Roman" w:cs="Times New Roman"/>
          <w:lang w:eastAsia="en-US" w:bidi="ar-SA"/>
        </w:rPr>
        <w:t>Mô hình tích hợp phần cứng/phần mềm</w:t>
      </w:r>
      <w:bookmarkEnd w:id="21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phần cứng</w:t>
      </w:r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phát triển phần mềm</w:t>
      </w:r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2" w:name="_Toc25660400"/>
      <w:r w:rsidRPr="17EA46ED">
        <w:rPr>
          <w:rFonts w:eastAsia="Times New Roman" w:cs="Times New Roman"/>
          <w:lang w:eastAsia="en-US" w:bidi="ar-SA"/>
        </w:rPr>
        <w:lastRenderedPageBreak/>
        <w:t>Giao diện</w:t>
      </w:r>
      <w:bookmarkEnd w:id="22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ký</w:t>
      </w:r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nhập</w:t>
      </w:r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Thông tin khóa học</w:t>
      </w:r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r>
        <w:rPr>
          <w:lang w:eastAsia="en-US" w:bidi="ar-SA"/>
        </w:rPr>
        <w:t>Học bài</w:t>
      </w:r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Làm bài</w:t>
      </w:r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3" w:name="_Toc25660401"/>
      <w:r w:rsidRPr="17EA46ED">
        <w:rPr>
          <w:rFonts w:eastAsia="Times New Roman" w:cs="Times New Roman"/>
          <w:lang w:eastAsia="en-US" w:bidi="ar-SA"/>
        </w:rPr>
        <w:t xml:space="preserve">Cơ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dữ liệu</w:t>
      </w:r>
      <w:bookmarkEnd w:id="23"/>
    </w:p>
    <w:p w14:paraId="20E4232F" w14:textId="7B007F95" w:rsid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E087" w14:textId="77777777" w:rsidR="006522AC" w:rsidRDefault="006522AC" w:rsidP="006522AC">
      <w:pPr>
        <w:pStyle w:val="u3"/>
        <w:rPr>
          <w:rFonts w:eastAsia="Times New Roman"/>
          <w:lang w:eastAsia="en-US" w:bidi="ar-SA"/>
        </w:rPr>
      </w:pPr>
      <w:r>
        <w:t xml:space="preserve">Bảng </w:t>
      </w:r>
      <w:r w:rsidRPr="00807986">
        <w:t>Học</w:t>
      </w:r>
      <w:r>
        <w:t xml:space="preserve"> Sinh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1759"/>
        <w:gridCol w:w="1350"/>
        <w:gridCol w:w="1004"/>
        <w:gridCol w:w="1064"/>
        <w:gridCol w:w="2231"/>
      </w:tblGrid>
      <w:tr w:rsidR="006522AC" w14:paraId="40F00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98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09A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Student</w:t>
            </w:r>
          </w:p>
        </w:tc>
      </w:tr>
      <w:tr w:rsidR="006522AC" w14:paraId="5EA466F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B8B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BC7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học sinh</w:t>
            </w:r>
          </w:p>
        </w:tc>
      </w:tr>
      <w:tr w:rsidR="006522AC" w14:paraId="76AEEA1D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E90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BA5D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633A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83B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6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1FE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57D411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8484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AB6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D730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014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5C9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Khoá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D4E5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 học sinh</w:t>
            </w:r>
          </w:p>
        </w:tc>
      </w:tr>
      <w:tr w:rsidR="006522AC" w14:paraId="0974576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486F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B2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843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3EE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0B08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22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 học sinh</w:t>
            </w:r>
          </w:p>
        </w:tc>
      </w:tr>
      <w:tr w:rsidR="006522AC" w14:paraId="70ACDEE3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AF21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59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2FE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C6B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3AE5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3E0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03916A7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FACE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96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A14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9F8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FE9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3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31A7B8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EF64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FCD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20E6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E96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BB35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1CD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7D9DE17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5254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4ECE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2979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64F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4C4F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4A15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Địa Chỉ</w:t>
            </w:r>
          </w:p>
        </w:tc>
      </w:tr>
      <w:tr w:rsidR="006522AC" w14:paraId="54E6376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824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953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0060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3595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80813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A78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2B34DDD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887B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A754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1244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A17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1FBEA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2D5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tài khoản</w:t>
            </w:r>
          </w:p>
        </w:tc>
      </w:tr>
    </w:tbl>
    <w:p w14:paraId="262FD35B" w14:textId="77777777" w:rsidR="006522AC" w:rsidRDefault="006522AC" w:rsidP="006522AC">
      <w:pPr>
        <w:pStyle w:val="u3"/>
      </w:pPr>
      <w:r>
        <w:t xml:space="preserve">Bảng Phụ </w:t>
      </w:r>
      <w:r w:rsidRPr="00807986">
        <w:t>Huynh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759"/>
        <w:gridCol w:w="1365"/>
        <w:gridCol w:w="952"/>
        <w:gridCol w:w="1043"/>
        <w:gridCol w:w="2197"/>
      </w:tblGrid>
      <w:tr w:rsidR="006522AC" w14:paraId="15A8882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C17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55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Parent</w:t>
            </w:r>
          </w:p>
        </w:tc>
      </w:tr>
      <w:tr w:rsidR="006522AC" w14:paraId="1753C22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CDE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6DD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4DF6F41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CB0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E159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04D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7F55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BBE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37C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5FC28A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E5A9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221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A067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57A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79A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1F2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1EB71E2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1601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F69A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61B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C5D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DDA3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879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</w:tr>
      <w:tr w:rsidR="006522AC" w14:paraId="3AC6AD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D682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AF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874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16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64D6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430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</w:p>
        </w:tc>
      </w:tr>
    </w:tbl>
    <w:p w14:paraId="72FBBFF3" w14:textId="77777777" w:rsidR="006522AC" w:rsidRDefault="006522AC" w:rsidP="006522AC">
      <w:pPr>
        <w:pStyle w:val="u3"/>
      </w:pPr>
      <w:r>
        <w:t xml:space="preserve">Bảng </w:t>
      </w:r>
      <w:r w:rsidRPr="00807986">
        <w:t>Hóa</w:t>
      </w:r>
      <w:r>
        <w:t xml:space="preserve"> đơn</w:t>
      </w:r>
      <w:r>
        <w:rPr>
          <w:rStyle w:val="apple-tab-span"/>
          <w:b w:val="0"/>
          <w:bCs/>
          <w:color w:val="000000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646"/>
        <w:gridCol w:w="1314"/>
        <w:gridCol w:w="1023"/>
        <w:gridCol w:w="1108"/>
        <w:gridCol w:w="2221"/>
      </w:tblGrid>
      <w:tr w:rsidR="006522AC" w14:paraId="2A7E44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FB8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9E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Invoid</w:t>
            </w:r>
            <w:proofErr w:type="spellEnd"/>
          </w:p>
        </w:tc>
      </w:tr>
      <w:tr w:rsidR="006522AC" w14:paraId="140F9C0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A26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41C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hóa đơn mua khóa học</w:t>
            </w:r>
          </w:p>
        </w:tc>
      </w:tr>
      <w:tr w:rsidR="006522AC" w14:paraId="037BC02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09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68DA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B98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E27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0B00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CF7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14C3E1B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73F3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0A01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A189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9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CCC2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0C6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7B54E3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72BB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48C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8A55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B397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768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1EA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lập hóa đơn</w:t>
            </w:r>
          </w:p>
        </w:tc>
      </w:tr>
      <w:tr w:rsidR="006522AC" w14:paraId="5A64223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87AA7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380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ParendId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D6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3699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BA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412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định danh của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29F61C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17CD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E3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C2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892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64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CF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056344F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17D3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CE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524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243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0311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D715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3049338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9000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41A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75AD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4B9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41E4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64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034B63B8" w14:textId="77777777" w:rsidR="006522AC" w:rsidRDefault="006522AC" w:rsidP="006522AC"/>
    <w:p w14:paraId="7E3D45DC" w14:textId="77777777" w:rsidR="006522AC" w:rsidRDefault="006522AC" w:rsidP="006522AC">
      <w:pPr>
        <w:pStyle w:val="u3"/>
      </w:pPr>
      <w:r>
        <w:t xml:space="preserve">Bảng Khóa </w:t>
      </w:r>
      <w:r w:rsidRPr="00807986">
        <w:t>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396"/>
        <w:gridCol w:w="1336"/>
        <w:gridCol w:w="980"/>
        <w:gridCol w:w="1147"/>
        <w:gridCol w:w="2362"/>
      </w:tblGrid>
      <w:tr w:rsidR="006522AC" w14:paraId="034E8D7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DF5B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87A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StudentCourse</w:t>
            </w:r>
            <w:proofErr w:type="spellEnd"/>
          </w:p>
        </w:tc>
      </w:tr>
      <w:tr w:rsidR="006522AC" w14:paraId="3DFB6B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AB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C3B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69EA862A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B5BB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A6FD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8E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E61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C4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5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613FF5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9F6D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F5A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F0E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653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A00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369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0D3B8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869E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48C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F2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25D3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DCE2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9C4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5D150E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D285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2316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E306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3E6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F1C9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971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5315B9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08EA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DA1F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B5FE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A7B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1D1BE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84E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sử dụng khóa học</w:t>
            </w:r>
          </w:p>
        </w:tc>
      </w:tr>
    </w:tbl>
    <w:p w14:paraId="036A9488" w14:textId="77777777" w:rsidR="006522AC" w:rsidRDefault="006522AC" w:rsidP="006522AC">
      <w:pPr>
        <w:pStyle w:val="u3"/>
      </w:pPr>
      <w:r>
        <w:t xml:space="preserve">Bảng mã </w:t>
      </w:r>
      <w:proofErr w:type="spellStart"/>
      <w:r>
        <w:t>khuyến</w:t>
      </w:r>
      <w:proofErr w:type="spellEnd"/>
      <w:r>
        <w:t xml:space="preserve"> </w:t>
      </w:r>
      <w:r w:rsidRPr="00807986">
        <w:t>mãi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646"/>
        <w:gridCol w:w="1380"/>
        <w:gridCol w:w="954"/>
        <w:gridCol w:w="1107"/>
        <w:gridCol w:w="2223"/>
      </w:tblGrid>
      <w:tr w:rsidR="006522AC" w14:paraId="434FA5E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CB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A9E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Voucher</w:t>
            </w:r>
          </w:p>
        </w:tc>
      </w:tr>
      <w:tr w:rsidR="006522AC" w14:paraId="0C15EDF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F3B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B62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  <w:tr w:rsidR="006522AC" w14:paraId="2E690CD0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77A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9CC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F2C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471E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389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C363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10671A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D54D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B9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94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8F8A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6CE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346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FAE192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23004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8CD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1AC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7F2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0880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006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hóa đơn</w:t>
            </w:r>
          </w:p>
        </w:tc>
      </w:tr>
      <w:tr w:rsidR="006522AC" w14:paraId="5E9FF6B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6FCD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F065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Discount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24A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INTERGER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E6B9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1CBC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884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Giá trị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39C8AC0A" w14:textId="77777777" w:rsidR="006522AC" w:rsidRDefault="006522AC" w:rsidP="006522AC">
      <w:pPr>
        <w:pStyle w:val="u3"/>
      </w:pPr>
      <w:r>
        <w:t xml:space="preserve">Bảng giáo </w:t>
      </w:r>
      <w:r w:rsidRPr="00807986">
        <w:t>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1336"/>
        <w:gridCol w:w="1041"/>
        <w:gridCol w:w="1146"/>
        <w:gridCol w:w="2362"/>
      </w:tblGrid>
      <w:tr w:rsidR="006522AC" w14:paraId="52C2C61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C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0B5F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Teacher</w:t>
            </w:r>
          </w:p>
        </w:tc>
      </w:tr>
      <w:tr w:rsidR="006522AC" w14:paraId="11E1042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61AA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9384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giáo viên</w:t>
            </w:r>
          </w:p>
        </w:tc>
      </w:tr>
      <w:tr w:rsidR="006522AC" w14:paraId="0B52FA52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9893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1C1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85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164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BC7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190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F0F0F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9E42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331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6E4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2D08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99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1B1D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0A98789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99F8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9EF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C1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CDA8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7D39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C44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Họ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6C36E15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05F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5E5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B53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4669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2B4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8DB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0FC6F2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0CF1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51CE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21C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3CA49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2BDA0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160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 </w:t>
            </w:r>
          </w:p>
        </w:tc>
      </w:tr>
      <w:tr w:rsidR="006522AC" w14:paraId="66FDF74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299A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EA6C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07F0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5F0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87135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BF11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giáo viên</w:t>
            </w:r>
          </w:p>
        </w:tc>
      </w:tr>
      <w:tr w:rsidR="006522AC" w14:paraId="54C3D2C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3F71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A41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6AFB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0C55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F992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38BB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523FB02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154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B587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F4B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5E30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2903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3EC5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</w:t>
            </w:r>
            <w:proofErr w:type="spellStart"/>
            <w:r>
              <w:rPr>
                <w:rFonts w:ascii="Calibri" w:hAnsi="Calibri" w:cs="Calibri"/>
                <w:color w:val="000000"/>
              </w:rPr>
              <w:t>thài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khoản</w:t>
            </w:r>
          </w:p>
        </w:tc>
      </w:tr>
    </w:tbl>
    <w:p w14:paraId="7056D356" w14:textId="77777777" w:rsidR="006522AC" w:rsidRDefault="006522AC" w:rsidP="006522AC"/>
    <w:p w14:paraId="4DF68965" w14:textId="77777777" w:rsidR="006522AC" w:rsidRDefault="006522AC" w:rsidP="006522AC">
      <w:pPr>
        <w:pStyle w:val="u3"/>
      </w:pPr>
      <w:r>
        <w:t>Bảng khóa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1348"/>
        <w:gridCol w:w="1317"/>
        <w:gridCol w:w="969"/>
        <w:gridCol w:w="1130"/>
        <w:gridCol w:w="2497"/>
      </w:tblGrid>
      <w:tr w:rsidR="006522AC" w14:paraId="2C3706E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1CAF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47FC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Course</w:t>
            </w:r>
          </w:p>
        </w:tc>
      </w:tr>
      <w:tr w:rsidR="006522AC" w14:paraId="6BE0EE1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FBCC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073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73D5BF1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C01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521F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435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FA1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1E2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1A1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9440F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0D76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7D6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24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7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39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816E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E845BE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D067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EE38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C28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E610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C13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B0D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 giáo viên</w:t>
            </w:r>
          </w:p>
        </w:tc>
      </w:tr>
      <w:tr w:rsidR="006522AC" w14:paraId="0B908CF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79C2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DF3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DC6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3C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AD11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B63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Giá tiền của khóa học</w:t>
            </w:r>
          </w:p>
        </w:tc>
      </w:tr>
      <w:tr w:rsidR="006522AC" w14:paraId="68D1D9B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DBAB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12B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CA3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02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8D74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7F01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6522AC" w14:paraId="55C75A4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743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372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80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43E98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30A2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87A4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6522AC" w14:paraId="209B06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FD61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64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IsFree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4A62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DC4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1B5D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C0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học tính tiền hoặc miễn phí</w:t>
            </w:r>
          </w:p>
        </w:tc>
      </w:tr>
    </w:tbl>
    <w:p w14:paraId="69986778" w14:textId="77777777" w:rsidR="00FB1890" w:rsidRDefault="00FB1890" w:rsidP="00FB1890">
      <w:pPr>
        <w:pStyle w:val="u3"/>
      </w:pPr>
      <w:r>
        <w:t>Bảng bài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326"/>
        <w:gridCol w:w="1341"/>
        <w:gridCol w:w="986"/>
        <w:gridCol w:w="1155"/>
        <w:gridCol w:w="2395"/>
      </w:tblGrid>
      <w:tr w:rsidR="00FB1890" w14:paraId="67CBE3B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65E1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500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LessionCourse</w:t>
            </w:r>
            <w:proofErr w:type="spellEnd"/>
          </w:p>
        </w:tc>
      </w:tr>
      <w:tr w:rsidR="00FB1890" w14:paraId="02D89EB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4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8B87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 trong khóa học</w:t>
            </w:r>
          </w:p>
        </w:tc>
      </w:tr>
      <w:tr w:rsidR="00FB1890" w14:paraId="76AE79E6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DC04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535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1812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5776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E3CB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BA4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745E01C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76A2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F84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1B1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0F44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8B5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AF6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8DAE7C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7530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86F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D8A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C4B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943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EEA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bảng</w:t>
            </w:r>
          </w:p>
        </w:tc>
      </w:tr>
      <w:tr w:rsidR="00FB1890" w14:paraId="39D799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A3188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AF46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E6C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1EC5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3971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8725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khóa học</w:t>
            </w:r>
          </w:p>
        </w:tc>
      </w:tr>
      <w:tr w:rsidR="00FB1890" w14:paraId="3E774B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FDD3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61EB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5DC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6C8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ADCD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7D4B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khóa học</w:t>
            </w:r>
          </w:p>
        </w:tc>
      </w:tr>
    </w:tbl>
    <w:p w14:paraId="01A91487" w14:textId="77777777" w:rsidR="00FB1890" w:rsidRDefault="00FB1890" w:rsidP="00FB1890">
      <w:pPr>
        <w:pStyle w:val="u3"/>
      </w:pPr>
      <w:r>
        <w:t xml:space="preserve">Bảng bài </w:t>
      </w:r>
      <w:r w:rsidRPr="00807986">
        <w:t>giảng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1543"/>
        <w:gridCol w:w="1317"/>
        <w:gridCol w:w="969"/>
        <w:gridCol w:w="1130"/>
        <w:gridCol w:w="2299"/>
      </w:tblGrid>
      <w:tr w:rsidR="00FB1890" w14:paraId="42A7DB5E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5267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11E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Lesson</w:t>
            </w:r>
          </w:p>
        </w:tc>
      </w:tr>
      <w:tr w:rsidR="00FB1890" w14:paraId="6B774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77BC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3E7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</w:t>
            </w:r>
          </w:p>
        </w:tc>
      </w:tr>
      <w:tr w:rsidR="00FB1890" w14:paraId="019778C1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DE5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699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722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7EF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57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CC4DA6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0345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5D3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FEF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90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253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5F5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E853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AFC8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79F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898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26D0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CE09D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1A4B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giảng</w:t>
            </w:r>
          </w:p>
        </w:tc>
      </w:tr>
      <w:tr w:rsidR="00FB1890" w14:paraId="61C6D0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ED5D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F33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LessonVideo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372B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429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76F43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4FC1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Bài giảng</w:t>
            </w:r>
          </w:p>
        </w:tc>
      </w:tr>
      <w:tr w:rsidR="00FB1890" w14:paraId="2D567F5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EEF7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4F9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DCA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4414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13E6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9650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FB1890" w14:paraId="1F54E0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60CBF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D402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41E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642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B107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291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bài giảng</w:t>
            </w:r>
          </w:p>
        </w:tc>
      </w:tr>
    </w:tbl>
    <w:p w14:paraId="1636741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1A8CA1C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F35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89F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1DA1D09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68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342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trong bài học</w:t>
            </w:r>
          </w:p>
        </w:tc>
      </w:tr>
      <w:tr w:rsidR="00FB1890" w14:paraId="1EB535F8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D13C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D16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FCDC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6EE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71F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13E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C7E91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43FD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1DF4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FFEF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4FE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389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784A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3A350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5A73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BC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495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9A9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1673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153D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câu hỏi</w:t>
            </w:r>
          </w:p>
        </w:tc>
      </w:tr>
      <w:tr w:rsidR="00FB1890" w14:paraId="1B88592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1FFC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E36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LoCId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B47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FA3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7E3F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55541B" w14:textId="77777777" w:rsidR="00FB1890" w:rsidRDefault="00FB1890" w:rsidP="006E37EF"/>
        </w:tc>
      </w:tr>
      <w:tr w:rsidR="00FB1890" w14:paraId="0A88E0D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1736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60E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E0F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B44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E2C58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7F7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câu hỏi</w:t>
            </w:r>
          </w:p>
        </w:tc>
      </w:tr>
    </w:tbl>
    <w:p w14:paraId="40261A81" w14:textId="77777777" w:rsidR="00FB1890" w:rsidRDefault="00FB1890" w:rsidP="00FB1890">
      <w:pPr>
        <w:pStyle w:val="u3"/>
      </w:pPr>
      <w:r>
        <w:t xml:space="preserve">Bảng câu </w:t>
      </w:r>
      <w:r w:rsidRPr="00807986">
        <w:t>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1334"/>
        <w:gridCol w:w="1340"/>
        <w:gridCol w:w="986"/>
        <w:gridCol w:w="1153"/>
        <w:gridCol w:w="2392"/>
      </w:tblGrid>
      <w:tr w:rsidR="00FB1890" w14:paraId="5986E8B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399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4F7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234AD4A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9EBA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22A3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</w:t>
            </w:r>
          </w:p>
        </w:tc>
      </w:tr>
      <w:tr w:rsidR="00FB1890" w14:paraId="4D1D769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EB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30F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889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DFEE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9B01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AAE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1821D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BB02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0FF6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511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B839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387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319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1AA8C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8EE4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EA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789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79604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2D02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15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Câu hỏi</w:t>
            </w:r>
          </w:p>
        </w:tc>
      </w:tr>
      <w:tr w:rsidR="00FB1890" w14:paraId="4E6D7B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D107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CA0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2E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FA4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9F77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65A2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câu hỏi</w:t>
            </w:r>
          </w:p>
        </w:tc>
      </w:tr>
      <w:tr w:rsidR="00FB1890" w14:paraId="6F00196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2909C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96E1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1F4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7EC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D137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11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FB1890" w14:paraId="05C1341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C363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8270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418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7D5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4202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110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Khối học</w:t>
            </w:r>
          </w:p>
        </w:tc>
      </w:tr>
      <w:tr w:rsidR="00FB1890" w14:paraId="2FC3480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911B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9FA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E59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A3E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EEA2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941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</w:t>
            </w:r>
          </w:p>
        </w:tc>
      </w:tr>
    </w:tbl>
    <w:p w14:paraId="71AE5382" w14:textId="77777777" w:rsidR="00FB1890" w:rsidRDefault="00FB1890" w:rsidP="00FB1890"/>
    <w:p w14:paraId="47C699D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7956506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96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B9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Anser</w:t>
            </w:r>
            <w:proofErr w:type="spellEnd"/>
          </w:p>
        </w:tc>
      </w:tr>
      <w:tr w:rsidR="00FB1890" w14:paraId="5305F34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586D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D0E9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1701F92C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3A4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FCA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CD3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67F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549E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141B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0288F4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0C69B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FF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AB28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DE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5E57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FF8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C7C3F8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8CF1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CF8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951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6FB6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76899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488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 câu trả lời</w:t>
            </w:r>
          </w:p>
        </w:tc>
      </w:tr>
      <w:tr w:rsidR="00FB1890" w14:paraId="625667D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AA8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036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90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5D02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FF5F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A1C2" w14:textId="77777777" w:rsidR="00FB1890" w:rsidRDefault="00FB1890" w:rsidP="006E37EF"/>
        </w:tc>
      </w:tr>
      <w:tr w:rsidR="00FB1890" w14:paraId="59CD4D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D99CB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CC4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14E2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F0D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3B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B1E1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Định danh câu hỏi</w:t>
            </w:r>
          </w:p>
        </w:tc>
      </w:tr>
    </w:tbl>
    <w:p w14:paraId="34266469" w14:textId="77777777" w:rsidR="00FB1890" w:rsidRDefault="00FB1890" w:rsidP="00FB1890">
      <w:pPr>
        <w:pStyle w:val="u3"/>
      </w:pPr>
      <w:r>
        <w:t xml:space="preserve">Bảng </w:t>
      </w:r>
      <w:r w:rsidRPr="00807986">
        <w:t>bài</w:t>
      </w:r>
      <w:r>
        <w:t xml:space="preserve">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396"/>
        <w:gridCol w:w="1333"/>
        <w:gridCol w:w="976"/>
        <w:gridCol w:w="1139"/>
        <w:gridCol w:w="2392"/>
      </w:tblGrid>
      <w:tr w:rsidR="00FB1890" w14:paraId="7836A4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6DFB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16B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Test</w:t>
            </w:r>
          </w:p>
        </w:tc>
      </w:tr>
      <w:tr w:rsidR="00FB1890" w14:paraId="6088B4F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9C1B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A77F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kiểm tra</w:t>
            </w:r>
          </w:p>
        </w:tc>
      </w:tr>
      <w:tr w:rsidR="00FB1890" w14:paraId="12638895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436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EE8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668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60A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D95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81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255B1D1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B6EE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B80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FE3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AF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A36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9C1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02870DC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6F5A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C12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2FB4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EE8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08AC8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0422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kiểm tra</w:t>
            </w:r>
          </w:p>
        </w:tc>
      </w:tr>
      <w:tr w:rsidR="00FB1890" w14:paraId="06DBAE8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8D1A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EDFC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B174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7E3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2B83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12C4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bài kiểm tra</w:t>
            </w:r>
          </w:p>
        </w:tc>
      </w:tr>
      <w:tr w:rsidR="00FB1890" w14:paraId="5391CB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24C2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F49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StartDate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2D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B10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9009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9A66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bắt đầu kiểm tra</w:t>
            </w:r>
          </w:p>
        </w:tc>
      </w:tr>
      <w:tr w:rsidR="00FB1890" w14:paraId="70DEB5A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6D74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DDC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3C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1AD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C0D7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D186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kết thúc bài kiểm tra</w:t>
            </w:r>
          </w:p>
        </w:tc>
      </w:tr>
      <w:tr w:rsidR="00FB1890" w14:paraId="6DC8BA7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CDB3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34C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CF9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B87E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298E3A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1E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Trang Thái bài kiểm tra</w:t>
            </w:r>
          </w:p>
        </w:tc>
      </w:tr>
    </w:tbl>
    <w:p w14:paraId="48A6486A" w14:textId="77777777" w:rsidR="00FB1890" w:rsidRDefault="00FB1890" w:rsidP="00FB1890">
      <w:pPr>
        <w:pStyle w:val="u3"/>
      </w:pPr>
      <w:r>
        <w:t>Bảng câu hỏi bài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4F95AE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4D4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D57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TestQuestion</w:t>
            </w:r>
            <w:proofErr w:type="spellEnd"/>
          </w:p>
        </w:tc>
      </w:tr>
      <w:tr w:rsidR="00FB1890" w14:paraId="659FD50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C6EC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1DED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của bài kiểm tra</w:t>
            </w:r>
          </w:p>
        </w:tc>
      </w:tr>
      <w:tr w:rsidR="00FB1890" w14:paraId="0DB626AB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04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285D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F6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BF0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E6B0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DAA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D9D7E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6305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02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95F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023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007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4E8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259577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F37C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CD3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6EE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6CB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54CF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683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bài kiểm tra</w:t>
            </w:r>
          </w:p>
        </w:tc>
      </w:tr>
      <w:tr w:rsidR="00FB1890" w14:paraId="56530C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4266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4215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3D39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84FF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0C5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EA7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 kiểm tra</w:t>
            </w:r>
          </w:p>
        </w:tc>
      </w:tr>
    </w:tbl>
    <w:p w14:paraId="4B14AD46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  <w:gridCol w:w="1399"/>
        <w:gridCol w:w="1329"/>
        <w:gridCol w:w="972"/>
        <w:gridCol w:w="1134"/>
        <w:gridCol w:w="2415"/>
      </w:tblGrid>
      <w:tr w:rsidR="00FB1890" w14:paraId="4A4E838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837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76C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Answer</w:t>
            </w:r>
          </w:p>
        </w:tc>
      </w:tr>
      <w:tr w:rsidR="00FB1890" w14:paraId="6094FB0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858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77EB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581EC51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E75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836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02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605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D156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AE2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1D4209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C301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CC9C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69E3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01D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9578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4742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C762DA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F3DFC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BDC3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BC91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DC65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F4CA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B7F7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</w:t>
            </w:r>
          </w:p>
        </w:tc>
      </w:tr>
      <w:tr w:rsidR="00FB1890" w14:paraId="63417DE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1702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93D6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3D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E1A4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4075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A68C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Câu trả lời </w:t>
            </w:r>
            <w:proofErr w:type="spellStart"/>
            <w:r>
              <w:rPr>
                <w:rFonts w:ascii="Calibri" w:hAnsi="Calibri" w:cs="Calibri"/>
                <w:color w:val="000000"/>
              </w:rPr>
              <w:t>cho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câu hỏi đúng </w:t>
            </w:r>
            <w:proofErr w:type="spellStart"/>
            <w:r>
              <w:rPr>
                <w:rFonts w:ascii="Calibri" w:hAnsi="Calibri" w:cs="Calibri"/>
                <w:color w:val="000000"/>
              </w:rPr>
              <w:t>sai</w:t>
            </w:r>
            <w:proofErr w:type="spellEnd"/>
          </w:p>
        </w:tc>
      </w:tr>
      <w:tr w:rsidR="00FB1890" w14:paraId="080490E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876F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9A0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C95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25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7A1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B840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</w:t>
            </w:r>
          </w:p>
        </w:tc>
      </w:tr>
    </w:tbl>
    <w:p w14:paraId="3236D24B" w14:textId="77777777" w:rsidR="00FB1890" w:rsidRDefault="00FB1890" w:rsidP="00FB1890">
      <w:pPr>
        <w:pStyle w:val="u3"/>
      </w:pPr>
      <w:r>
        <w:t xml:space="preserve">Bảng </w:t>
      </w:r>
      <w:r w:rsidRPr="00FB1890">
        <w:t>điểm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348"/>
        <w:gridCol w:w="1339"/>
        <w:gridCol w:w="984"/>
        <w:gridCol w:w="1152"/>
        <w:gridCol w:w="2385"/>
      </w:tblGrid>
      <w:tr w:rsidR="00FB1890" w14:paraId="6DA75A33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E56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8C6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TestResult</w:t>
            </w:r>
            <w:proofErr w:type="spellEnd"/>
          </w:p>
        </w:tc>
      </w:tr>
      <w:tr w:rsidR="00FB1890" w14:paraId="3B1E806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C451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3493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điểm cuối khóa</w:t>
            </w:r>
          </w:p>
        </w:tc>
      </w:tr>
      <w:tr w:rsidR="00FB1890" w14:paraId="4598024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065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6A6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4291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A0C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342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725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F50A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BAA1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27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979A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DF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121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B0B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0832F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702D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5895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38DA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E03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4847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BF2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học sinh</w:t>
            </w:r>
          </w:p>
        </w:tc>
      </w:tr>
      <w:tr w:rsidR="00FB1890" w14:paraId="44FCCF4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3195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033D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TQId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278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CB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0969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F2574" w14:textId="77777777" w:rsidR="00FB1890" w:rsidRDefault="00FB1890" w:rsidP="006E37EF"/>
        </w:tc>
      </w:tr>
    </w:tbl>
    <w:p w14:paraId="5D2B76BB" w14:textId="77777777" w:rsidR="006522AC" w:rsidRPr="003D0A03" w:rsidRDefault="006522AC" w:rsidP="003D0A03">
      <w:pPr>
        <w:rPr>
          <w:lang w:eastAsia="en-US" w:bidi="ar-SA"/>
        </w:rPr>
      </w:pPr>
    </w:p>
    <w:p w14:paraId="09ACA236" w14:textId="24569DE3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4" w:name="_Toc25660402"/>
      <w:r w:rsidRPr="17EA46ED">
        <w:rPr>
          <w:rFonts w:eastAsia="Times New Roman" w:cs="Times New Roman"/>
          <w:lang w:eastAsia="en-US" w:bidi="ar-SA"/>
        </w:rPr>
        <w:lastRenderedPageBreak/>
        <w:t>Mạng</w:t>
      </w:r>
      <w:bookmarkEnd w:id="24"/>
    </w:p>
    <w:p w14:paraId="29F3D792" w14:textId="34D8CCA1" w:rsidR="00300482" w:rsidRPr="00300482" w:rsidRDefault="00596D8C" w:rsidP="00300482">
      <w:pPr>
        <w:rPr>
          <w:lang w:eastAsia="en-US" w:bidi="ar-SA"/>
        </w:rPr>
      </w:pPr>
      <w:r w:rsidRPr="00596D8C">
        <w:rPr>
          <w:lang w:eastAsia="en-US" w:bidi="ar-SA"/>
        </w:rPr>
        <w:drawing>
          <wp:inline distT="0" distB="0" distL="0" distR="0" wp14:anchorId="7C2F02C5" wp14:editId="758C2BDB">
            <wp:extent cx="5575300" cy="4462780"/>
            <wp:effectExtent l="0" t="0" r="635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14:paraId="732EE1EB" w14:textId="4D6340C4" w:rsidR="009D290A" w:rsidRDefault="17EA46ED" w:rsidP="17EA46ED">
      <w:pPr>
        <w:pStyle w:val="u1"/>
      </w:pPr>
      <w:bookmarkStart w:id="26" w:name="_Toc25660403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sát dự </w:t>
      </w:r>
      <w:proofErr w:type="spellStart"/>
      <w:r w:rsidRPr="17EA46ED">
        <w:rPr>
          <w:rFonts w:eastAsia="Times New Roman" w:cs="Times New Roman"/>
        </w:rPr>
        <w:t>án</w:t>
      </w:r>
      <w:bookmarkEnd w:id="26"/>
      <w:proofErr w:type="spellEnd"/>
    </w:p>
    <w:p w14:paraId="36610AD8" w14:textId="10D1CC69" w:rsidR="00F45E06" w:rsidRDefault="17EA46ED" w:rsidP="17EA46ED">
      <w:pPr>
        <w:pStyle w:val="u2"/>
      </w:pPr>
      <w:bookmarkStart w:id="27" w:name="_Toc25660404"/>
      <w:r w:rsidRPr="17EA46ED">
        <w:rPr>
          <w:rFonts w:eastAsia="Times New Roman" w:cs="Times New Roman"/>
        </w:rPr>
        <w:t>Trả lời câu hỏi</w:t>
      </w:r>
      <w:bookmarkEnd w:id="27"/>
    </w:p>
    <w:p w14:paraId="2708B202" w14:textId="77777777" w:rsidR="00667DD5" w:rsidRDefault="17EA46ED" w:rsidP="00667DD5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“Cần có người làm việc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tiếp ở công ty chúng tôi để tiện trao đổi và sửa lỗi?”.</w:t>
      </w:r>
    </w:p>
    <w:p w14:paraId="5B9B7F8E" w14:textId="57CF987C" w:rsidR="00F45E06" w:rsidRDefault="003A3FFF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</w:t>
      </w:r>
      <w:r w:rsidR="00667DD5" w:rsidRPr="17EA46ED">
        <w:rPr>
          <w:rFonts w:eastAsia="Times New Roman" w:cs="Times New Roman"/>
        </w:rPr>
        <w:t>:</w:t>
      </w:r>
      <w:r w:rsidR="00667DD5">
        <w:tab/>
      </w:r>
    </w:p>
    <w:p w14:paraId="5219BB7E" w14:textId="242EEC0A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721FDCC" w14:textId="0CCE086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262EE3" w14:textId="47C91AA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78D2041A" w14:textId="5602E2F1" w:rsidR="00667DD5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“Oh. Xếp chúng tôi sử dụng máy tính cài hệ điều hành Windows 95 cơ. Liệu phần mềm này phải chạy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đấy nhé. Ông mới là người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cái này đấy”.</w:t>
      </w:r>
    </w:p>
    <w:p w14:paraId="2BF454A1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575F6FA4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34AC78A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65D94067" w14:textId="0ACD8746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6C666E" w14:textId="5A918A9D" w:rsidR="00460E60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lastRenderedPageBreak/>
        <w:t>Khách</w:t>
      </w:r>
      <w:proofErr w:type="spellEnd"/>
      <w:r w:rsidRPr="17EA46ED">
        <w:rPr>
          <w:rFonts w:eastAsia="Times New Roman" w:cs="Times New Roman"/>
        </w:rPr>
        <w:t xml:space="preserve"> hàng yêu cầu: “Dự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phát triển phần mềm này giá 100 triệu. Giá này có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không nhỉ? Giá cụ thể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tình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có VAT và không VAT là bao nhiêu?”</w:t>
      </w:r>
    </w:p>
    <w:p w14:paraId="74A27C39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188496FD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1A11A30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C7678B6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9CB4D98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</w:p>
    <w:p w14:paraId="46C3CD65" w14:textId="51F65BDC" w:rsidR="005E2D65" w:rsidRDefault="17EA46ED" w:rsidP="17EA46ED">
      <w:pPr>
        <w:pStyle w:val="u1"/>
      </w:pPr>
      <w:bookmarkStart w:id="28" w:name="_Toc25660405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dự </w:t>
      </w:r>
      <w:proofErr w:type="spellStart"/>
      <w:r w:rsidRPr="17EA46ED">
        <w:rPr>
          <w:rFonts w:eastAsia="Times New Roman" w:cs="Times New Roman"/>
        </w:rPr>
        <w:t>án</w:t>
      </w:r>
      <w:bookmarkEnd w:id="28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Thực hiện các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</w:t>
      </w:r>
    </w:p>
    <w:p w14:paraId="37A5DC86" w14:textId="03D73393" w:rsidR="008E6AE9" w:rsidRPr="00D1020B" w:rsidRDefault="17EA46ED" w:rsidP="17EA46ED">
      <w:pPr>
        <w:pStyle w:val="u2"/>
      </w:pPr>
      <w:bookmarkStart w:id="29" w:name="_Toc25660406"/>
      <w:r w:rsidRPr="17EA46ED">
        <w:rPr>
          <w:rFonts w:eastAsia="Times New Roman" w:cs="Times New Roman"/>
        </w:rPr>
        <w:t>Quản lý mã nguồn</w:t>
      </w:r>
      <w:bookmarkEnd w:id="29"/>
    </w:p>
    <w:p w14:paraId="727D6E3F" w14:textId="634AB685" w:rsidR="00D1020B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Git, hoặc các công cụ phân tích code, xuất ra 3 thông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commit của mỗi người</w:t>
      </w:r>
    </w:p>
    <w:p w14:paraId="06E3DE0E" w14:textId="3A10E2A0" w:rsidR="00DD4BB4" w:rsidRDefault="17EA46ED" w:rsidP="006A739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Phân bố commit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(sáng chiều đêm…)</w:t>
      </w:r>
    </w:p>
    <w:p w14:paraId="34D2EF2A" w14:textId="3DCBD9A1" w:rsidR="00DD4BB4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dòng lệnh bị thay đổi</w:t>
      </w:r>
    </w:p>
    <w:p w14:paraId="363052BB" w14:textId="77B9D073" w:rsidR="00DC5E3B" w:rsidRDefault="17EA46ED" w:rsidP="006A739D">
      <w:pPr>
        <w:pStyle w:val="oancuaDanhsach"/>
        <w:numPr>
          <w:ilvl w:val="0"/>
          <w:numId w:val="39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đồ các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tạo ra</w:t>
      </w:r>
    </w:p>
    <w:p w14:paraId="658CE6F7" w14:textId="091921DB" w:rsidR="000F7EFC" w:rsidRPr="000F7EFC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Số dòng lệnh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30" w:name="_Toc25660407"/>
      <w:r w:rsidRPr="17EA46ED">
        <w:rPr>
          <w:rFonts w:eastAsia="Times New Roman" w:cs="Times New Roman"/>
        </w:rPr>
        <w:t>Quản lý công việc</w:t>
      </w:r>
      <w:bookmarkEnd w:id="30"/>
    </w:p>
    <w:p w14:paraId="35E6B112" w14:textId="1C8C6250" w:rsidR="00816042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Planner, xuất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Số task đã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chưa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muộn…</w:t>
      </w:r>
    </w:p>
    <w:p w14:paraId="4D3B78A3" w14:textId="5926604E" w:rsidR="00720ED8" w:rsidRPr="00F916B8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Bố trí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31" w:name="_Toc25660408"/>
      <w:r w:rsidRPr="17EA46ED">
        <w:rPr>
          <w:rFonts w:eastAsia="Times New Roman" w:cs="Times New Roman"/>
          <w:lang w:eastAsia="en-US" w:bidi="ar-SA"/>
        </w:rPr>
        <w:t>Danh mục tài liệu liên quan</w:t>
      </w:r>
      <w:bookmarkEnd w:id="31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21388" w14:textId="77777777" w:rsidR="008A7A4B" w:rsidRDefault="008A7A4B">
      <w:r>
        <w:separator/>
      </w:r>
    </w:p>
    <w:p w14:paraId="3E240673" w14:textId="77777777" w:rsidR="008A7A4B" w:rsidRDefault="008A7A4B"/>
  </w:endnote>
  <w:endnote w:type="continuationSeparator" w:id="0">
    <w:p w14:paraId="45717DE7" w14:textId="77777777" w:rsidR="008A7A4B" w:rsidRDefault="008A7A4B">
      <w:r>
        <w:continuationSeparator/>
      </w:r>
    </w:p>
    <w:p w14:paraId="2DF7E39B" w14:textId="77777777" w:rsidR="008A7A4B" w:rsidRDefault="008A7A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D9DDC" w14:textId="77777777" w:rsidR="008A7A4B" w:rsidRDefault="008A7A4B">
      <w:r>
        <w:separator/>
      </w:r>
    </w:p>
    <w:p w14:paraId="069E0087" w14:textId="77777777" w:rsidR="008A7A4B" w:rsidRDefault="008A7A4B"/>
  </w:footnote>
  <w:footnote w:type="continuationSeparator" w:id="0">
    <w:p w14:paraId="33679FBF" w14:textId="77777777" w:rsidR="008A7A4B" w:rsidRDefault="008A7A4B">
      <w:r>
        <w:continuationSeparator/>
      </w:r>
    </w:p>
    <w:p w14:paraId="296829A5" w14:textId="77777777" w:rsidR="008A7A4B" w:rsidRDefault="008A7A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51159" w:rsidRPr="00D51159" w:rsidRDefault="00D5115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51159" w:rsidRPr="00D51159" w:rsidRDefault="00D5115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46170" w:rsidRPr="00AB15C8">
      <w:rPr>
        <w:i/>
        <w:color w:val="C00000"/>
        <w:lang w:eastAsia="ar-SA" w:bidi="ar-SA"/>
      </w:rPr>
      <w:t xml:space="preserve">Project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DOCPROPERTY  Project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Name of Project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ab/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TITLE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Title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 xml:space="preserve">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SUBJECT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Subject</w:t>
    </w:r>
    <w:r w:rsidR="000800BD">
      <w:rPr>
        <w:i/>
        <w:color w:val="C00000"/>
        <w:lang w:eastAsia="ar-SA" w:bidi="ar-SA"/>
      </w:rPr>
      <w:fldChar w:fldCharType="end"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9A5B49"/>
    <w:multiLevelType w:val="hybridMultilevel"/>
    <w:tmpl w:val="AE349FEA"/>
    <w:lvl w:ilvl="0" w:tplc="852A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84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0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61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C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ED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2E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89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0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15563D5"/>
    <w:multiLevelType w:val="multilevel"/>
    <w:tmpl w:val="38EE8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3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24"/>
  </w:num>
  <w:num w:numId="22">
    <w:abstractNumId w:val="43"/>
  </w:num>
  <w:num w:numId="23">
    <w:abstractNumId w:val="42"/>
  </w:num>
  <w:num w:numId="24">
    <w:abstractNumId w:val="23"/>
  </w:num>
  <w:num w:numId="25">
    <w:abstractNumId w:val="20"/>
  </w:num>
  <w:num w:numId="26">
    <w:abstractNumId w:val="25"/>
  </w:num>
  <w:num w:numId="27">
    <w:abstractNumId w:val="31"/>
  </w:num>
  <w:num w:numId="28">
    <w:abstractNumId w:val="26"/>
  </w:num>
  <w:num w:numId="29">
    <w:abstractNumId w:val="39"/>
  </w:num>
  <w:num w:numId="30">
    <w:abstractNumId w:val="32"/>
  </w:num>
  <w:num w:numId="31">
    <w:abstractNumId w:val="21"/>
  </w:num>
  <w:num w:numId="32">
    <w:abstractNumId w:val="19"/>
  </w:num>
  <w:num w:numId="33">
    <w:abstractNumId w:val="37"/>
  </w:num>
  <w:num w:numId="34">
    <w:abstractNumId w:val="30"/>
  </w:num>
  <w:num w:numId="35">
    <w:abstractNumId w:val="33"/>
  </w:num>
  <w:num w:numId="36">
    <w:abstractNumId w:val="29"/>
  </w:num>
  <w:num w:numId="37">
    <w:abstractNumId w:val="35"/>
  </w:num>
  <w:num w:numId="38">
    <w:abstractNumId w:val="34"/>
  </w:num>
  <w:num w:numId="39">
    <w:abstractNumId w:val="40"/>
  </w:num>
  <w:num w:numId="40">
    <w:abstractNumId w:val="27"/>
  </w:num>
  <w:num w:numId="41">
    <w:abstractNumId w:val="41"/>
  </w:num>
  <w:num w:numId="42">
    <w:abstractNumId w:val="38"/>
  </w:num>
  <w:num w:numId="43">
    <w:abstractNumId w:val="36"/>
  </w:num>
  <w:num w:numId="44">
    <w:abstractNumId w:val="28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0482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D8C"/>
    <w:rsid w:val="005971FC"/>
    <w:rsid w:val="005A2078"/>
    <w:rsid w:val="005A285A"/>
    <w:rsid w:val="005A4994"/>
    <w:rsid w:val="005B1913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2AC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A4B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009"/>
    <w:rsid w:val="00A206EB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5449"/>
    <w:rsid w:val="00FA6329"/>
    <w:rsid w:val="00FB1890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3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3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3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  <w:style w:type="character" w:customStyle="1" w:styleId="apple-tab-span">
    <w:name w:val="apple-tab-span"/>
    <w:basedOn w:val="Phngmcinhcuaoanvn"/>
    <w:rsid w:val="00652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bookmark://_Toc25660395" TargetMode="External"/><Relationship Id="rId21" Type="http://schemas.openxmlformats.org/officeDocument/2006/relationships/hyperlink" Target="bookmark://_Toc25660390" TargetMode="External"/><Relationship Id="rId34" Type="http://schemas.openxmlformats.org/officeDocument/2006/relationships/hyperlink" Target="bookmark://_Toc25660403" TargetMode="External"/><Relationship Id="rId42" Type="http://schemas.openxmlformats.org/officeDocument/2006/relationships/hyperlink" Target="https://tasks.office.com/" TargetMode="External"/><Relationship Id="rId47" Type="http://schemas.openxmlformats.org/officeDocument/2006/relationships/footer" Target="footer2.xml"/><Relationship Id="rId50" Type="http://schemas.openxmlformats.org/officeDocument/2006/relationships/hyperlink" Target="mailto:lehainam38@gmail.com" TargetMode="External"/><Relationship Id="rId55" Type="http://schemas.openxmlformats.org/officeDocument/2006/relationships/image" Target="media/image8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25660385" TargetMode="External"/><Relationship Id="rId29" Type="http://schemas.openxmlformats.org/officeDocument/2006/relationships/hyperlink" Target="bookmark://_Toc25660398" TargetMode="External"/><Relationship Id="rId11" Type="http://schemas.openxmlformats.org/officeDocument/2006/relationships/hyperlink" Target="bookmark://_Toc25660380" TargetMode="External"/><Relationship Id="rId24" Type="http://schemas.openxmlformats.org/officeDocument/2006/relationships/hyperlink" Target="bookmark://_Toc25660393" TargetMode="External"/><Relationship Id="rId32" Type="http://schemas.openxmlformats.org/officeDocument/2006/relationships/hyperlink" Target="bookmark://_Toc25660401" TargetMode="External"/><Relationship Id="rId37" Type="http://schemas.openxmlformats.org/officeDocument/2006/relationships/hyperlink" Target="bookmark://_Toc25660406" TargetMode="External"/><Relationship Id="rId40" Type="http://schemas.openxmlformats.org/officeDocument/2006/relationships/image" Target="media/image2.png"/><Relationship Id="rId45" Type="http://schemas.openxmlformats.org/officeDocument/2006/relationships/header" Target="header1.xm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hyperlink" Target="bookmark://_Toc25660388" TargetMode="External"/><Relationship Id="rId14" Type="http://schemas.openxmlformats.org/officeDocument/2006/relationships/hyperlink" Target="bookmark://_Toc25660383" TargetMode="External"/><Relationship Id="rId22" Type="http://schemas.openxmlformats.org/officeDocument/2006/relationships/hyperlink" Target="bookmark://_Toc25660391" TargetMode="External"/><Relationship Id="rId27" Type="http://schemas.openxmlformats.org/officeDocument/2006/relationships/hyperlink" Target="bookmark://_Toc25660396" TargetMode="External"/><Relationship Id="rId30" Type="http://schemas.openxmlformats.org/officeDocument/2006/relationships/hyperlink" Target="bookmark://_Toc25660399" TargetMode="External"/><Relationship Id="rId35" Type="http://schemas.openxmlformats.org/officeDocument/2006/relationships/hyperlink" Target="bookmark://_Toc25660404" TargetMode="External"/><Relationship Id="rId43" Type="http://schemas.openxmlformats.org/officeDocument/2006/relationships/hyperlink" Target="mailto:tien.nguyenduc@hust.edu.vn" TargetMode="External"/><Relationship Id="rId48" Type="http://schemas.openxmlformats.org/officeDocument/2006/relationships/hyperlink" Target="https://github.com/Trungpham98/quantriduan" TargetMode="External"/><Relationship Id="rId56" Type="http://schemas.openxmlformats.org/officeDocument/2006/relationships/image" Target="media/image9.png"/><Relationship Id="rId64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hyperlink" Target="mailto:trung.ph17119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25660381" TargetMode="External"/><Relationship Id="rId17" Type="http://schemas.openxmlformats.org/officeDocument/2006/relationships/hyperlink" Target="bookmark://_Toc25660386" TargetMode="External"/><Relationship Id="rId25" Type="http://schemas.openxmlformats.org/officeDocument/2006/relationships/hyperlink" Target="bookmark://_Toc25660394" TargetMode="External"/><Relationship Id="rId33" Type="http://schemas.openxmlformats.org/officeDocument/2006/relationships/hyperlink" Target="bookmark://_Toc25660402" TargetMode="External"/><Relationship Id="rId38" Type="http://schemas.openxmlformats.org/officeDocument/2006/relationships/hyperlink" Target="bookmark://_Toc25660407" TargetMode="External"/><Relationship Id="rId46" Type="http://schemas.openxmlformats.org/officeDocument/2006/relationships/footer" Target="footer1.xml"/><Relationship Id="rId59" Type="http://schemas.openxmlformats.org/officeDocument/2006/relationships/image" Target="media/image12.png"/><Relationship Id="rId67" Type="http://schemas.openxmlformats.org/officeDocument/2006/relationships/theme" Target="theme/theme1.xml"/><Relationship Id="rId20" Type="http://schemas.openxmlformats.org/officeDocument/2006/relationships/hyperlink" Target="bookmark://_Toc25660389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bookmark://_Toc25660384" TargetMode="External"/><Relationship Id="rId23" Type="http://schemas.openxmlformats.org/officeDocument/2006/relationships/hyperlink" Target="bookmark://_Toc25660392" TargetMode="External"/><Relationship Id="rId28" Type="http://schemas.openxmlformats.org/officeDocument/2006/relationships/hyperlink" Target="bookmark://_Toc25660397" TargetMode="External"/><Relationship Id="rId36" Type="http://schemas.openxmlformats.org/officeDocument/2006/relationships/hyperlink" Target="bookmark://_Toc25660405" TargetMode="External"/><Relationship Id="rId49" Type="http://schemas.openxmlformats.org/officeDocument/2006/relationships/hyperlink" Target="mailto:hmh982212@gmail.com" TargetMode="External"/><Relationship Id="rId57" Type="http://schemas.openxmlformats.org/officeDocument/2006/relationships/image" Target="media/image10.png"/><Relationship Id="rId10" Type="http://schemas.openxmlformats.org/officeDocument/2006/relationships/hyperlink" Target="bookmark://_Toc25660379" TargetMode="External"/><Relationship Id="rId31" Type="http://schemas.openxmlformats.org/officeDocument/2006/relationships/hyperlink" Target="bookmark://_Toc2566040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5.jpeg"/><Relationship Id="rId60" Type="http://schemas.openxmlformats.org/officeDocument/2006/relationships/header" Target="header2.xml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yperlink" Target="bookmark://_Toc25660378" TargetMode="External"/><Relationship Id="rId13" Type="http://schemas.openxmlformats.org/officeDocument/2006/relationships/hyperlink" Target="bookmark://_Toc25660382" TargetMode="External"/><Relationship Id="rId18" Type="http://schemas.openxmlformats.org/officeDocument/2006/relationships/hyperlink" Target="bookmark://_Toc25660387" TargetMode="External"/><Relationship Id="rId39" Type="http://schemas.openxmlformats.org/officeDocument/2006/relationships/hyperlink" Target="bookmark://_Toc256604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E40261-A9D6-443B-B270-A519ABACC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23</Pages>
  <Words>2316</Words>
  <Characters>13205</Characters>
  <Application>Microsoft Office Word</Application>
  <DocSecurity>0</DocSecurity>
  <Lines>110</Lines>
  <Paragraphs>30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Hoang Minh Hieu</cp:lastModifiedBy>
  <cp:revision>272</cp:revision>
  <cp:lastPrinted>2008-03-13T11:02:00Z</cp:lastPrinted>
  <dcterms:created xsi:type="dcterms:W3CDTF">2018-10-22T04:18:00Z</dcterms:created>
  <dcterms:modified xsi:type="dcterms:W3CDTF">2019-12-14T04:40:00Z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