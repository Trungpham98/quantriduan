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B12597"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B12597"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B12597"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B12597"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B12597"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B12597"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B12597"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B12597"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B12597"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B12597"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B12597"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B12597"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B12597"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B12597"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B12597"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B12597"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B12597"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B12597"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B12597"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B12597"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B12597"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B12597"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B12597"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B12597"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B12597"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B12597"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B12597"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B12597"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B12597"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B12597"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B12597"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4D5089C" w:rsidR="00106A07" w:rsidRPr="00C47EB9" w:rsidRDefault="00106A07" w:rsidP="00106A07">
      <w:pPr>
        <w:pStyle w:val="ListParagraph"/>
        <w:numPr>
          <w:ilvl w:val="0"/>
          <w:numId w:val="45"/>
        </w:numPr>
        <w:rPr>
          <w:i/>
          <w:iCs/>
          <w:lang w:val="vi-VN"/>
        </w:rPr>
      </w:pPr>
      <w:r>
        <w:rPr>
          <w:lang w:val="vi-VN"/>
        </w:rPr>
        <w:t>Đăng nhập tài khoản.</w:t>
      </w:r>
    </w:p>
    <w:p w14:paraId="5E4818D8" w14:textId="77777777" w:rsidR="00C47EB9" w:rsidRPr="00206913" w:rsidRDefault="00C47EB9" w:rsidP="00C47EB9">
      <w:pPr>
        <w:pStyle w:val="ListParagraph"/>
        <w:numPr>
          <w:ilvl w:val="0"/>
          <w:numId w:val="45"/>
        </w:numPr>
        <w:rPr>
          <w:i/>
          <w:iCs/>
          <w:lang w:val="vi-VN"/>
        </w:rPr>
      </w:pPr>
      <w:r>
        <w:rPr>
          <w:lang w:val="vi-VN"/>
        </w:rPr>
        <w:t>Mua khóa học trực tuyến.</w:t>
      </w:r>
    </w:p>
    <w:p w14:paraId="0EEDF7A7" w14:textId="77777777" w:rsidR="00C47EB9" w:rsidRPr="00206913" w:rsidRDefault="00C47EB9" w:rsidP="00C47EB9">
      <w:pPr>
        <w:pStyle w:val="ListParagraph"/>
        <w:numPr>
          <w:ilvl w:val="0"/>
          <w:numId w:val="45"/>
        </w:numPr>
        <w:rPr>
          <w:i/>
          <w:iCs/>
          <w:lang w:val="vi-VN"/>
        </w:rPr>
      </w:pPr>
      <w:r>
        <w:rPr>
          <w:lang w:val="vi-VN"/>
        </w:rPr>
        <w:t>Học trực tuyến.</w:t>
      </w:r>
    </w:p>
    <w:p w14:paraId="7BB80942" w14:textId="3D96339B" w:rsidR="00C47EB9" w:rsidRPr="00C47EB9" w:rsidRDefault="00C47EB9" w:rsidP="00C47EB9">
      <w:pPr>
        <w:pStyle w:val="ListParagraph"/>
        <w:numPr>
          <w:ilvl w:val="0"/>
          <w:numId w:val="45"/>
        </w:numPr>
        <w:rPr>
          <w:i/>
          <w:iCs/>
          <w:lang w:val="vi-VN"/>
        </w:rPr>
      </w:pPr>
      <w:r>
        <w:rPr>
          <w:lang w:val="vi-VN"/>
        </w:rPr>
        <w:t>Theo dõi tiến độ học tập.</w:t>
      </w:r>
    </w:p>
    <w:p w14:paraId="7BAAB606" w14:textId="77777777" w:rsidR="00B34199" w:rsidRDefault="17EA46ED" w:rsidP="00B34199">
      <w:pPr>
        <w:pStyle w:val="Heading2"/>
      </w:pPr>
      <w:r w:rsidRPr="17EA46ED">
        <w:rPr>
          <w:rFonts w:eastAsia="Times New Roman" w:cs="Times New Roman"/>
        </w:rPr>
        <w:lastRenderedPageBreak/>
        <w:t>Work Breakdown Structure</w:t>
      </w:r>
      <w:bookmarkEnd w:id="15"/>
    </w:p>
    <w:p w14:paraId="0F738113" w14:textId="77777777" w:rsidR="002C4781" w:rsidRPr="002C4781" w:rsidRDefault="002C4781" w:rsidP="002C4781">
      <w:pPr>
        <w:jc w:val="center"/>
        <w:rPr>
          <w:rFonts w:eastAsia="MS Gothic" w:cs="Mangal"/>
        </w:rPr>
      </w:pPr>
      <w:bookmarkStart w:id="16" w:name="_Toc25660394"/>
      <w:r>
        <w:rPr>
          <w:noProof/>
        </w:rPr>
        <w:drawing>
          <wp:inline distT="0" distB="0" distL="0" distR="0" wp14:anchorId="090848D4" wp14:editId="1DDE9029">
            <wp:extent cx="4447439" cy="3852862"/>
            <wp:effectExtent l="0" t="0" r="0" b="0"/>
            <wp:docPr id="11" name="Picture 11" descr="C:\Users\Nam\AppData\Local\Microsoft\Windows\INetCache\Content.MSO\15C49D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m\AppData\Local\Microsoft\Windows\INetCache\Content.MSO\15C49DDC.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56783" cy="3860957"/>
                    </a:xfrm>
                    <a:prstGeom prst="rect">
                      <a:avLst/>
                    </a:prstGeom>
                    <a:noFill/>
                    <a:ln>
                      <a:noFill/>
                    </a:ln>
                  </pic:spPr>
                </pic:pic>
              </a:graphicData>
            </a:graphic>
          </wp:inline>
        </w:drawing>
      </w:r>
    </w:p>
    <w:p w14:paraId="7CB60D16" w14:textId="39C681EF" w:rsidR="002814C8" w:rsidRDefault="17EA46ED" w:rsidP="17EA46ED">
      <w:pPr>
        <w:pStyle w:val="Heading2"/>
      </w:pPr>
      <w:r w:rsidRPr="17EA46ED">
        <w:rPr>
          <w:rFonts w:eastAsia="Times New Roman" w:cs="Times New Roman"/>
        </w:rPr>
        <w:t>Ước lượng thời gian</w:t>
      </w:r>
      <w:bookmarkEnd w:id="16"/>
    </w:p>
    <w:p w14:paraId="26456DDF" w14:textId="77777777" w:rsidR="001D68B1" w:rsidRPr="00AD5177" w:rsidRDefault="001D68B1" w:rsidP="001D68B1">
      <w:pPr>
        <w:pStyle w:val="ListParagraph"/>
        <w:numPr>
          <w:ilvl w:val="0"/>
          <w:numId w:val="45"/>
        </w:numPr>
        <w:rPr>
          <w:i/>
          <w:iCs/>
          <w:lang w:val="vi-VN"/>
        </w:rPr>
      </w:pPr>
      <w:bookmarkStart w:id="17" w:name="_Toc25660395"/>
      <w:r>
        <w:rPr>
          <w:i/>
          <w:iCs/>
          <w:noProof/>
          <w:lang w:val="vi-VN"/>
        </w:rPr>
        <w:drawing>
          <wp:anchor distT="0" distB="0" distL="114300" distR="114300" simplePos="0" relativeHeight="251667456" behindDoc="0" locked="0" layoutInCell="1" allowOverlap="1" wp14:anchorId="3B4CE5D9" wp14:editId="101A8F13">
            <wp:simplePos x="0" y="0"/>
            <wp:positionH relativeFrom="column">
              <wp:posOffset>542925</wp:posOffset>
            </wp:positionH>
            <wp:positionV relativeFrom="paragraph">
              <wp:posOffset>344805</wp:posOffset>
            </wp:positionV>
            <wp:extent cx="4578350" cy="3966845"/>
            <wp:effectExtent l="0" t="0" r="0" b="0"/>
            <wp:wrapTopAndBottom/>
            <wp:docPr id="12" name="Picture 12" descr="C:\Users\Nam\AppData\Local\Microsoft\Windows\INetCache\Content.MSO\53C0AC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m\AppData\Local\Microsoft\Windows\INetCache\Content.MSO\53C0AC4A.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8350"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rPr>
        <w:t>Ước lượng thời gian: (đơn vị: ngày)</w:t>
      </w:r>
    </w:p>
    <w:p w14:paraId="5094B9A9" w14:textId="77777777" w:rsidR="001D68B1" w:rsidRDefault="001D68B1" w:rsidP="001D68B1">
      <w:pPr>
        <w:pStyle w:val="ListParagraph"/>
        <w:numPr>
          <w:ilvl w:val="0"/>
          <w:numId w:val="45"/>
        </w:numPr>
        <w:rPr>
          <w:lang w:val="vi-VN"/>
        </w:rPr>
      </w:pPr>
      <w:r w:rsidRPr="00AD5177">
        <w:rPr>
          <w:lang w:val="vi-VN"/>
        </w:rPr>
        <w:lastRenderedPageBreak/>
        <w:t xml:space="preserve">Xác định đường </w:t>
      </w:r>
      <w:r>
        <w:rPr>
          <w:lang w:val="vi-VN"/>
        </w:rPr>
        <w:t xml:space="preserve">găng: 1. </w:t>
      </w:r>
      <w:r>
        <w:rPr>
          <w:lang w:val="vi-VN"/>
        </w:rPr>
        <w:sym w:font="Wingdings" w:char="F0E0"/>
      </w:r>
      <w:r>
        <w:rPr>
          <w:lang w:val="vi-VN"/>
        </w:rPr>
        <w:t xml:space="preserve"> 1.4 </w:t>
      </w:r>
      <w:r>
        <w:rPr>
          <w:lang w:val="vi-VN"/>
        </w:rPr>
        <w:sym w:font="Wingdings" w:char="F0E0"/>
      </w:r>
      <w:r>
        <w:rPr>
          <w:lang w:val="vi-VN"/>
        </w:rPr>
        <w:t xml:space="preserve"> 1.4.1 </w:t>
      </w:r>
      <w:r>
        <w:rPr>
          <w:lang w:val="vi-VN"/>
        </w:rPr>
        <w:sym w:font="Wingdings" w:char="F0E0"/>
      </w:r>
      <w:r>
        <w:rPr>
          <w:lang w:val="vi-VN"/>
        </w:rPr>
        <w:t xml:space="preserve"> 1.4.2 </w:t>
      </w:r>
      <w:r>
        <w:rPr>
          <w:lang w:val="vi-VN"/>
        </w:rPr>
        <w:sym w:font="Wingdings" w:char="F0E0"/>
      </w:r>
      <w:r>
        <w:rPr>
          <w:lang w:val="vi-VN"/>
        </w:rPr>
        <w:t xml:space="preserve"> 1.4.3</w:t>
      </w:r>
    </w:p>
    <w:p w14:paraId="33628FB7" w14:textId="74A36454" w:rsidR="00D466C7" w:rsidRDefault="001D68B1" w:rsidP="001D68B1">
      <w:pPr>
        <w:pStyle w:val="Heading2"/>
      </w:pPr>
      <w:r>
        <w:rPr>
          <w:lang w:val="vi-VN"/>
        </w:rPr>
        <w:t>Ước lượng tổng thời gian của dự án: 15 ngày.</w:t>
      </w:r>
      <w:bookmarkStart w:id="18" w:name="_GoBack"/>
      <w:bookmarkEnd w:id="18"/>
      <w:r w:rsidR="17EA46ED" w:rsidRPr="17EA46ED">
        <w:rPr>
          <w:rFonts w:eastAsia="Times New Roman" w:cs="Times New Roman"/>
        </w:rPr>
        <w:t>Ước lượng rủi ro</w:t>
      </w:r>
      <w:bookmarkEnd w:id="17"/>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4"/>
      <w:headerReference w:type="default" r:id="rId65"/>
      <w:footerReference w:type="even" r:id="rId66"/>
      <w:footerReference w:type="default" r:id="rId67"/>
      <w:headerReference w:type="first" r:id="rId68"/>
      <w:footerReference w:type="first" r:id="rId6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ADE74F" w14:textId="77777777" w:rsidR="00B12597" w:rsidRDefault="00B12597">
      <w:r>
        <w:separator/>
      </w:r>
    </w:p>
    <w:p w14:paraId="5D8F9099" w14:textId="77777777" w:rsidR="00B12597" w:rsidRDefault="00B12597"/>
  </w:endnote>
  <w:endnote w:type="continuationSeparator" w:id="0">
    <w:p w14:paraId="2B382A31" w14:textId="77777777" w:rsidR="00B12597" w:rsidRDefault="00B12597">
      <w:r>
        <w:continuationSeparator/>
      </w:r>
    </w:p>
    <w:p w14:paraId="24B757B2" w14:textId="77777777" w:rsidR="00B12597" w:rsidRDefault="00B125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B47B9A" w14:textId="77777777" w:rsidR="00B12597" w:rsidRDefault="00B12597">
      <w:r>
        <w:separator/>
      </w:r>
    </w:p>
    <w:p w14:paraId="1EF6AB8C" w14:textId="77777777" w:rsidR="00B12597" w:rsidRDefault="00B12597"/>
  </w:footnote>
  <w:footnote w:type="continuationSeparator" w:id="0">
    <w:p w14:paraId="7A5C8826" w14:textId="77777777" w:rsidR="00B12597" w:rsidRDefault="00B12597">
      <w:r>
        <w:continuationSeparator/>
      </w:r>
    </w:p>
    <w:p w14:paraId="4AE00B9F" w14:textId="77777777" w:rsidR="00B12597" w:rsidRDefault="00B125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D68B1"/>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C4781"/>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597"/>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47EB9"/>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image" Target="media/image14.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jpeg"/><Relationship Id="rId64" Type="http://schemas.openxmlformats.org/officeDocument/2006/relationships/header" Target="header2.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4.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C1A7F1-4066-4350-A3DC-96062E72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25</Pages>
  <Words>2438</Words>
  <Characters>13897</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280</cp:revision>
  <cp:lastPrinted>2008-03-13T11:02:00Z</cp:lastPrinted>
  <dcterms:created xsi:type="dcterms:W3CDTF">2018-10-22T04:18:00Z</dcterms:created>
  <dcterms:modified xsi:type="dcterms:W3CDTF">2019-12-14T05:38:00Z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