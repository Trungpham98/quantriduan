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0C55E3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0C55E3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0C55E3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Pr="009438D5" w:rsidRDefault="00A30C44" w:rsidP="009438D5">
      <w:pPr>
        <w:pStyle w:val="oancuaDanhsach"/>
        <w:numPr>
          <w:ilvl w:val="0"/>
          <w:numId w:val="48"/>
        </w:numPr>
        <w:rPr>
          <w:rFonts w:eastAsia="Times New Roman" w:cs="Times New Roman"/>
          <w:iCs/>
        </w:rPr>
      </w:pPr>
      <w:bookmarkStart w:id="20" w:name="_Toc25660398"/>
      <w:proofErr w:type="spellStart"/>
      <w:r w:rsidRPr="009438D5">
        <w:rPr>
          <w:rFonts w:eastAsia="Times New Roman" w:cs="Times New Roman"/>
          <w:iCs/>
        </w:rPr>
        <w:t>Ước</w:t>
      </w:r>
      <w:proofErr w:type="spellEnd"/>
      <w:r w:rsidRPr="009438D5">
        <w:rPr>
          <w:rFonts w:eastAsia="Times New Roman" w:cs="Times New Roman"/>
          <w:iCs/>
        </w:rPr>
        <w:t xml:space="preserve"> </w:t>
      </w:r>
      <w:proofErr w:type="spellStart"/>
      <w:r w:rsidRPr="009438D5">
        <w:rPr>
          <w:rFonts w:eastAsia="Times New Roman" w:cs="Times New Roman"/>
          <w:iCs/>
        </w:rPr>
        <w:t>lượng</w:t>
      </w:r>
      <w:proofErr w:type="spellEnd"/>
      <w:r w:rsidRPr="009438D5">
        <w:rPr>
          <w:rFonts w:eastAsia="Times New Roman" w:cs="Times New Roman"/>
          <w:iCs/>
        </w:rPr>
        <w:t xml:space="preserve"> số dòng code: 10000</w:t>
      </w:r>
    </w:p>
    <w:p w14:paraId="14D10C7F" w14:textId="77777777" w:rsidR="00A30C44" w:rsidRPr="009438D5" w:rsidRDefault="00A30C44" w:rsidP="009438D5">
      <w:pPr>
        <w:pStyle w:val="oancuaDanhsach"/>
        <w:numPr>
          <w:ilvl w:val="0"/>
          <w:numId w:val="48"/>
        </w:numPr>
        <w:rPr>
          <w:rFonts w:eastAsia="Times New Roman" w:cs="Times New Roman"/>
          <w:iCs/>
        </w:rPr>
      </w:pPr>
      <w:proofErr w:type="spellStart"/>
      <w:r w:rsidRPr="009438D5">
        <w:rPr>
          <w:rFonts w:eastAsia="Times New Roman" w:cs="Times New Roman"/>
          <w:iCs/>
        </w:rPr>
        <w:t>Ước</w:t>
      </w:r>
      <w:proofErr w:type="spellEnd"/>
      <w:r w:rsidRPr="009438D5">
        <w:rPr>
          <w:rFonts w:eastAsia="Times New Roman" w:cs="Times New Roman"/>
          <w:iCs/>
        </w:rPr>
        <w:t xml:space="preserve"> </w:t>
      </w:r>
      <w:proofErr w:type="spellStart"/>
      <w:r w:rsidRPr="009438D5">
        <w:rPr>
          <w:rFonts w:eastAsia="Times New Roman" w:cs="Times New Roman"/>
          <w:iCs/>
        </w:rPr>
        <w:t>lượng</w:t>
      </w:r>
      <w:proofErr w:type="spellEnd"/>
      <w:r w:rsidRPr="009438D5">
        <w:rPr>
          <w:rFonts w:eastAsia="Times New Roman" w:cs="Times New Roman"/>
          <w:iCs/>
        </w:rPr>
        <w:t xml:space="preserve"> số testcase: 30</w:t>
      </w:r>
    </w:p>
    <w:p w14:paraId="32D92E8B" w14:textId="77777777" w:rsidR="00A30C44" w:rsidRPr="009438D5" w:rsidRDefault="00A30C44" w:rsidP="009438D5">
      <w:pPr>
        <w:pStyle w:val="oancuaDanhsach"/>
        <w:numPr>
          <w:ilvl w:val="0"/>
          <w:numId w:val="48"/>
        </w:numPr>
        <w:rPr>
          <w:rFonts w:eastAsia="Times New Roman" w:cs="Times New Roman"/>
          <w:iCs/>
        </w:rPr>
      </w:pPr>
      <w:r w:rsidRPr="009438D5">
        <w:rPr>
          <w:rFonts w:eastAsia="Times New Roman" w:cs="Times New Roman"/>
          <w:iCs/>
          <w:lang w:val="fr-FR"/>
        </w:rPr>
        <w:t xml:space="preserve">Qui </w:t>
      </w:r>
      <w:proofErr w:type="spellStart"/>
      <w:r w:rsidRPr="009438D5">
        <w:rPr>
          <w:rFonts w:eastAsia="Times New Roman" w:cs="Times New Roman"/>
          <w:iCs/>
          <w:lang w:val="fr-FR"/>
        </w:rPr>
        <w:t>định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số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dòng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comment </w:t>
      </w:r>
      <w:proofErr w:type="spellStart"/>
      <w:r w:rsidRPr="009438D5">
        <w:rPr>
          <w:rFonts w:eastAsia="Times New Roman" w:cs="Times New Roman"/>
          <w:iCs/>
          <w:lang w:val="fr-FR"/>
        </w:rPr>
        <w:t>trên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mỗi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Kloc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 : </w:t>
      </w:r>
      <w:proofErr w:type="spellStart"/>
      <w:r w:rsidRPr="009438D5">
        <w:rPr>
          <w:rFonts w:eastAsia="Times New Roman" w:cs="Times New Roman"/>
          <w:iCs/>
          <w:lang w:val="fr-FR"/>
        </w:rPr>
        <w:t>kh</w:t>
      </w:r>
      <w:proofErr w:type="spellEnd"/>
      <w:r w:rsidRPr="009438D5">
        <w:rPr>
          <w:rFonts w:eastAsia="Times New Roman" w:cs="Times New Roman"/>
          <w:iCs/>
        </w:rPr>
        <w:t>ông có quy định</w:t>
      </w:r>
    </w:p>
    <w:p w14:paraId="50DB4C22" w14:textId="77777777" w:rsidR="00A30C44" w:rsidRPr="009438D5" w:rsidRDefault="00A30C44" w:rsidP="009438D5">
      <w:pPr>
        <w:pStyle w:val="oancuaDanhsach"/>
        <w:numPr>
          <w:ilvl w:val="0"/>
          <w:numId w:val="48"/>
        </w:numPr>
        <w:rPr>
          <w:rFonts w:eastAsia="Times New Roman" w:cs="Times New Roman"/>
          <w:iCs/>
          <w:lang w:val="fr-FR"/>
        </w:rPr>
      </w:pPr>
      <w:r w:rsidRPr="009438D5">
        <w:rPr>
          <w:rFonts w:eastAsia="Times New Roman" w:cs="Times New Roman"/>
          <w:iCs/>
          <w:lang w:val="fr-FR"/>
        </w:rPr>
        <w:t xml:space="preserve">Qui </w:t>
      </w:r>
      <w:proofErr w:type="spellStart"/>
      <w:r w:rsidRPr="009438D5">
        <w:rPr>
          <w:rFonts w:eastAsia="Times New Roman" w:cs="Times New Roman"/>
          <w:iCs/>
          <w:lang w:val="fr-FR"/>
        </w:rPr>
        <w:t>định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về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số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unit test, automation test : </w:t>
      </w:r>
      <w:proofErr w:type="spellStart"/>
      <w:r w:rsidRPr="009438D5">
        <w:rPr>
          <w:rFonts w:eastAsia="Times New Roman" w:cs="Times New Roman"/>
          <w:iCs/>
          <w:lang w:val="fr-FR"/>
        </w:rPr>
        <w:t>không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có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quy</w:t>
      </w:r>
      <w:proofErr w:type="spellEnd"/>
      <w:r w:rsidRPr="009438D5">
        <w:rPr>
          <w:rFonts w:eastAsia="Times New Roman" w:cs="Times New Roman"/>
          <w:iCs/>
          <w:lang w:val="fr-FR"/>
        </w:rPr>
        <w:t xml:space="preserve"> </w:t>
      </w:r>
      <w:proofErr w:type="spellStart"/>
      <w:r w:rsidRPr="009438D5">
        <w:rPr>
          <w:rFonts w:eastAsia="Times New Roman" w:cs="Times New Roman"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784AF02" w14:textId="668E8DB0" w:rsidR="00486DA3" w:rsidRDefault="007161AB" w:rsidP="007161AB">
      <w:pPr>
        <w:pStyle w:val="oancuaDanhsach"/>
        <w:numPr>
          <w:ilvl w:val="0"/>
          <w:numId w:val="49"/>
        </w:numPr>
        <w:rPr>
          <w:lang w:eastAsia="en-US" w:bidi="ar-SA"/>
        </w:rPr>
      </w:pPr>
      <w:r>
        <w:rPr>
          <w:lang w:eastAsia="en-US" w:bidi="ar-SA"/>
        </w:rPr>
        <w:t xml:space="preserve">Ngôn ngữ sử dụng: </w:t>
      </w:r>
    </w:p>
    <w:p w14:paraId="05DE855D" w14:textId="5E5E7976" w:rsidR="001059BA" w:rsidRDefault="001059BA" w:rsidP="001059BA">
      <w:pPr>
        <w:pStyle w:val="oancuaDanhsach"/>
        <w:numPr>
          <w:ilvl w:val="1"/>
          <w:numId w:val="49"/>
        </w:numPr>
        <w:rPr>
          <w:lang w:eastAsia="en-US" w:bidi="ar-SA"/>
        </w:rPr>
      </w:pPr>
      <w:r>
        <w:rPr>
          <w:lang w:eastAsia="en-US" w:bidi="ar-SA"/>
        </w:rPr>
        <w:t xml:space="preserve">Server: </w:t>
      </w:r>
      <w:proofErr w:type="spellStart"/>
      <w:r>
        <w:rPr>
          <w:lang w:eastAsia="en-US" w:bidi="ar-SA"/>
        </w:rPr>
        <w:t>nodejs</w:t>
      </w:r>
      <w:proofErr w:type="spellEnd"/>
    </w:p>
    <w:p w14:paraId="69668353" w14:textId="0FA35017" w:rsidR="001059BA" w:rsidRDefault="001059BA" w:rsidP="001059BA">
      <w:pPr>
        <w:pStyle w:val="oancuaDanhsach"/>
        <w:numPr>
          <w:ilvl w:val="1"/>
          <w:numId w:val="49"/>
        </w:numPr>
        <w:rPr>
          <w:lang w:eastAsia="en-US" w:bidi="ar-SA"/>
        </w:rPr>
      </w:pPr>
      <w:r>
        <w:rPr>
          <w:lang w:eastAsia="en-US" w:bidi="ar-SA"/>
        </w:rPr>
        <w:t xml:space="preserve">Client: </w:t>
      </w:r>
      <w:proofErr w:type="spellStart"/>
      <w:r>
        <w:rPr>
          <w:lang w:eastAsia="en-US" w:bidi="ar-SA"/>
        </w:rPr>
        <w:t>reactjs</w:t>
      </w:r>
      <w:proofErr w:type="spellEnd"/>
    </w:p>
    <w:p w14:paraId="447EEF53" w14:textId="5C59913D" w:rsidR="007161AB" w:rsidRDefault="007161AB" w:rsidP="007161AB">
      <w:pPr>
        <w:pStyle w:val="oancuaDanhsach"/>
        <w:numPr>
          <w:ilvl w:val="0"/>
          <w:numId w:val="49"/>
        </w:numPr>
        <w:rPr>
          <w:lang w:eastAsia="en-US" w:bidi="ar-SA"/>
        </w:rPr>
      </w:pPr>
      <w:r>
        <w:rPr>
          <w:lang w:eastAsia="en-US" w:bidi="ar-SA"/>
        </w:rPr>
        <w:t xml:space="preserve">Cơ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dữ liệu: </w:t>
      </w:r>
      <w:proofErr w:type="spellStart"/>
      <w:r>
        <w:rPr>
          <w:lang w:eastAsia="en-US" w:bidi="ar-SA"/>
        </w:rPr>
        <w:t>mongoDB</w:t>
      </w:r>
      <w:proofErr w:type="spellEnd"/>
    </w:p>
    <w:p w14:paraId="02A485CD" w14:textId="3F6A7677" w:rsidR="007161AB" w:rsidRPr="00486DA3" w:rsidRDefault="007161AB" w:rsidP="007161AB">
      <w:pPr>
        <w:pStyle w:val="oancuaDanhsach"/>
        <w:numPr>
          <w:ilvl w:val="0"/>
          <w:numId w:val="49"/>
        </w:numPr>
        <w:rPr>
          <w:lang w:eastAsia="en-US" w:bidi="ar-SA"/>
        </w:rPr>
      </w:pPr>
      <w:r>
        <w:rPr>
          <w:lang w:eastAsia="en-US" w:bidi="ar-SA"/>
        </w:rPr>
        <w:t xml:space="preserve">Web server: </w:t>
      </w:r>
      <w:proofErr w:type="spellStart"/>
      <w:r>
        <w:rPr>
          <w:lang w:eastAsia="en-US" w:bidi="ar-SA"/>
        </w:rPr>
        <w:t>nodejs</w:t>
      </w:r>
      <w:bookmarkStart w:id="22" w:name="_GoBack"/>
      <w:bookmarkEnd w:id="22"/>
      <w:proofErr w:type="spellEnd"/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3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3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BABCA" w14:textId="77777777" w:rsidR="00A20009" w:rsidRDefault="00A20009" w:rsidP="00A20009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Làm bài</w:t>
      </w:r>
    </w:p>
    <w:p w14:paraId="0CCA4D83" w14:textId="77777777" w:rsidR="00A20009" w:rsidRPr="00807986" w:rsidRDefault="00A20009" w:rsidP="00A20009">
      <w:pPr>
        <w:rPr>
          <w:lang w:eastAsia="en-US" w:bidi="ar-SA"/>
        </w:rPr>
      </w:pPr>
      <w:r w:rsidRPr="00807986">
        <w:rPr>
          <w:noProof/>
          <w:lang w:eastAsia="en-US" w:bidi="ar-SA"/>
        </w:rPr>
        <w:drawing>
          <wp:anchor distT="0" distB="0" distL="114300" distR="114300" simplePos="0" relativeHeight="251665408" behindDoc="0" locked="0" layoutInCell="1" allowOverlap="1" wp14:anchorId="480C47FF" wp14:editId="1A32DE53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5575300" cy="2585085"/>
            <wp:effectExtent l="0" t="0" r="6350" b="5715"/>
            <wp:wrapTopAndBottom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</w:p>
    <w:p w14:paraId="4FCD1508" w14:textId="510DFE5D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4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4"/>
    </w:p>
    <w:p w14:paraId="20E4232F" w14:textId="7B007F95" w:rsidR="003D0A03" w:rsidRDefault="00D15519" w:rsidP="003D0A03">
      <w:pPr>
        <w:rPr>
          <w:lang w:eastAsia="en-US" w:bidi="ar-SA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427E4A8" wp14:editId="1B70FB00">
            <wp:extent cx="5575300" cy="3788410"/>
            <wp:effectExtent l="0" t="0" r="6350" b="2540"/>
            <wp:docPr id="2" name="Hình ảnh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E087" w14:textId="77777777" w:rsidR="006522AC" w:rsidRDefault="006522AC" w:rsidP="006522AC">
      <w:pPr>
        <w:pStyle w:val="u3"/>
        <w:rPr>
          <w:rFonts w:eastAsia="Times New Roman"/>
          <w:lang w:eastAsia="en-US" w:bidi="ar-SA"/>
        </w:rPr>
      </w:pPr>
      <w:r>
        <w:t xml:space="preserve">Bảng </w:t>
      </w:r>
      <w:r w:rsidRPr="00807986">
        <w:t>Học</w:t>
      </w:r>
      <w:r>
        <w:t xml:space="preserve"> Sinh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2"/>
        <w:gridCol w:w="1759"/>
        <w:gridCol w:w="1350"/>
        <w:gridCol w:w="1004"/>
        <w:gridCol w:w="1064"/>
        <w:gridCol w:w="2231"/>
      </w:tblGrid>
      <w:tr w:rsidR="006522AC" w14:paraId="40F00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98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09A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Student</w:t>
            </w:r>
          </w:p>
        </w:tc>
      </w:tr>
      <w:tr w:rsidR="006522AC" w14:paraId="5EA466F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6B8B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BC7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học sinh</w:t>
            </w:r>
          </w:p>
        </w:tc>
      </w:tr>
      <w:tr w:rsidR="006522AC" w14:paraId="76AEEA1D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0E90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BA5D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A633A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183B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B06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F1FE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57D411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8484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AB6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D730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83014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5C9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Khoá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D4E5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 học sinh</w:t>
            </w:r>
          </w:p>
        </w:tc>
      </w:tr>
      <w:tr w:rsidR="006522AC" w14:paraId="0974576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B486F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AB2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2843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3EE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90B08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D22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 học sinh</w:t>
            </w:r>
          </w:p>
        </w:tc>
      </w:tr>
      <w:tr w:rsidR="006522AC" w14:paraId="70ACDEE3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4AF21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3597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2FE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C6B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33AE5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3E0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03916A7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FACE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96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A14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59F8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EFE9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693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của học sinh</w:t>
            </w:r>
          </w:p>
        </w:tc>
      </w:tr>
      <w:tr w:rsidR="006522AC" w14:paraId="31A7B8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AEF64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AFCD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20E6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5E96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BB35F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D1CD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7D9DE17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5254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84ECE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2979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E64F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74C4F4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B4A15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Địa Chỉ</w:t>
            </w:r>
          </w:p>
        </w:tc>
      </w:tr>
      <w:tr w:rsidR="006522AC" w14:paraId="54E6376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E824B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953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50060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03595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880813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A78B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2B34DDD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887B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A754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1244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BA17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1FBEA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E2D5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tài khoản</w:t>
            </w:r>
          </w:p>
        </w:tc>
      </w:tr>
    </w:tbl>
    <w:p w14:paraId="262FD35B" w14:textId="77777777" w:rsidR="006522AC" w:rsidRDefault="006522AC" w:rsidP="006522AC">
      <w:pPr>
        <w:pStyle w:val="u3"/>
      </w:pPr>
      <w:r>
        <w:t xml:space="preserve">Bảng Phụ </w:t>
      </w:r>
      <w:r w:rsidRPr="00807986">
        <w:t>Huynh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4"/>
        <w:gridCol w:w="1759"/>
        <w:gridCol w:w="1365"/>
        <w:gridCol w:w="952"/>
        <w:gridCol w:w="1043"/>
        <w:gridCol w:w="2197"/>
      </w:tblGrid>
      <w:tr w:rsidR="006522AC" w14:paraId="15A8882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CC17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855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Parent</w:t>
            </w:r>
          </w:p>
        </w:tc>
      </w:tr>
      <w:tr w:rsidR="006522AC" w14:paraId="1753C22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CDE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66DD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4DF6F41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CB0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1E159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04D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07F55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5BBE6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37C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5FC28A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FE5A9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5221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5A067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B757A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79A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091F2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1EB71E2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B1601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F69A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61B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9C5D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CDDA32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8879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</w:tr>
      <w:tr w:rsidR="006522AC" w14:paraId="3AC6AD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D682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1AF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874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16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64D66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430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Số điện thoại liên </w:t>
            </w:r>
            <w:proofErr w:type="spellStart"/>
            <w:r>
              <w:rPr>
                <w:rFonts w:ascii="Calibri" w:hAnsi="Calibri" w:cs="Calibri"/>
                <w:color w:val="000000"/>
              </w:rPr>
              <w:t>lạc</w:t>
            </w:r>
            <w:proofErr w:type="spellEnd"/>
          </w:p>
        </w:tc>
      </w:tr>
    </w:tbl>
    <w:p w14:paraId="72FBBFF3" w14:textId="77777777" w:rsidR="006522AC" w:rsidRDefault="006522AC" w:rsidP="006522AC">
      <w:pPr>
        <w:pStyle w:val="u3"/>
      </w:pPr>
      <w:r>
        <w:t xml:space="preserve">Bảng </w:t>
      </w:r>
      <w:r w:rsidRPr="00807986">
        <w:t>Hóa</w:t>
      </w:r>
      <w:r>
        <w:t xml:space="preserve"> đơn</w:t>
      </w:r>
      <w:r>
        <w:rPr>
          <w:rStyle w:val="apple-tab-span"/>
          <w:b w:val="0"/>
          <w:bCs/>
          <w:color w:val="000000"/>
          <w:sz w:val="28"/>
          <w:szCs w:val="28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1646"/>
        <w:gridCol w:w="1314"/>
        <w:gridCol w:w="1023"/>
        <w:gridCol w:w="1108"/>
        <w:gridCol w:w="2221"/>
      </w:tblGrid>
      <w:tr w:rsidR="006522AC" w14:paraId="2A7E44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FFB80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9E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Invoid</w:t>
            </w:r>
            <w:proofErr w:type="spellEnd"/>
          </w:p>
        </w:tc>
      </w:tr>
      <w:tr w:rsidR="006522AC" w14:paraId="140F9C0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1A26E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5341C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hóa đơn mua khóa học</w:t>
            </w:r>
          </w:p>
        </w:tc>
      </w:tr>
      <w:tr w:rsidR="006522AC" w14:paraId="037BC02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09F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68DA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4B98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E27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20B00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CF7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14C3E1B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873F3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0A01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A189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D9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0CCC2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0C6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7B54E3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B72BB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48C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Time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68A55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B397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F9768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51EA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lập hóa đơn</w:t>
            </w:r>
          </w:p>
        </w:tc>
      </w:tr>
      <w:tr w:rsidR="006522AC" w14:paraId="5A64223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87AA7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A380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ParendId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82D6B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73699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A6BA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412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định danh của phụ </w:t>
            </w:r>
            <w:proofErr w:type="spellStart"/>
            <w:r>
              <w:rPr>
                <w:rFonts w:ascii="Calibri" w:hAnsi="Calibri" w:cs="Calibri"/>
                <w:color w:val="000000"/>
              </w:rPr>
              <w:t>huynh</w:t>
            </w:r>
            <w:proofErr w:type="spellEnd"/>
          </w:p>
        </w:tc>
      </w:tr>
      <w:tr w:rsidR="006522AC" w14:paraId="29F61C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817CD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EE3F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BC2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892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964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3CF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056344F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17D3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CE7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0524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92436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0311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D7159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3049338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59000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641A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75AD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4B9A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41E4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B64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034B63B8" w14:textId="77777777" w:rsidR="006522AC" w:rsidRDefault="006522AC" w:rsidP="006522AC"/>
    <w:p w14:paraId="7E3D45DC" w14:textId="77777777" w:rsidR="006522AC" w:rsidRDefault="006522AC" w:rsidP="006522AC">
      <w:pPr>
        <w:pStyle w:val="u3"/>
      </w:pPr>
      <w:r>
        <w:t xml:space="preserve">Bảng Khóa </w:t>
      </w:r>
      <w:r w:rsidRPr="00807986">
        <w:t>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396"/>
        <w:gridCol w:w="1336"/>
        <w:gridCol w:w="980"/>
        <w:gridCol w:w="1147"/>
        <w:gridCol w:w="2362"/>
      </w:tblGrid>
      <w:tr w:rsidR="006522AC" w14:paraId="034E8D7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DF5B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87A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StudentCourse</w:t>
            </w:r>
            <w:proofErr w:type="spellEnd"/>
          </w:p>
        </w:tc>
      </w:tr>
      <w:tr w:rsidR="006522AC" w14:paraId="3DFB6B97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AB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C3B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69EA862A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B5BB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A6FD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18EC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E616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C47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E15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613FF5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29F6D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EF5A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F0E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653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BA00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369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0D3B8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3869E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48C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FF2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925D3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DCE2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A9C411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khóa học</w:t>
            </w:r>
          </w:p>
        </w:tc>
      </w:tr>
      <w:tr w:rsidR="006522AC" w14:paraId="5D150E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5D285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2316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E306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3E68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F1C9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C9718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học sinh</w:t>
            </w:r>
          </w:p>
        </w:tc>
      </w:tr>
      <w:tr w:rsidR="006522AC" w14:paraId="5315B9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08EA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FDA1F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3B5FE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A7B8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1D1BE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84ED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sử dụng khóa học</w:t>
            </w:r>
          </w:p>
        </w:tc>
      </w:tr>
    </w:tbl>
    <w:p w14:paraId="036A9488" w14:textId="77777777" w:rsidR="006522AC" w:rsidRDefault="006522AC" w:rsidP="006522AC">
      <w:pPr>
        <w:pStyle w:val="u3"/>
      </w:pPr>
      <w:r>
        <w:t xml:space="preserve">Bảng mã </w:t>
      </w:r>
      <w:proofErr w:type="spellStart"/>
      <w:r>
        <w:t>khuyến</w:t>
      </w:r>
      <w:proofErr w:type="spellEnd"/>
      <w:r>
        <w:t xml:space="preserve"> </w:t>
      </w:r>
      <w:r w:rsidRPr="00807986">
        <w:t>mãi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646"/>
        <w:gridCol w:w="1380"/>
        <w:gridCol w:w="954"/>
        <w:gridCol w:w="1107"/>
        <w:gridCol w:w="2223"/>
      </w:tblGrid>
      <w:tr w:rsidR="006522AC" w14:paraId="434FA5E4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D0CB7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A9EE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Voucher</w:t>
            </w:r>
          </w:p>
        </w:tc>
      </w:tr>
      <w:tr w:rsidR="006522AC" w14:paraId="0C15EDF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9BF3B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E1B62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mã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  <w:tr w:rsidR="006522AC" w14:paraId="2E690CD0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77A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9CC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FF2C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471E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389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6C363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710671A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D54D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B93D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294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8F8A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6CEA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346F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FAE192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23004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38CD1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VoucherCode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1AC3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D7F21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70880C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2006B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hóa đơn</w:t>
            </w:r>
          </w:p>
        </w:tc>
      </w:tr>
      <w:tr w:rsidR="006522AC" w14:paraId="5E9FF6B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6FCDA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F065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Discount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24A6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INTERGER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E6B9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1CBC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3884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Giá trị </w:t>
            </w:r>
            <w:proofErr w:type="spellStart"/>
            <w:r>
              <w:rPr>
                <w:rFonts w:ascii="Calibri" w:hAnsi="Calibri" w:cs="Calibri"/>
                <w:color w:val="000000"/>
              </w:rPr>
              <w:t>khuyến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mãi</w:t>
            </w:r>
          </w:p>
        </w:tc>
      </w:tr>
    </w:tbl>
    <w:p w14:paraId="39C8AC0A" w14:textId="77777777" w:rsidR="006522AC" w:rsidRDefault="006522AC" w:rsidP="006522AC">
      <w:pPr>
        <w:pStyle w:val="u3"/>
      </w:pPr>
      <w:r>
        <w:t xml:space="preserve">Bảng giáo </w:t>
      </w:r>
      <w:r w:rsidRPr="00807986">
        <w:t>viên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8"/>
        <w:gridCol w:w="1337"/>
        <w:gridCol w:w="1336"/>
        <w:gridCol w:w="1041"/>
        <w:gridCol w:w="1146"/>
        <w:gridCol w:w="2362"/>
      </w:tblGrid>
      <w:tr w:rsidR="006522AC" w14:paraId="52C2C61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C22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30B5F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Teacher</w:t>
            </w:r>
          </w:p>
        </w:tc>
      </w:tr>
      <w:tr w:rsidR="006522AC" w14:paraId="11E1042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361AA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9384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giáo viên</w:t>
            </w:r>
          </w:p>
        </w:tc>
      </w:tr>
      <w:tr w:rsidR="006522AC" w14:paraId="0B52FA52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9893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C1C1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1C85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1648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BBC7E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F190F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F0F0F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9E42C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93314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6E4C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2D08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D599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1B1D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0A98789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99F88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49EFC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FullName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80C18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8CDA8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A7D39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C44C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Họ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đầy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đủ</w:t>
            </w:r>
          </w:p>
        </w:tc>
      </w:tr>
      <w:tr w:rsidR="006522AC" w14:paraId="6C36E15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705F6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8C5E5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B533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84669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612B4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C68DB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Giới tính</w:t>
            </w:r>
          </w:p>
        </w:tc>
      </w:tr>
      <w:tr w:rsidR="006522AC" w14:paraId="0FC6F2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0CF15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C51CE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21C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3CA49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2BDA0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160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Email </w:t>
            </w:r>
          </w:p>
        </w:tc>
      </w:tr>
      <w:tr w:rsidR="006522AC" w14:paraId="66FDF74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6299A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AEA6C5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07F0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5F08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87135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BF11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Mật </w:t>
            </w:r>
            <w:proofErr w:type="spellStart"/>
            <w:r>
              <w:rPr>
                <w:rFonts w:ascii="Calibri" w:hAnsi="Calibri" w:cs="Calibri"/>
                <w:color w:val="000000"/>
              </w:rPr>
              <w:t>khẩu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giáo viên</w:t>
            </w:r>
          </w:p>
        </w:tc>
      </w:tr>
      <w:tr w:rsidR="006522AC" w14:paraId="54C3D2C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3F712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2A41B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DOB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26AFB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30C55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F9928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38BB6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Ngày sinh</w:t>
            </w:r>
          </w:p>
        </w:tc>
      </w:tr>
      <w:tr w:rsidR="006522AC" w14:paraId="523FB02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7B1541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EB587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ACF4B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5E30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2903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73EC5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</w:t>
            </w:r>
            <w:proofErr w:type="spellStart"/>
            <w:r>
              <w:rPr>
                <w:rFonts w:ascii="Calibri" w:hAnsi="Calibri" w:cs="Calibri"/>
                <w:color w:val="000000"/>
              </w:rPr>
              <w:t>thài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khoản</w:t>
            </w:r>
          </w:p>
        </w:tc>
      </w:tr>
    </w:tbl>
    <w:p w14:paraId="7056D356" w14:textId="77777777" w:rsidR="006522AC" w:rsidRDefault="006522AC" w:rsidP="006522AC"/>
    <w:p w14:paraId="4DF68965" w14:textId="77777777" w:rsidR="006522AC" w:rsidRDefault="006522AC" w:rsidP="006522AC">
      <w:pPr>
        <w:pStyle w:val="u3"/>
      </w:pPr>
      <w:r>
        <w:t>Bảng khóa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1348"/>
        <w:gridCol w:w="1317"/>
        <w:gridCol w:w="969"/>
        <w:gridCol w:w="1130"/>
        <w:gridCol w:w="2497"/>
      </w:tblGrid>
      <w:tr w:rsidR="006522AC" w14:paraId="2C3706E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01CAF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D47FC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Course</w:t>
            </w:r>
          </w:p>
        </w:tc>
      </w:tr>
      <w:tr w:rsidR="006522AC" w14:paraId="6BE0EE1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0FBCC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CB073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khóa học</w:t>
            </w:r>
          </w:p>
        </w:tc>
      </w:tr>
      <w:tr w:rsidR="006522AC" w14:paraId="73D5BF17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C01F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521F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74355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FA1D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61E2A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41A14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6522AC" w14:paraId="0F9440F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10D76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7D6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246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77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1439B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F816E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6522AC" w14:paraId="3E845BE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D067E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EE38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TeacherId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AC282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8E610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2C133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EB0D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 giáo viên</w:t>
            </w:r>
          </w:p>
        </w:tc>
      </w:tr>
      <w:tr w:rsidR="006522AC" w14:paraId="0B908CF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79C23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DF362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2EDC6E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B3C08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AD11A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4B63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Giá tiền của khóa học</w:t>
            </w:r>
          </w:p>
        </w:tc>
      </w:tr>
      <w:tr w:rsidR="006522AC" w14:paraId="68D1D9B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DBAB9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12BDD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ACA344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02359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58D749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7F01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Tên </w:t>
            </w: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6522AC" w14:paraId="55C75A4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7437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6372C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F80F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43E98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30A21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87A43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6522AC" w14:paraId="209B06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FD61F" w14:textId="77777777" w:rsidR="006522AC" w:rsidRDefault="006522AC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64C2A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IsFree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4A620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A5DC4F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01B5DD" w14:textId="77777777" w:rsidR="006522AC" w:rsidRDefault="006522AC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C02B" w14:textId="77777777" w:rsidR="006522AC" w:rsidRDefault="006522AC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học tính tiền hoặc miễn phí</w:t>
            </w:r>
          </w:p>
        </w:tc>
      </w:tr>
    </w:tbl>
    <w:p w14:paraId="69986778" w14:textId="77777777" w:rsidR="00FB1890" w:rsidRDefault="00FB1890" w:rsidP="00FB1890">
      <w:pPr>
        <w:pStyle w:val="u3"/>
      </w:pPr>
      <w:r>
        <w:t>Bảng bài học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326"/>
        <w:gridCol w:w="1341"/>
        <w:gridCol w:w="986"/>
        <w:gridCol w:w="1155"/>
        <w:gridCol w:w="2395"/>
      </w:tblGrid>
      <w:tr w:rsidR="00FB1890" w14:paraId="67CBE3BA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65E1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1500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LessionCourse</w:t>
            </w:r>
            <w:proofErr w:type="spellEnd"/>
          </w:p>
        </w:tc>
      </w:tr>
      <w:tr w:rsidR="00FB1890" w14:paraId="02D89EB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4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8B87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 trong khóa học</w:t>
            </w:r>
          </w:p>
        </w:tc>
      </w:tr>
      <w:tr w:rsidR="00FB1890" w14:paraId="76AE79E6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DC04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D535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1812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5776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E3CB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BA4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745E01C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876A2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F84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1B1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0F44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8B5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AF6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8DAE7C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77530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86F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9D8A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DC4B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3943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EEA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bảng</w:t>
            </w:r>
          </w:p>
        </w:tc>
      </w:tr>
      <w:tr w:rsidR="00FB1890" w14:paraId="39D7994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A3188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4AF46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Courseid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E6C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1EC5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3971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8725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định danh của khóa học</w:t>
            </w:r>
          </w:p>
        </w:tc>
      </w:tr>
      <w:tr w:rsidR="00FB1890" w14:paraId="3E774BF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FDD3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761EB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85DC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56C8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4ADCD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7D4B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khóa học</w:t>
            </w:r>
          </w:p>
        </w:tc>
      </w:tr>
    </w:tbl>
    <w:p w14:paraId="01A91487" w14:textId="77777777" w:rsidR="00FB1890" w:rsidRDefault="00FB1890" w:rsidP="00FB1890">
      <w:pPr>
        <w:pStyle w:val="u3"/>
      </w:pPr>
      <w:r>
        <w:t xml:space="preserve">Bảng bài </w:t>
      </w:r>
      <w:r w:rsidRPr="00807986">
        <w:t>giảng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2"/>
        <w:gridCol w:w="1543"/>
        <w:gridCol w:w="1317"/>
        <w:gridCol w:w="969"/>
        <w:gridCol w:w="1130"/>
        <w:gridCol w:w="2299"/>
      </w:tblGrid>
      <w:tr w:rsidR="00FB1890" w14:paraId="42A7DB5E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85267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11E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Lesson</w:t>
            </w:r>
          </w:p>
        </w:tc>
      </w:tr>
      <w:tr w:rsidR="00FB1890" w14:paraId="6B774138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77BC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3E7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giảng</w:t>
            </w:r>
          </w:p>
        </w:tc>
      </w:tr>
      <w:tr w:rsidR="00FB1890" w14:paraId="019778C1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0DE5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3699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9F4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0722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7EF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72579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CC4DA64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00345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5D3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FEF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90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253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5F5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E853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FAFC8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B79F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898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B26D0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CE09D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1A4B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giảng</w:t>
            </w:r>
          </w:p>
        </w:tc>
      </w:tr>
      <w:tr w:rsidR="00FB1890" w14:paraId="61C6D03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ED5D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BF33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LessonVideo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72B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429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76F43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4FC1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Bài giảng</w:t>
            </w:r>
          </w:p>
        </w:tc>
      </w:tr>
      <w:tr w:rsidR="00FB1890" w14:paraId="2D567F5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EEF7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A4F9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FDCA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4414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513E6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69650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Cấp học</w:t>
            </w:r>
          </w:p>
        </w:tc>
      </w:tr>
      <w:tr w:rsidR="00FB1890" w14:paraId="1F54E0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60CBF4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D402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41E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D6425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B107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7291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bài giảng</w:t>
            </w:r>
          </w:p>
        </w:tc>
      </w:tr>
    </w:tbl>
    <w:p w14:paraId="1636741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1A8CA1C9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F35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89F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1DA1D09F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768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342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trong bài học</w:t>
            </w:r>
          </w:p>
        </w:tc>
      </w:tr>
      <w:tr w:rsidR="00FB1890" w14:paraId="1EB535F8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D13C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D16C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FCDC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6EE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571F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613E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C7E915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E43FD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1DF4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8FFEF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4FE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389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9784A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7F3A350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45A73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2DBC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A4952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9A9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1673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4153D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câu hỏi</w:t>
            </w:r>
          </w:p>
        </w:tc>
      </w:tr>
      <w:tr w:rsidR="00FB1890" w14:paraId="1B88592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1FFC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E36D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LoCId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DB47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FA3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7E3F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55541B" w14:textId="77777777" w:rsidR="00FB1890" w:rsidRDefault="00FB1890" w:rsidP="006E37EF"/>
        </w:tc>
      </w:tr>
      <w:tr w:rsidR="00FB1890" w14:paraId="0A88E0D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D1736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460E4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E0F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BB44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E2C58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67F7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 của câu hỏi</w:t>
            </w:r>
          </w:p>
        </w:tc>
      </w:tr>
    </w:tbl>
    <w:p w14:paraId="40261A81" w14:textId="77777777" w:rsidR="00FB1890" w:rsidRDefault="00FB1890" w:rsidP="00FB1890">
      <w:pPr>
        <w:pStyle w:val="u3"/>
      </w:pPr>
      <w:r>
        <w:t xml:space="preserve">Bảng câu </w:t>
      </w:r>
      <w:r w:rsidRPr="00807986">
        <w:t>hỏi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1334"/>
        <w:gridCol w:w="1340"/>
        <w:gridCol w:w="986"/>
        <w:gridCol w:w="1153"/>
        <w:gridCol w:w="2392"/>
      </w:tblGrid>
      <w:tr w:rsidR="00FB1890" w14:paraId="5986E8B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D399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B4F7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Question</w:t>
            </w:r>
          </w:p>
        </w:tc>
      </w:tr>
      <w:tr w:rsidR="00FB1890" w14:paraId="234AD4A1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9EBA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F22A3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</w:t>
            </w:r>
          </w:p>
        </w:tc>
      </w:tr>
      <w:tr w:rsidR="00FB1890" w14:paraId="4D1D769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BEB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30F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7889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DFEE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9B01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04AAE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41821D40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5BB02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80FF6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511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B839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5387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8319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1AA8C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8EE4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EA7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D789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B79604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2D02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F9151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Câu hỏi</w:t>
            </w:r>
          </w:p>
        </w:tc>
      </w:tr>
      <w:tr w:rsidR="00FB1890" w14:paraId="4E6D7B89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D107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FCA0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2E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FA42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9F77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765A2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câu hỏi</w:t>
            </w:r>
          </w:p>
        </w:tc>
      </w:tr>
      <w:tr w:rsidR="00FB1890" w14:paraId="6F00196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2909C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696E1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Subject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1F4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7EC3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D137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411CF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Môn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học</w:t>
            </w:r>
          </w:p>
        </w:tc>
      </w:tr>
      <w:tr w:rsidR="00FB1890" w14:paraId="05C1341E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C363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18270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Grade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418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7D5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4202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B110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Khối học</w:t>
            </w:r>
          </w:p>
        </w:tc>
      </w:tr>
      <w:tr w:rsidR="00FB1890" w14:paraId="2FC3480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F911BA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29FA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7E590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A3E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EEA2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29418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Trạng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thái</w:t>
            </w:r>
          </w:p>
        </w:tc>
      </w:tr>
    </w:tbl>
    <w:p w14:paraId="71AE5382" w14:textId="77777777" w:rsidR="00FB1890" w:rsidRDefault="00FB1890" w:rsidP="00FB1890"/>
    <w:p w14:paraId="47C699D0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7956506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796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5B9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Anser</w:t>
            </w:r>
            <w:proofErr w:type="spellEnd"/>
          </w:p>
        </w:tc>
      </w:tr>
      <w:tr w:rsidR="00FB1890" w14:paraId="5305F34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586D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5D0E9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1701F92C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3A4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CFCA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CD3C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767F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1549E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141B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0288F41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C0C69B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8FF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DAB28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00DE8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5E57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FF86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C7C3F8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8CF13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FCF8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9517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E6FB6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76899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8488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 câu trả lời</w:t>
            </w:r>
          </w:p>
        </w:tc>
      </w:tr>
      <w:tr w:rsidR="00FB1890" w14:paraId="625667D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9EAA8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0036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90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25D02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FF5FB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A1C2" w14:textId="77777777" w:rsidR="00FB1890" w:rsidRDefault="00FB1890" w:rsidP="006E37EF"/>
        </w:tc>
      </w:tr>
      <w:tr w:rsidR="00FB1890" w14:paraId="59CD4D9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D99CB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5CC4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F14E2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F0D7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3B6D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4B1E1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Định danh câu hỏi</w:t>
            </w:r>
          </w:p>
        </w:tc>
      </w:tr>
    </w:tbl>
    <w:p w14:paraId="34266469" w14:textId="77777777" w:rsidR="00FB1890" w:rsidRDefault="00FB1890" w:rsidP="00FB1890">
      <w:pPr>
        <w:pStyle w:val="u3"/>
      </w:pPr>
      <w:r>
        <w:t xml:space="preserve">Bảng </w:t>
      </w:r>
      <w:r w:rsidRPr="00807986">
        <w:t>bài</w:t>
      </w:r>
      <w:r>
        <w:t xml:space="preserve">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396"/>
        <w:gridCol w:w="1333"/>
        <w:gridCol w:w="976"/>
        <w:gridCol w:w="1139"/>
        <w:gridCol w:w="2392"/>
      </w:tblGrid>
      <w:tr w:rsidR="00FB1890" w14:paraId="7836A4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E6DFB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16B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Test</w:t>
            </w:r>
          </w:p>
        </w:tc>
      </w:tr>
      <w:tr w:rsidR="00FB1890" w14:paraId="6088B4FD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59C1B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77F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Bài kiểm tra</w:t>
            </w:r>
          </w:p>
        </w:tc>
      </w:tr>
      <w:tr w:rsidR="00FB1890" w14:paraId="12638895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4369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EE8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3668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660A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AD958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813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255B1D1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7B6EE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5B802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4FE39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AF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A36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59C15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02870DC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76F5AF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C12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2FB4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0EE8E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8AC8C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D0422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bài kiểm tra</w:t>
            </w:r>
          </w:p>
        </w:tc>
      </w:tr>
      <w:tr w:rsidR="00FB1890" w14:paraId="06DBAE81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8D1A2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FEDFC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DB174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17E3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2B832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12C4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Loại bài kiểm tra</w:t>
            </w:r>
          </w:p>
        </w:tc>
      </w:tr>
      <w:tr w:rsidR="00FB1890" w14:paraId="5391CB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24C20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EF497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StartDate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E2D61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B10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9009F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99A66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bắt đầu kiểm tra</w:t>
            </w:r>
          </w:p>
        </w:tc>
      </w:tr>
      <w:tr w:rsidR="00FB1890" w14:paraId="70DEB5AF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6D74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DDC2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ExpireDate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33C0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71AD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1C0D75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3D186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Thời gian kết thúc bài kiểm tra</w:t>
            </w:r>
          </w:p>
        </w:tc>
      </w:tr>
      <w:tr w:rsidR="00FB1890" w14:paraId="6DC8BA77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ECDB3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A34C8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IsDeleted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CF9E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CB87E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298E3A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1E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Trang Thái bài kiểm tra</w:t>
            </w:r>
          </w:p>
        </w:tc>
      </w:tr>
    </w:tbl>
    <w:p w14:paraId="48A6486A" w14:textId="77777777" w:rsidR="00FB1890" w:rsidRDefault="00FB1890" w:rsidP="00FB1890">
      <w:pPr>
        <w:pStyle w:val="u3"/>
      </w:pPr>
      <w:r>
        <w:t>Bảng câu hỏi bài kiểm tra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400"/>
        <w:gridCol w:w="1336"/>
        <w:gridCol w:w="980"/>
        <w:gridCol w:w="1146"/>
        <w:gridCol w:w="2361"/>
      </w:tblGrid>
      <w:tr w:rsidR="00FB1890" w14:paraId="4F95AEB6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4D49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D572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TestQuestion</w:t>
            </w:r>
            <w:proofErr w:type="spellEnd"/>
          </w:p>
        </w:tc>
      </w:tr>
      <w:tr w:rsidR="00FB1890" w14:paraId="659FD50B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C6EC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1DED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hỏi của bài kiểm tra</w:t>
            </w:r>
          </w:p>
        </w:tc>
      </w:tr>
      <w:tr w:rsidR="00FB1890" w14:paraId="0DB626AB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BD048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6285D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F6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CBF0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E6B0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EDAA9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D9D7E9D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F6305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AA02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95F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1023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30074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4E83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2595770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0F37CE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DCD3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6EE0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D6CBC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54CF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76833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bài kiểm tra</w:t>
            </w:r>
          </w:p>
        </w:tc>
      </w:tr>
      <w:tr w:rsidR="00FB1890" w14:paraId="56530C88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42666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4215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3D39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184FF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C0C55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EA7A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 kiểm tra</w:t>
            </w:r>
          </w:p>
        </w:tc>
      </w:tr>
    </w:tbl>
    <w:p w14:paraId="4B14AD46" w14:textId="77777777" w:rsidR="00FB1890" w:rsidRDefault="00FB1890" w:rsidP="00FB1890">
      <w:pPr>
        <w:pStyle w:val="u3"/>
      </w:pPr>
      <w:r>
        <w:t xml:space="preserve">Bảng </w:t>
      </w:r>
      <w:r w:rsidRPr="00807986">
        <w:t>câu</w:t>
      </w:r>
      <w:r>
        <w:t xml:space="preserve"> trả lời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1"/>
        <w:gridCol w:w="1399"/>
        <w:gridCol w:w="1329"/>
        <w:gridCol w:w="972"/>
        <w:gridCol w:w="1134"/>
        <w:gridCol w:w="2415"/>
      </w:tblGrid>
      <w:tr w:rsidR="00FB1890" w14:paraId="4A4E838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837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876C3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Answer</w:t>
            </w:r>
          </w:p>
        </w:tc>
      </w:tr>
      <w:tr w:rsidR="00FB1890" w14:paraId="6094FB02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18587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077EB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câu trả lời</w:t>
            </w:r>
          </w:p>
        </w:tc>
      </w:tr>
      <w:tr w:rsidR="00FB1890" w14:paraId="581EC519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E755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8368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02A5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1605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D156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AE27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51D4209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7C301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4CC9C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E69E3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01DD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578C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4742A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3C762DA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F3DFC1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DBDC3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Content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BC913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DC65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2F4CA0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B7F7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Nội dung</w:t>
            </w:r>
          </w:p>
        </w:tc>
      </w:tr>
      <w:tr w:rsidR="00FB1890" w14:paraId="63417DEA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C1702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93D6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Istrue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53DB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Bool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E1A4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40757" w14:textId="77777777" w:rsidR="00FB1890" w:rsidRDefault="00FB1890" w:rsidP="006E37EF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6A68C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Câu trả lời </w:t>
            </w:r>
            <w:proofErr w:type="spellStart"/>
            <w:r>
              <w:rPr>
                <w:rFonts w:ascii="Calibri" w:hAnsi="Calibri" w:cs="Calibri"/>
                <w:color w:val="000000"/>
              </w:rPr>
              <w:t>cho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câu hỏi đúng </w:t>
            </w:r>
            <w:proofErr w:type="spellStart"/>
            <w:r>
              <w:rPr>
                <w:rFonts w:ascii="Calibri" w:hAnsi="Calibri" w:cs="Calibri"/>
                <w:color w:val="000000"/>
              </w:rPr>
              <w:t>sai</w:t>
            </w:r>
            <w:proofErr w:type="spellEnd"/>
          </w:p>
        </w:tc>
      </w:tr>
      <w:tr w:rsidR="00FB1890" w14:paraId="080490E2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876FD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49A0D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QuestionId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C95FA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255F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A7A1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FB8404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câu hỏi</w:t>
            </w:r>
          </w:p>
        </w:tc>
      </w:tr>
    </w:tbl>
    <w:p w14:paraId="3236D24B" w14:textId="77777777" w:rsidR="00FB1890" w:rsidRDefault="00FB1890" w:rsidP="00FB1890">
      <w:pPr>
        <w:pStyle w:val="u3"/>
      </w:pPr>
      <w:r>
        <w:t xml:space="preserve">Bảng </w:t>
      </w:r>
      <w:r w:rsidRPr="00FB1890">
        <w:t>điểm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348"/>
        <w:gridCol w:w="1339"/>
        <w:gridCol w:w="984"/>
        <w:gridCol w:w="1152"/>
        <w:gridCol w:w="2385"/>
      </w:tblGrid>
      <w:tr w:rsidR="00FB1890" w14:paraId="6DA75A33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E56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bảng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58C6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TestResult</w:t>
            </w:r>
            <w:proofErr w:type="spellEnd"/>
          </w:p>
        </w:tc>
      </w:tr>
      <w:tr w:rsidR="00FB1890" w14:paraId="3B1E8065" w14:textId="77777777" w:rsidTr="006E37E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3C451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3493FF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Lưu </w:t>
            </w:r>
            <w:proofErr w:type="spellStart"/>
            <w:r>
              <w:rPr>
                <w:rFonts w:ascii="Calibri" w:hAnsi="Calibri" w:cs="Calibri"/>
                <w:color w:val="000000"/>
              </w:rPr>
              <w:t>trữ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thông tin về điểm cuối khóa</w:t>
            </w:r>
          </w:p>
        </w:tc>
      </w:tr>
      <w:tr w:rsidR="00FB1890" w14:paraId="45980243" w14:textId="77777777" w:rsidTr="006E37EF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30659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Chi tiết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B6A6A8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Tên trường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24291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Kiểu dữ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4A0C35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Bắt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342D1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Ràng buộc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7258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 xml:space="preserve">Mục </w:t>
            </w:r>
            <w:proofErr w:type="spellStart"/>
            <w:r>
              <w:rPr>
                <w:rFonts w:ascii="Calibri" w:hAnsi="Calibri" w:cs="Calibri"/>
                <w:color w:val="000000"/>
              </w:rPr>
              <w:t>đích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sử dụng của trường</w:t>
            </w:r>
          </w:p>
        </w:tc>
      </w:tr>
      <w:tr w:rsidR="00FB1890" w14:paraId="34F50AAB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9BAA17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927D2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979A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DF29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121D0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AB0BE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Chỉ số của bảng</w:t>
            </w:r>
          </w:p>
        </w:tc>
      </w:tr>
      <w:tr w:rsidR="00FB1890" w14:paraId="60832F86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A702DC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25895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StudentId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138DA6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2E037B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4847EC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FBF217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Mã học sinh</w:t>
            </w:r>
          </w:p>
        </w:tc>
      </w:tr>
      <w:tr w:rsidR="00FB1890" w14:paraId="44FCCF4C" w14:textId="77777777" w:rsidTr="006E37EF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31959" w14:textId="77777777" w:rsidR="00FB1890" w:rsidRDefault="00FB1890" w:rsidP="006E37EF">
            <w:pPr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033D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TQId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27889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proofErr w:type="spellStart"/>
            <w:r>
              <w:rPr>
                <w:rFonts w:ascii="Calibri" w:hAnsi="Calibri" w:cs="Calibri"/>
                <w:color w:val="000000"/>
              </w:rPr>
              <w:t>ObjectId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96CBAD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Có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10969E" w14:textId="77777777" w:rsidR="00FB1890" w:rsidRDefault="00FB1890" w:rsidP="006E37EF">
            <w:pPr>
              <w:pStyle w:val="ThngthngWeb"/>
              <w:spacing w:before="0" w:beforeAutospacing="0" w:after="0" w:afterAutospacing="0"/>
            </w:pPr>
            <w:r>
              <w:rPr>
                <w:rFonts w:ascii="Calibri" w:hAnsi="Calibri" w:cs="Calibri"/>
                <w:color w:val="000000"/>
              </w:rPr>
              <w:t>Khóa ngoài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F2574" w14:textId="77777777" w:rsidR="00FB1890" w:rsidRDefault="00FB1890" w:rsidP="006E37EF"/>
        </w:tc>
      </w:tr>
    </w:tbl>
    <w:p w14:paraId="5D2B76BB" w14:textId="77777777" w:rsidR="006522AC" w:rsidRPr="003D0A03" w:rsidRDefault="006522AC" w:rsidP="003D0A03">
      <w:pPr>
        <w:rPr>
          <w:lang w:eastAsia="en-US" w:bidi="ar-SA"/>
        </w:rPr>
      </w:pPr>
    </w:p>
    <w:p w14:paraId="09ACA236" w14:textId="24569DE3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5" w:name="_Toc25660402"/>
      <w:r w:rsidRPr="17EA46ED">
        <w:rPr>
          <w:rFonts w:eastAsia="Times New Roman" w:cs="Times New Roman"/>
          <w:lang w:eastAsia="en-US" w:bidi="ar-SA"/>
        </w:rPr>
        <w:lastRenderedPageBreak/>
        <w:t>Mạng</w:t>
      </w:r>
      <w:bookmarkEnd w:id="25"/>
    </w:p>
    <w:p w14:paraId="29F3D792" w14:textId="34D8CCA1" w:rsidR="00300482" w:rsidRPr="00300482" w:rsidRDefault="00596D8C" w:rsidP="00300482">
      <w:pPr>
        <w:rPr>
          <w:lang w:eastAsia="en-US" w:bidi="ar-SA"/>
        </w:rPr>
      </w:pPr>
      <w:r w:rsidRPr="00596D8C">
        <w:rPr>
          <w:noProof/>
          <w:lang w:eastAsia="en-US" w:bidi="ar-SA"/>
        </w:rPr>
        <w:drawing>
          <wp:inline distT="0" distB="0" distL="0" distR="0" wp14:anchorId="7C2F02C5" wp14:editId="758C2BDB">
            <wp:extent cx="5575300" cy="4462780"/>
            <wp:effectExtent l="0" t="0" r="635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lastRenderedPageBreak/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9EAD64" w14:textId="77777777" w:rsidR="000C55E3" w:rsidRDefault="000C55E3">
      <w:r>
        <w:separator/>
      </w:r>
    </w:p>
    <w:p w14:paraId="726EC292" w14:textId="77777777" w:rsidR="000C55E3" w:rsidRDefault="000C55E3"/>
  </w:endnote>
  <w:endnote w:type="continuationSeparator" w:id="0">
    <w:p w14:paraId="7F60F664" w14:textId="77777777" w:rsidR="000C55E3" w:rsidRDefault="000C55E3">
      <w:r>
        <w:continuationSeparator/>
      </w:r>
    </w:p>
    <w:p w14:paraId="45D943D4" w14:textId="77777777" w:rsidR="000C55E3" w:rsidRDefault="000C55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5D7D44" w14:textId="77777777" w:rsidR="000C55E3" w:rsidRDefault="000C55E3">
      <w:r>
        <w:separator/>
      </w:r>
    </w:p>
    <w:p w14:paraId="609B5558" w14:textId="77777777" w:rsidR="000C55E3" w:rsidRDefault="000C55E3"/>
  </w:footnote>
  <w:footnote w:type="continuationSeparator" w:id="0">
    <w:p w14:paraId="470C3213" w14:textId="77777777" w:rsidR="000C55E3" w:rsidRDefault="000C55E3">
      <w:r>
        <w:continuationSeparator/>
      </w:r>
    </w:p>
    <w:p w14:paraId="39E9D39A" w14:textId="77777777" w:rsidR="000C55E3" w:rsidRDefault="000C55E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0AC1E1E"/>
    <w:multiLevelType w:val="hybridMultilevel"/>
    <w:tmpl w:val="58B6918A"/>
    <w:lvl w:ilvl="0" w:tplc="C38EA0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15563D5"/>
    <w:multiLevelType w:val="multilevel"/>
    <w:tmpl w:val="38EE8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6962BE"/>
    <w:multiLevelType w:val="hybridMultilevel"/>
    <w:tmpl w:val="D4B23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2FE21B2F"/>
    <w:multiLevelType w:val="hybridMultilevel"/>
    <w:tmpl w:val="277A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5B3F529D"/>
    <w:multiLevelType w:val="hybridMultilevel"/>
    <w:tmpl w:val="393AB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2081312"/>
    <w:multiLevelType w:val="hybridMultilevel"/>
    <w:tmpl w:val="876489FA"/>
    <w:lvl w:ilvl="0" w:tplc="C38EA0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8"/>
  </w:num>
  <w:num w:numId="23">
    <w:abstractNumId w:val="47"/>
  </w:num>
  <w:num w:numId="24">
    <w:abstractNumId w:val="23"/>
  </w:num>
  <w:num w:numId="25">
    <w:abstractNumId w:val="20"/>
  </w:num>
  <w:num w:numId="26">
    <w:abstractNumId w:val="25"/>
  </w:num>
  <w:num w:numId="27">
    <w:abstractNumId w:val="33"/>
  </w:num>
  <w:num w:numId="28">
    <w:abstractNumId w:val="26"/>
  </w:num>
  <w:num w:numId="29">
    <w:abstractNumId w:val="44"/>
  </w:num>
  <w:num w:numId="30">
    <w:abstractNumId w:val="35"/>
  </w:num>
  <w:num w:numId="31">
    <w:abstractNumId w:val="21"/>
  </w:num>
  <w:num w:numId="32">
    <w:abstractNumId w:val="19"/>
  </w:num>
  <w:num w:numId="33">
    <w:abstractNumId w:val="40"/>
  </w:num>
  <w:num w:numId="34">
    <w:abstractNumId w:val="31"/>
  </w:num>
  <w:num w:numId="35">
    <w:abstractNumId w:val="36"/>
  </w:num>
  <w:num w:numId="36">
    <w:abstractNumId w:val="30"/>
  </w:num>
  <w:num w:numId="37">
    <w:abstractNumId w:val="38"/>
  </w:num>
  <w:num w:numId="38">
    <w:abstractNumId w:val="37"/>
  </w:num>
  <w:num w:numId="39">
    <w:abstractNumId w:val="45"/>
  </w:num>
  <w:num w:numId="40">
    <w:abstractNumId w:val="27"/>
  </w:num>
  <w:num w:numId="41">
    <w:abstractNumId w:val="46"/>
  </w:num>
  <w:num w:numId="42">
    <w:abstractNumId w:val="42"/>
  </w:num>
  <w:num w:numId="43">
    <w:abstractNumId w:val="39"/>
  </w:num>
  <w:num w:numId="44">
    <w:abstractNumId w:val="29"/>
    <w:lvlOverride w:ilvl="2">
      <w:lvl w:ilvl="2">
        <w:numFmt w:val="decimal"/>
        <w:lvlText w:val="%3."/>
        <w:lvlJc w:val="left"/>
      </w:lvl>
    </w:lvlOverride>
  </w:num>
  <w:num w:numId="45">
    <w:abstractNumId w:val="34"/>
  </w:num>
  <w:num w:numId="46">
    <w:abstractNumId w:val="41"/>
  </w:num>
  <w:num w:numId="47">
    <w:abstractNumId w:val="32"/>
  </w:num>
  <w:num w:numId="48">
    <w:abstractNumId w:val="28"/>
  </w:num>
  <w:num w:numId="49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C55E3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59BA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0482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0A03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D8C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2AC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161AB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38D5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009"/>
    <w:rsid w:val="00A206EB"/>
    <w:rsid w:val="00A23C6C"/>
    <w:rsid w:val="00A2521D"/>
    <w:rsid w:val="00A30C44"/>
    <w:rsid w:val="00A31DC4"/>
    <w:rsid w:val="00A3290F"/>
    <w:rsid w:val="00A367CF"/>
    <w:rsid w:val="00A427D2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519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26C1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890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  <w:style w:type="character" w:customStyle="1" w:styleId="apple-tab-span">
    <w:name w:val="apple-tab-span"/>
    <w:basedOn w:val="Phngmcinhcuaoanvn"/>
    <w:rsid w:val="00652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bookmark://_Toc25660395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image" Target="media/image1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header" Target="header2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image" Target="media/image10.png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png"/><Relationship Id="rId60" Type="http://schemas.openxmlformats.org/officeDocument/2006/relationships/header" Target="header3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39" Type="http://schemas.openxmlformats.org/officeDocument/2006/relationships/hyperlink" Target="bookmark://_Toc256604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D8BBB-ACB8-4059-AFF5-7A2F8F2AB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23</Pages>
  <Words>2323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275</cp:revision>
  <cp:lastPrinted>2008-03-13T11:02:00Z</cp:lastPrinted>
  <dcterms:created xsi:type="dcterms:W3CDTF">2018-10-22T04:18:00Z</dcterms:created>
  <dcterms:modified xsi:type="dcterms:W3CDTF">2019-12-17T05:40:00Z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