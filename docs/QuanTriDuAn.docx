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752581"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752581"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752581"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752581"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752581"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752581"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752581"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752581"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752581"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752581"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752581"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752581"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752581"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752581"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752581"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752581"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752581"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752581"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752581"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752581"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752581"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752581"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752581"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752581"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752581"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752581"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752581"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752581"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752581"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752581"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752581"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49B7B39F" w14:textId="77777777" w:rsidR="00B7009F" w:rsidRDefault="00B7009F" w:rsidP="00B7009F">
      <w:pPr>
        <w:pStyle w:val="ListParagraph"/>
        <w:numPr>
          <w:ilvl w:val="0"/>
          <w:numId w:val="45"/>
        </w:numPr>
        <w:rPr>
          <w:lang w:val="vi-VN"/>
        </w:rPr>
      </w:pPr>
      <w:r>
        <w:rPr>
          <w:lang w:val="vi-VN"/>
        </w:rPr>
        <w:lastRenderedPageBreak/>
        <w:t>Quy định sử dụng email:</w:t>
      </w:r>
    </w:p>
    <w:p w14:paraId="2772C875" w14:textId="77777777" w:rsidR="00B7009F" w:rsidRDefault="00B7009F" w:rsidP="00B7009F">
      <w:pPr>
        <w:pStyle w:val="ListParagraph"/>
        <w:numPr>
          <w:ilvl w:val="1"/>
          <w:numId w:val="45"/>
        </w:numPr>
        <w:rPr>
          <w:lang w:val="vi-VN"/>
        </w:rPr>
      </w:pPr>
      <w:r>
        <w:rPr>
          <w:lang w:val="vi-VN"/>
        </w:rPr>
        <w:t>Luật khi gửi email:</w:t>
      </w:r>
    </w:p>
    <w:p w14:paraId="79810758" w14:textId="77777777" w:rsidR="00B7009F" w:rsidRDefault="00B7009F" w:rsidP="00B7009F">
      <w:pPr>
        <w:pStyle w:val="ListParagraph"/>
        <w:numPr>
          <w:ilvl w:val="2"/>
          <w:numId w:val="45"/>
        </w:numPr>
        <w:rPr>
          <w:lang w:val="vi-VN"/>
        </w:rPr>
      </w:pPr>
      <w:r>
        <w:rPr>
          <w:lang w:val="vi-VN"/>
        </w:rPr>
        <w:t xml:space="preserve">Gửi email qua Outlook trên web: </w:t>
      </w:r>
      <w:hyperlink r:id="rId52" w:history="1">
        <w:r>
          <w:rPr>
            <w:rStyle w:val="Hyperlink"/>
          </w:rPr>
          <w:t>https://outlook.office.com</w:t>
        </w:r>
      </w:hyperlink>
    </w:p>
    <w:p w14:paraId="6603A8D0" w14:textId="77777777" w:rsidR="00B7009F" w:rsidRDefault="00B7009F" w:rsidP="00B7009F">
      <w:pPr>
        <w:pStyle w:val="ListParagraph"/>
        <w:numPr>
          <w:ilvl w:val="2"/>
          <w:numId w:val="45"/>
        </w:numPr>
        <w:rPr>
          <w:lang w:val="vi-VN"/>
        </w:rPr>
      </w:pPr>
      <w:r>
        <w:rPr>
          <w:lang w:val="vi-VN"/>
        </w:rPr>
        <w:t>Mỗi thành viên trong 1 bộ phận phải gửi email có Cc. tới tất cả thành viên trong bộ phận đó.</w:t>
      </w:r>
    </w:p>
    <w:p w14:paraId="3570187E" w14:textId="77777777" w:rsidR="00B7009F" w:rsidRDefault="00B7009F" w:rsidP="00B7009F">
      <w:pPr>
        <w:pStyle w:val="ListParagraph"/>
        <w:numPr>
          <w:ilvl w:val="1"/>
          <w:numId w:val="45"/>
        </w:numPr>
        <w:rPr>
          <w:lang w:val="vi-VN"/>
        </w:rPr>
      </w:pPr>
      <w:r>
        <w:rPr>
          <w:lang w:val="vi-VN"/>
        </w:rPr>
        <w:t>Luật khi nhận email:</w:t>
      </w:r>
    </w:p>
    <w:p w14:paraId="286866F4" w14:textId="77777777" w:rsidR="00B7009F" w:rsidRPr="00B04E87" w:rsidRDefault="00B7009F" w:rsidP="00B7009F">
      <w:pPr>
        <w:pStyle w:val="ListParagraph"/>
        <w:numPr>
          <w:ilvl w:val="2"/>
          <w:numId w:val="45"/>
        </w:numPr>
        <w:rPr>
          <w:lang w:val="vi-VN"/>
        </w:rPr>
      </w:pPr>
      <w:r>
        <w:rPr>
          <w:lang w:val="vi-VN"/>
        </w:rPr>
        <w:t xml:space="preserve">Nhận email qua Outlook trên web: </w:t>
      </w:r>
      <w:hyperlink r:id="rId53" w:history="1">
        <w:r>
          <w:rPr>
            <w:rStyle w:val="Hyperlink"/>
          </w:rPr>
          <w:t>https://outlook.office.com</w:t>
        </w:r>
      </w:hyperlink>
    </w:p>
    <w:p w14:paraId="48425590" w14:textId="77777777" w:rsidR="00B7009F" w:rsidRPr="00B04E87" w:rsidRDefault="00B7009F" w:rsidP="00B7009F">
      <w:pPr>
        <w:pStyle w:val="ListParagraph"/>
        <w:numPr>
          <w:ilvl w:val="1"/>
          <w:numId w:val="45"/>
        </w:numPr>
        <w:rPr>
          <w:i/>
          <w:iCs/>
          <w:lang w:val="vi-VN"/>
        </w:rPr>
      </w:pPr>
      <w:r>
        <w:rPr>
          <w:lang w:val="vi-VN"/>
        </w:rPr>
        <w:t>Luật khi gửi email chuyển tiếp:</w:t>
      </w:r>
    </w:p>
    <w:p w14:paraId="33D9549F" w14:textId="77777777" w:rsidR="00B7009F" w:rsidRPr="00206913" w:rsidRDefault="00B7009F" w:rsidP="00B7009F">
      <w:pPr>
        <w:pStyle w:val="ListParagraph"/>
        <w:numPr>
          <w:ilvl w:val="2"/>
          <w:numId w:val="45"/>
        </w:numPr>
        <w:rPr>
          <w:i/>
          <w:iCs/>
          <w:lang w:val="vi-VN"/>
        </w:rPr>
      </w:pPr>
      <w:r>
        <w:rPr>
          <w:lang w:val="vi-VN"/>
        </w:rPr>
        <w:t>Email chuyển tiếp phải được gửi với tiêu đề và trường Cc. giữ nguyên không thay đổi</w:t>
      </w:r>
    </w:p>
    <w:p w14:paraId="201D3D5C" w14:textId="51798F2F" w:rsidR="00E31DB9" w:rsidRDefault="17EA46ED" w:rsidP="17EA46ED">
      <w:pPr>
        <w:pStyle w:val="Heading1"/>
      </w:pPr>
      <w:r w:rsidRPr="17EA46ED">
        <w:rPr>
          <w:rFonts w:eastAsia="Times New Roman" w:cs="Times New Roman"/>
        </w:rPr>
        <w:t>Ước lượng chung</w:t>
      </w:r>
      <w:bookmarkEnd w:id="13"/>
    </w:p>
    <w:p w14:paraId="486E4519" w14:textId="6B9C9826" w:rsidR="00464FA9" w:rsidRDefault="17EA46ED" w:rsidP="17EA46ED">
      <w:pPr>
        <w:pStyle w:val="Heading2"/>
      </w:pPr>
      <w:bookmarkStart w:id="14" w:name="_Toc25660392"/>
      <w:r w:rsidRPr="17EA46ED">
        <w:rPr>
          <w:rFonts w:eastAsia="Times New Roman" w:cs="Times New Roman"/>
        </w:rPr>
        <w:t>Ước lượng tính năng</w:t>
      </w:r>
      <w:bookmarkEnd w:id="14"/>
    </w:p>
    <w:p w14:paraId="1852D80E" w14:textId="7A727C3C" w:rsidR="00A22EAF" w:rsidRPr="00106A07" w:rsidRDefault="00A22EAF" w:rsidP="00A22EAF">
      <w:pPr>
        <w:pStyle w:val="ListParagraph"/>
        <w:numPr>
          <w:ilvl w:val="0"/>
          <w:numId w:val="45"/>
        </w:numPr>
        <w:rPr>
          <w:i/>
          <w:iCs/>
          <w:lang w:val="vi-VN"/>
        </w:rPr>
      </w:pPr>
      <w:bookmarkStart w:id="15" w:name="_Toc25660393"/>
      <w:r>
        <w:rPr>
          <w:lang w:val="vi-VN"/>
        </w:rPr>
        <w:t>Đăng ký tài khoản.</w:t>
      </w:r>
    </w:p>
    <w:p w14:paraId="1515049B" w14:textId="04D5089C" w:rsidR="00106A07" w:rsidRPr="00C47EB9" w:rsidRDefault="00106A07" w:rsidP="00106A07">
      <w:pPr>
        <w:pStyle w:val="ListParagraph"/>
        <w:numPr>
          <w:ilvl w:val="0"/>
          <w:numId w:val="45"/>
        </w:numPr>
        <w:rPr>
          <w:i/>
          <w:iCs/>
          <w:lang w:val="vi-VN"/>
        </w:rPr>
      </w:pPr>
      <w:r>
        <w:rPr>
          <w:lang w:val="vi-VN"/>
        </w:rPr>
        <w:t>Đăng nhập tài khoản.</w:t>
      </w:r>
    </w:p>
    <w:p w14:paraId="5E4818D8" w14:textId="77777777" w:rsidR="00C47EB9" w:rsidRPr="00206913" w:rsidRDefault="00C47EB9" w:rsidP="00C47EB9">
      <w:pPr>
        <w:pStyle w:val="ListParagraph"/>
        <w:numPr>
          <w:ilvl w:val="0"/>
          <w:numId w:val="45"/>
        </w:numPr>
        <w:rPr>
          <w:i/>
          <w:iCs/>
          <w:lang w:val="vi-VN"/>
        </w:rPr>
      </w:pPr>
      <w:r>
        <w:rPr>
          <w:lang w:val="vi-VN"/>
        </w:rPr>
        <w:t>Mua khóa học trực tuyến.</w:t>
      </w:r>
    </w:p>
    <w:p w14:paraId="0EEDF7A7" w14:textId="77777777" w:rsidR="00C47EB9" w:rsidRPr="00206913" w:rsidRDefault="00C47EB9" w:rsidP="00C47EB9">
      <w:pPr>
        <w:pStyle w:val="ListParagraph"/>
        <w:numPr>
          <w:ilvl w:val="0"/>
          <w:numId w:val="45"/>
        </w:numPr>
        <w:rPr>
          <w:i/>
          <w:iCs/>
          <w:lang w:val="vi-VN"/>
        </w:rPr>
      </w:pPr>
      <w:r>
        <w:rPr>
          <w:lang w:val="vi-VN"/>
        </w:rPr>
        <w:t>Học trực tuyến.</w:t>
      </w:r>
    </w:p>
    <w:p w14:paraId="7BB80942" w14:textId="3D96339B" w:rsidR="00C47EB9" w:rsidRPr="00C47EB9" w:rsidRDefault="00C47EB9" w:rsidP="00C47EB9">
      <w:pPr>
        <w:pStyle w:val="ListParagraph"/>
        <w:numPr>
          <w:ilvl w:val="0"/>
          <w:numId w:val="45"/>
        </w:numPr>
        <w:rPr>
          <w:i/>
          <w:iCs/>
          <w:lang w:val="vi-VN"/>
        </w:rPr>
      </w:pPr>
      <w:r>
        <w:rPr>
          <w:lang w:val="vi-VN"/>
        </w:rPr>
        <w:t>Theo dõi tiến độ học tập.</w:t>
      </w:r>
    </w:p>
    <w:p w14:paraId="7BAAB606" w14:textId="77777777" w:rsidR="00B34199" w:rsidRDefault="17EA46ED" w:rsidP="00B34199">
      <w:pPr>
        <w:pStyle w:val="Heading2"/>
      </w:pPr>
      <w:r w:rsidRPr="17EA46ED">
        <w:rPr>
          <w:rFonts w:eastAsia="Times New Roman" w:cs="Times New Roman"/>
        </w:rPr>
        <w:lastRenderedPageBreak/>
        <w:t>Work Breakdown Structure</w:t>
      </w:r>
      <w:bookmarkEnd w:id="15"/>
    </w:p>
    <w:p w14:paraId="0F738113" w14:textId="77777777" w:rsidR="002C4781" w:rsidRPr="002C4781" w:rsidRDefault="002C4781" w:rsidP="002C4781">
      <w:pPr>
        <w:jc w:val="center"/>
        <w:rPr>
          <w:rFonts w:eastAsia="MS Gothic" w:cs="Mangal"/>
        </w:rPr>
      </w:pPr>
      <w:bookmarkStart w:id="16" w:name="_Toc25660394"/>
      <w:r>
        <w:rPr>
          <w:noProof/>
        </w:rPr>
        <w:drawing>
          <wp:inline distT="0" distB="0" distL="0" distR="0" wp14:anchorId="090848D4" wp14:editId="1DDE9029">
            <wp:extent cx="4447439" cy="3852862"/>
            <wp:effectExtent l="0" t="0" r="0" b="0"/>
            <wp:docPr id="11" name="Picture 11" descr="C:\Users\Nam\AppData\Local\Microsoft\Windows\INetCache\Content.MSO\15C49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AppData\Local\Microsoft\Windows\INetCache\Content.MSO\15C49DDC.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6783" cy="3860957"/>
                    </a:xfrm>
                    <a:prstGeom prst="rect">
                      <a:avLst/>
                    </a:prstGeom>
                    <a:noFill/>
                    <a:ln>
                      <a:noFill/>
                    </a:ln>
                  </pic:spPr>
                </pic:pic>
              </a:graphicData>
            </a:graphic>
          </wp:inline>
        </w:drawing>
      </w:r>
    </w:p>
    <w:p w14:paraId="7CB60D16" w14:textId="39C681EF" w:rsidR="002814C8" w:rsidRDefault="17EA46ED" w:rsidP="17EA46ED">
      <w:pPr>
        <w:pStyle w:val="Heading2"/>
      </w:pPr>
      <w:r w:rsidRPr="17EA46ED">
        <w:rPr>
          <w:rFonts w:eastAsia="Times New Roman" w:cs="Times New Roman"/>
        </w:rPr>
        <w:t>Ước lượng thời gian</w:t>
      </w:r>
      <w:bookmarkEnd w:id="16"/>
    </w:p>
    <w:p w14:paraId="26456DDF" w14:textId="77777777" w:rsidR="001D68B1" w:rsidRPr="00AD5177" w:rsidRDefault="001D68B1" w:rsidP="001D68B1">
      <w:pPr>
        <w:pStyle w:val="ListParagraph"/>
        <w:numPr>
          <w:ilvl w:val="0"/>
          <w:numId w:val="45"/>
        </w:numPr>
        <w:rPr>
          <w:i/>
          <w:iCs/>
          <w:lang w:val="vi-VN"/>
        </w:rPr>
      </w:pPr>
      <w:bookmarkStart w:id="17" w:name="_Toc25660395"/>
      <w:r>
        <w:rPr>
          <w:i/>
          <w:iCs/>
          <w:noProof/>
          <w:lang w:val="vi-VN"/>
        </w:rPr>
        <w:drawing>
          <wp:anchor distT="0" distB="0" distL="114300" distR="114300" simplePos="0" relativeHeight="251667456" behindDoc="0" locked="0" layoutInCell="1" allowOverlap="1" wp14:anchorId="3B4CE5D9" wp14:editId="101A8F13">
            <wp:simplePos x="0" y="0"/>
            <wp:positionH relativeFrom="column">
              <wp:posOffset>542925</wp:posOffset>
            </wp:positionH>
            <wp:positionV relativeFrom="paragraph">
              <wp:posOffset>344805</wp:posOffset>
            </wp:positionV>
            <wp:extent cx="4578350" cy="3966845"/>
            <wp:effectExtent l="0" t="0" r="0" b="0"/>
            <wp:wrapTopAndBottom/>
            <wp:docPr id="12" name="Picture 12" descr="C:\Users\Nam\AppData\Local\Microsoft\Windows\INetCache\Content.MSO\53C0AC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m\AppData\Local\Microsoft\Windows\INetCache\Content.MSO\53C0AC4A.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8350" cy="3966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vi-VN"/>
        </w:rPr>
        <w:t>Ước lượng thời gian: (đơn vị: ngày)</w:t>
      </w:r>
    </w:p>
    <w:p w14:paraId="5094B9A9" w14:textId="77777777" w:rsidR="001D68B1" w:rsidRDefault="001D68B1" w:rsidP="001D68B1">
      <w:pPr>
        <w:pStyle w:val="ListParagraph"/>
        <w:numPr>
          <w:ilvl w:val="0"/>
          <w:numId w:val="45"/>
        </w:numPr>
        <w:rPr>
          <w:lang w:val="vi-VN"/>
        </w:rPr>
      </w:pPr>
      <w:r w:rsidRPr="00AD5177">
        <w:rPr>
          <w:lang w:val="vi-VN"/>
        </w:rPr>
        <w:lastRenderedPageBreak/>
        <w:t xml:space="preserve">Xác định đường </w:t>
      </w:r>
      <w:r>
        <w:rPr>
          <w:lang w:val="vi-VN"/>
        </w:rPr>
        <w:t xml:space="preserve">găng: 1. </w:t>
      </w:r>
      <w:r>
        <w:rPr>
          <w:lang w:val="vi-VN"/>
        </w:rPr>
        <w:sym w:font="Wingdings" w:char="F0E0"/>
      </w:r>
      <w:r>
        <w:rPr>
          <w:lang w:val="vi-VN"/>
        </w:rPr>
        <w:t xml:space="preserve"> 1.4 </w:t>
      </w:r>
      <w:r>
        <w:rPr>
          <w:lang w:val="vi-VN"/>
        </w:rPr>
        <w:sym w:font="Wingdings" w:char="F0E0"/>
      </w:r>
      <w:r>
        <w:rPr>
          <w:lang w:val="vi-VN"/>
        </w:rPr>
        <w:t xml:space="preserve"> 1.4.1 </w:t>
      </w:r>
      <w:r>
        <w:rPr>
          <w:lang w:val="vi-VN"/>
        </w:rPr>
        <w:sym w:font="Wingdings" w:char="F0E0"/>
      </w:r>
      <w:r>
        <w:rPr>
          <w:lang w:val="vi-VN"/>
        </w:rPr>
        <w:t xml:space="preserve"> 1.4.2 </w:t>
      </w:r>
      <w:r>
        <w:rPr>
          <w:lang w:val="vi-VN"/>
        </w:rPr>
        <w:sym w:font="Wingdings" w:char="F0E0"/>
      </w:r>
      <w:r>
        <w:rPr>
          <w:lang w:val="vi-VN"/>
        </w:rPr>
        <w:t xml:space="preserve"> 1.4.3</w:t>
      </w:r>
    </w:p>
    <w:p w14:paraId="5C3F9376" w14:textId="77777777" w:rsidR="00011215" w:rsidRPr="00011215" w:rsidRDefault="001D68B1" w:rsidP="00011215">
      <w:pPr>
        <w:pStyle w:val="ListParagraph"/>
        <w:numPr>
          <w:ilvl w:val="0"/>
          <w:numId w:val="45"/>
        </w:numPr>
      </w:pPr>
      <w:r w:rsidRPr="00011215">
        <w:rPr>
          <w:lang w:val="vi-VN"/>
        </w:rPr>
        <w:t>Ước lượng tổng thời gian của dự án: 15 ngày.</w:t>
      </w:r>
    </w:p>
    <w:p w14:paraId="33628FB7" w14:textId="1C3299B6" w:rsidR="00D466C7" w:rsidRDefault="17EA46ED" w:rsidP="001D68B1">
      <w:pPr>
        <w:pStyle w:val="Heading2"/>
      </w:pPr>
      <w:r w:rsidRPr="17EA46ED">
        <w:rPr>
          <w:rFonts w:eastAsia="Times New Roman" w:cs="Times New Roman"/>
        </w:rPr>
        <w:t>Ước lượng rủi ro</w:t>
      </w:r>
      <w:bookmarkEnd w:id="17"/>
    </w:p>
    <w:p w14:paraId="3CC20AE1" w14:textId="77777777" w:rsidR="00011215" w:rsidRDefault="00011215" w:rsidP="00011215">
      <w:pPr>
        <w:pStyle w:val="ListParagraph"/>
        <w:numPr>
          <w:ilvl w:val="0"/>
          <w:numId w:val="45"/>
        </w:numPr>
        <w:rPr>
          <w:lang w:val="vi-VN"/>
        </w:rPr>
      </w:pPr>
      <w:r>
        <w:rPr>
          <w:lang w:val="vi-VN"/>
        </w:rPr>
        <w:t>Xác định rủi ro:</w:t>
      </w:r>
    </w:p>
    <w:tbl>
      <w:tblPr>
        <w:tblStyle w:val="TableGrid"/>
        <w:tblW w:w="0" w:type="auto"/>
        <w:tblInd w:w="720" w:type="dxa"/>
        <w:tblLook w:val="04A0" w:firstRow="1" w:lastRow="0" w:firstColumn="1" w:lastColumn="0" w:noHBand="0" w:noVBand="1"/>
      </w:tblPr>
      <w:tblGrid>
        <w:gridCol w:w="2006"/>
        <w:gridCol w:w="1995"/>
        <w:gridCol w:w="2035"/>
        <w:gridCol w:w="2014"/>
      </w:tblGrid>
      <w:tr w:rsidR="00011215" w14:paraId="7C15B0E4" w14:textId="77777777" w:rsidTr="006443CE">
        <w:tc>
          <w:tcPr>
            <w:tcW w:w="2006" w:type="dxa"/>
          </w:tcPr>
          <w:p w14:paraId="7B281FCB" w14:textId="77777777" w:rsidR="00011215" w:rsidRDefault="00011215" w:rsidP="006443CE">
            <w:pPr>
              <w:pStyle w:val="ListParagraph"/>
              <w:ind w:left="0"/>
              <w:jc w:val="center"/>
              <w:rPr>
                <w:lang w:val="vi-VN"/>
              </w:rPr>
            </w:pPr>
            <w:r>
              <w:rPr>
                <w:lang w:val="vi-VN"/>
              </w:rPr>
              <w:t>Phân loại</w:t>
            </w:r>
          </w:p>
        </w:tc>
        <w:tc>
          <w:tcPr>
            <w:tcW w:w="1995" w:type="dxa"/>
          </w:tcPr>
          <w:p w14:paraId="4D58A894" w14:textId="77777777" w:rsidR="00011215" w:rsidRDefault="00011215" w:rsidP="006443CE">
            <w:pPr>
              <w:pStyle w:val="ListParagraph"/>
              <w:ind w:left="0"/>
              <w:jc w:val="center"/>
              <w:rPr>
                <w:lang w:val="vi-VN"/>
              </w:rPr>
            </w:pPr>
            <w:r>
              <w:rPr>
                <w:lang w:val="vi-VN"/>
              </w:rPr>
              <w:t>STT</w:t>
            </w:r>
          </w:p>
        </w:tc>
        <w:tc>
          <w:tcPr>
            <w:tcW w:w="2035" w:type="dxa"/>
          </w:tcPr>
          <w:p w14:paraId="5D481D17" w14:textId="77777777" w:rsidR="00011215" w:rsidRDefault="00011215" w:rsidP="006443CE">
            <w:pPr>
              <w:pStyle w:val="ListParagraph"/>
              <w:ind w:left="0"/>
              <w:jc w:val="center"/>
              <w:rPr>
                <w:lang w:val="vi-VN"/>
              </w:rPr>
            </w:pPr>
            <w:r>
              <w:rPr>
                <w:lang w:val="vi-VN"/>
              </w:rPr>
              <w:t>Nguyên nhân</w:t>
            </w:r>
          </w:p>
        </w:tc>
        <w:tc>
          <w:tcPr>
            <w:tcW w:w="2014" w:type="dxa"/>
          </w:tcPr>
          <w:p w14:paraId="3290E7B4" w14:textId="77777777" w:rsidR="00011215" w:rsidRDefault="00011215" w:rsidP="006443CE">
            <w:pPr>
              <w:pStyle w:val="ListParagraph"/>
              <w:ind w:left="0"/>
              <w:jc w:val="center"/>
              <w:rPr>
                <w:lang w:val="vi-VN"/>
              </w:rPr>
            </w:pPr>
            <w:r>
              <w:rPr>
                <w:lang w:val="vi-VN"/>
              </w:rPr>
              <w:t>Rủi ro</w:t>
            </w:r>
          </w:p>
        </w:tc>
      </w:tr>
      <w:tr w:rsidR="00011215" w14:paraId="252FE049" w14:textId="77777777" w:rsidTr="006443CE">
        <w:tc>
          <w:tcPr>
            <w:tcW w:w="2006" w:type="dxa"/>
            <w:vMerge w:val="restart"/>
          </w:tcPr>
          <w:p w14:paraId="67300620" w14:textId="77777777" w:rsidR="00011215" w:rsidRDefault="00011215" w:rsidP="006443CE">
            <w:pPr>
              <w:pStyle w:val="ListParagraph"/>
              <w:ind w:left="0"/>
              <w:rPr>
                <w:lang w:val="vi-VN"/>
              </w:rPr>
            </w:pPr>
            <w:r>
              <w:rPr>
                <w:lang w:val="vi-VN"/>
              </w:rPr>
              <w:t>Hệ thống</w:t>
            </w:r>
          </w:p>
        </w:tc>
        <w:tc>
          <w:tcPr>
            <w:tcW w:w="1995" w:type="dxa"/>
          </w:tcPr>
          <w:p w14:paraId="3867D7A9" w14:textId="77777777" w:rsidR="00011215" w:rsidRDefault="00011215" w:rsidP="006443CE">
            <w:pPr>
              <w:pStyle w:val="ListParagraph"/>
              <w:ind w:left="0"/>
              <w:rPr>
                <w:lang w:val="vi-VN"/>
              </w:rPr>
            </w:pPr>
            <w:r>
              <w:rPr>
                <w:lang w:val="vi-VN"/>
              </w:rPr>
              <w:t>1</w:t>
            </w:r>
          </w:p>
        </w:tc>
        <w:tc>
          <w:tcPr>
            <w:tcW w:w="2035" w:type="dxa"/>
          </w:tcPr>
          <w:p w14:paraId="02C946AA" w14:textId="77777777" w:rsidR="00011215" w:rsidRDefault="00011215" w:rsidP="006443CE">
            <w:pPr>
              <w:pStyle w:val="ListParagraph"/>
              <w:ind w:left="0"/>
              <w:rPr>
                <w:lang w:val="vi-VN"/>
              </w:rPr>
            </w:pPr>
            <w:r w:rsidRPr="00B94A97">
              <w:rPr>
                <w:lang w:val="vi-VN"/>
              </w:rPr>
              <w:t>Dự án quá lớn</w:t>
            </w:r>
          </w:p>
        </w:tc>
        <w:tc>
          <w:tcPr>
            <w:tcW w:w="2014" w:type="dxa"/>
          </w:tcPr>
          <w:p w14:paraId="7EA89A2E" w14:textId="77777777" w:rsidR="00011215" w:rsidRDefault="00011215" w:rsidP="006443CE">
            <w:pPr>
              <w:pStyle w:val="ListParagraph"/>
              <w:ind w:left="0"/>
              <w:rPr>
                <w:lang w:val="vi-VN"/>
              </w:rPr>
            </w:pPr>
            <w:r w:rsidRPr="005A272F">
              <w:rPr>
                <w:lang w:val="vi-VN"/>
              </w:rPr>
              <w:t>Ước lượng khó khăn</w:t>
            </w:r>
          </w:p>
        </w:tc>
      </w:tr>
      <w:tr w:rsidR="00011215" w14:paraId="3CF78C98" w14:textId="77777777" w:rsidTr="006443CE">
        <w:tc>
          <w:tcPr>
            <w:tcW w:w="2006" w:type="dxa"/>
            <w:vMerge/>
          </w:tcPr>
          <w:p w14:paraId="38BC0798" w14:textId="77777777" w:rsidR="00011215" w:rsidRDefault="00011215" w:rsidP="006443CE">
            <w:pPr>
              <w:pStyle w:val="ListParagraph"/>
              <w:ind w:left="0"/>
              <w:rPr>
                <w:lang w:val="vi-VN"/>
              </w:rPr>
            </w:pPr>
          </w:p>
        </w:tc>
        <w:tc>
          <w:tcPr>
            <w:tcW w:w="1995" w:type="dxa"/>
          </w:tcPr>
          <w:p w14:paraId="207C191A" w14:textId="77777777" w:rsidR="00011215" w:rsidRDefault="00011215" w:rsidP="006443CE">
            <w:pPr>
              <w:pStyle w:val="ListParagraph"/>
              <w:ind w:left="0"/>
              <w:rPr>
                <w:lang w:val="vi-VN"/>
              </w:rPr>
            </w:pPr>
            <w:r>
              <w:rPr>
                <w:lang w:val="vi-VN"/>
              </w:rPr>
              <w:t>2</w:t>
            </w:r>
          </w:p>
        </w:tc>
        <w:tc>
          <w:tcPr>
            <w:tcW w:w="2035" w:type="dxa"/>
          </w:tcPr>
          <w:p w14:paraId="53DBCDD7" w14:textId="77777777" w:rsidR="00011215" w:rsidRDefault="00011215" w:rsidP="006443CE">
            <w:pPr>
              <w:pStyle w:val="ListParagraph"/>
              <w:ind w:left="0"/>
              <w:rPr>
                <w:lang w:val="vi-VN"/>
              </w:rPr>
            </w:pPr>
            <w:r w:rsidRPr="005A272F">
              <w:rPr>
                <w:lang w:val="vi-VN"/>
              </w:rPr>
              <w:t>Yêu cầu không rõ ràng</w:t>
            </w:r>
          </w:p>
        </w:tc>
        <w:tc>
          <w:tcPr>
            <w:tcW w:w="2014" w:type="dxa"/>
          </w:tcPr>
          <w:p w14:paraId="32749151" w14:textId="77777777" w:rsidR="00011215" w:rsidRDefault="00011215" w:rsidP="006443CE">
            <w:pPr>
              <w:pStyle w:val="ListParagraph"/>
              <w:ind w:left="0"/>
              <w:rPr>
                <w:lang w:val="vi-VN"/>
              </w:rPr>
            </w:pPr>
            <w:r w:rsidRPr="005A272F">
              <w:rPr>
                <w:lang w:val="vi-VN"/>
              </w:rPr>
              <w:t>Dự án có thể bị trễ nếu cần xác định rõ yêu cầu</w:t>
            </w:r>
          </w:p>
        </w:tc>
      </w:tr>
      <w:tr w:rsidR="00011215" w14:paraId="1DFD70E6" w14:textId="77777777" w:rsidTr="006443CE">
        <w:tc>
          <w:tcPr>
            <w:tcW w:w="2006" w:type="dxa"/>
            <w:vMerge/>
          </w:tcPr>
          <w:p w14:paraId="7FD97796" w14:textId="77777777" w:rsidR="00011215" w:rsidRDefault="00011215" w:rsidP="006443CE">
            <w:pPr>
              <w:pStyle w:val="ListParagraph"/>
              <w:ind w:left="0"/>
              <w:rPr>
                <w:lang w:val="vi-VN"/>
              </w:rPr>
            </w:pPr>
          </w:p>
        </w:tc>
        <w:tc>
          <w:tcPr>
            <w:tcW w:w="1995" w:type="dxa"/>
          </w:tcPr>
          <w:p w14:paraId="54CDA390" w14:textId="77777777" w:rsidR="00011215" w:rsidRDefault="00011215" w:rsidP="006443CE">
            <w:pPr>
              <w:pStyle w:val="ListParagraph"/>
              <w:ind w:left="0"/>
              <w:rPr>
                <w:lang w:val="vi-VN"/>
              </w:rPr>
            </w:pPr>
            <w:r>
              <w:rPr>
                <w:lang w:val="vi-VN"/>
              </w:rPr>
              <w:t>3</w:t>
            </w:r>
          </w:p>
        </w:tc>
        <w:tc>
          <w:tcPr>
            <w:tcW w:w="2035" w:type="dxa"/>
          </w:tcPr>
          <w:p w14:paraId="70089EB5" w14:textId="77777777" w:rsidR="00011215" w:rsidRDefault="00011215" w:rsidP="006443CE">
            <w:pPr>
              <w:pStyle w:val="ListParagraph"/>
              <w:ind w:left="0"/>
              <w:rPr>
                <w:lang w:val="vi-VN"/>
              </w:rPr>
            </w:pPr>
            <w:r w:rsidRPr="005A272F">
              <w:rPr>
                <w:lang w:val="vi-VN"/>
              </w:rPr>
              <w:t>Đòi hỏi cao về chất lượng</w:t>
            </w:r>
          </w:p>
        </w:tc>
        <w:tc>
          <w:tcPr>
            <w:tcW w:w="2014" w:type="dxa"/>
          </w:tcPr>
          <w:p w14:paraId="15BD65F7" w14:textId="77777777" w:rsidR="00011215" w:rsidRDefault="00011215" w:rsidP="006443CE">
            <w:pPr>
              <w:pStyle w:val="ListParagraph"/>
              <w:ind w:left="0"/>
              <w:rPr>
                <w:lang w:val="vi-VN"/>
              </w:rPr>
            </w:pPr>
            <w:r w:rsidRPr="005A272F">
              <w:rPr>
                <w:lang w:val="vi-VN"/>
              </w:rPr>
              <w:t>Lịch trình có thể bị trễ</w:t>
            </w:r>
          </w:p>
        </w:tc>
      </w:tr>
      <w:tr w:rsidR="00011215" w14:paraId="50D8AB38" w14:textId="77777777" w:rsidTr="006443CE">
        <w:tc>
          <w:tcPr>
            <w:tcW w:w="2006" w:type="dxa"/>
            <w:vMerge/>
          </w:tcPr>
          <w:p w14:paraId="1EE0FBED" w14:textId="77777777" w:rsidR="00011215" w:rsidRDefault="00011215" w:rsidP="006443CE">
            <w:pPr>
              <w:pStyle w:val="ListParagraph"/>
              <w:ind w:left="0"/>
              <w:rPr>
                <w:lang w:val="vi-VN"/>
              </w:rPr>
            </w:pPr>
          </w:p>
        </w:tc>
        <w:tc>
          <w:tcPr>
            <w:tcW w:w="1995" w:type="dxa"/>
          </w:tcPr>
          <w:p w14:paraId="382D7ACE" w14:textId="77777777" w:rsidR="00011215" w:rsidRDefault="00011215" w:rsidP="006443CE">
            <w:pPr>
              <w:pStyle w:val="ListParagraph"/>
              <w:ind w:left="0"/>
              <w:rPr>
                <w:lang w:val="vi-VN"/>
              </w:rPr>
            </w:pPr>
            <w:r>
              <w:rPr>
                <w:lang w:val="vi-VN"/>
              </w:rPr>
              <w:t>4</w:t>
            </w:r>
          </w:p>
        </w:tc>
        <w:tc>
          <w:tcPr>
            <w:tcW w:w="2035" w:type="dxa"/>
          </w:tcPr>
          <w:p w14:paraId="43CD0428" w14:textId="77777777" w:rsidR="00011215" w:rsidRDefault="00011215" w:rsidP="006443CE">
            <w:pPr>
              <w:pStyle w:val="ListParagraph"/>
              <w:ind w:left="0"/>
              <w:rPr>
                <w:lang w:val="vi-VN"/>
              </w:rPr>
            </w:pPr>
            <w:r>
              <w:rPr>
                <w:lang w:val="vi-VN"/>
              </w:rPr>
              <w:t>Hệ thống phát sinh lỗi</w:t>
            </w:r>
          </w:p>
        </w:tc>
        <w:tc>
          <w:tcPr>
            <w:tcW w:w="2014" w:type="dxa"/>
          </w:tcPr>
          <w:p w14:paraId="2B254BC6" w14:textId="77777777" w:rsidR="00011215" w:rsidRDefault="00011215" w:rsidP="006443CE">
            <w:pPr>
              <w:pStyle w:val="ListParagraph"/>
              <w:ind w:left="0"/>
              <w:rPr>
                <w:lang w:val="vi-VN"/>
              </w:rPr>
            </w:pPr>
            <w:r>
              <w:rPr>
                <w:lang w:val="vi-VN"/>
              </w:rPr>
              <w:t>Dự án cần thời gian bảo trì</w:t>
            </w:r>
          </w:p>
        </w:tc>
      </w:tr>
      <w:tr w:rsidR="00011215" w14:paraId="3939AC4A" w14:textId="77777777" w:rsidTr="006443CE">
        <w:tc>
          <w:tcPr>
            <w:tcW w:w="2006" w:type="dxa"/>
          </w:tcPr>
          <w:p w14:paraId="232D5757" w14:textId="77777777" w:rsidR="00011215" w:rsidRDefault="00011215" w:rsidP="006443CE">
            <w:pPr>
              <w:pStyle w:val="ListParagraph"/>
              <w:ind w:left="0"/>
              <w:rPr>
                <w:lang w:val="vi-VN"/>
              </w:rPr>
            </w:pPr>
            <w:r>
              <w:rPr>
                <w:lang w:val="vi-VN"/>
              </w:rPr>
              <w:t>Kỹ thuật</w:t>
            </w:r>
          </w:p>
        </w:tc>
        <w:tc>
          <w:tcPr>
            <w:tcW w:w="1995" w:type="dxa"/>
          </w:tcPr>
          <w:p w14:paraId="1D7C6FD6" w14:textId="77777777" w:rsidR="00011215" w:rsidRDefault="00011215" w:rsidP="006443CE">
            <w:pPr>
              <w:pStyle w:val="ListParagraph"/>
              <w:ind w:left="0"/>
              <w:rPr>
                <w:lang w:val="vi-VN"/>
              </w:rPr>
            </w:pPr>
            <w:r>
              <w:rPr>
                <w:lang w:val="vi-VN"/>
              </w:rPr>
              <w:t>5</w:t>
            </w:r>
          </w:p>
        </w:tc>
        <w:tc>
          <w:tcPr>
            <w:tcW w:w="2035" w:type="dxa"/>
          </w:tcPr>
          <w:p w14:paraId="49DB264E" w14:textId="77777777" w:rsidR="00011215" w:rsidRDefault="00011215" w:rsidP="006443CE">
            <w:pPr>
              <w:pStyle w:val="ListParagraph"/>
              <w:ind w:left="0"/>
              <w:rPr>
                <w:lang w:val="vi-VN"/>
              </w:rPr>
            </w:pPr>
            <w:r>
              <w:rPr>
                <w:lang w:val="vi-VN"/>
              </w:rPr>
              <w:t>Sử dụng công nghệ mới chưa được tìm hiểu kĩ</w:t>
            </w:r>
          </w:p>
        </w:tc>
        <w:tc>
          <w:tcPr>
            <w:tcW w:w="2014" w:type="dxa"/>
          </w:tcPr>
          <w:p w14:paraId="775955B3" w14:textId="77777777" w:rsidR="00011215" w:rsidRDefault="00011215" w:rsidP="006443CE">
            <w:pPr>
              <w:pStyle w:val="ListParagraph"/>
              <w:ind w:left="0"/>
              <w:rPr>
                <w:lang w:val="vi-VN"/>
              </w:rPr>
            </w:pPr>
            <w:r w:rsidRPr="005A272F">
              <w:rPr>
                <w:lang w:val="vi-VN"/>
              </w:rPr>
              <w:t>Tốn nhiều thời gian xử lý lỗi</w:t>
            </w:r>
          </w:p>
        </w:tc>
      </w:tr>
      <w:tr w:rsidR="00011215" w14:paraId="3F8646EA" w14:textId="77777777" w:rsidTr="006443CE">
        <w:tc>
          <w:tcPr>
            <w:tcW w:w="2006" w:type="dxa"/>
            <w:vMerge w:val="restart"/>
          </w:tcPr>
          <w:p w14:paraId="74935AE3" w14:textId="77777777" w:rsidR="00011215" w:rsidRDefault="00011215" w:rsidP="006443CE">
            <w:pPr>
              <w:pStyle w:val="ListParagraph"/>
              <w:ind w:left="0"/>
              <w:rPr>
                <w:lang w:val="vi-VN"/>
              </w:rPr>
            </w:pPr>
            <w:r>
              <w:rPr>
                <w:lang w:val="vi-VN"/>
              </w:rPr>
              <w:t>Tổ chức</w:t>
            </w:r>
          </w:p>
        </w:tc>
        <w:tc>
          <w:tcPr>
            <w:tcW w:w="1995" w:type="dxa"/>
          </w:tcPr>
          <w:p w14:paraId="5412A5A8" w14:textId="77777777" w:rsidR="00011215" w:rsidRDefault="00011215" w:rsidP="006443CE">
            <w:pPr>
              <w:pStyle w:val="ListParagraph"/>
              <w:ind w:left="0"/>
              <w:rPr>
                <w:lang w:val="vi-VN"/>
              </w:rPr>
            </w:pPr>
            <w:r>
              <w:rPr>
                <w:lang w:val="vi-VN"/>
              </w:rPr>
              <w:t>6</w:t>
            </w:r>
          </w:p>
        </w:tc>
        <w:tc>
          <w:tcPr>
            <w:tcW w:w="2035" w:type="dxa"/>
          </w:tcPr>
          <w:p w14:paraId="6A6A0D26" w14:textId="77777777" w:rsidR="00011215" w:rsidRDefault="00011215" w:rsidP="006443CE">
            <w:pPr>
              <w:pStyle w:val="ListParagraph"/>
              <w:ind w:left="0"/>
              <w:rPr>
                <w:lang w:val="vi-VN"/>
              </w:rPr>
            </w:pPr>
            <w:r w:rsidRPr="005A272F">
              <w:rPr>
                <w:lang w:val="vi-VN"/>
              </w:rPr>
              <w:t>Người dùng đầu cuối không trực tiếp tham gia</w:t>
            </w:r>
          </w:p>
        </w:tc>
        <w:tc>
          <w:tcPr>
            <w:tcW w:w="2014" w:type="dxa"/>
          </w:tcPr>
          <w:p w14:paraId="018752F6" w14:textId="77777777" w:rsidR="00011215" w:rsidRDefault="00011215" w:rsidP="006443CE">
            <w:pPr>
              <w:pStyle w:val="ListParagraph"/>
              <w:ind w:left="0"/>
              <w:rPr>
                <w:lang w:val="vi-VN"/>
              </w:rPr>
            </w:pPr>
            <w:r w:rsidRPr="005A272F">
              <w:rPr>
                <w:lang w:val="vi-VN"/>
              </w:rPr>
              <w:t>Khó khăn để hiểu về nhu cầu sử dụng thực tế</w:t>
            </w:r>
          </w:p>
        </w:tc>
      </w:tr>
      <w:tr w:rsidR="00011215" w14:paraId="2C9F18E3" w14:textId="77777777" w:rsidTr="006443CE">
        <w:tc>
          <w:tcPr>
            <w:tcW w:w="2006" w:type="dxa"/>
            <w:vMerge/>
          </w:tcPr>
          <w:p w14:paraId="1D5B448B" w14:textId="77777777" w:rsidR="00011215" w:rsidRDefault="00011215" w:rsidP="006443CE">
            <w:pPr>
              <w:pStyle w:val="ListParagraph"/>
              <w:ind w:left="0"/>
              <w:rPr>
                <w:lang w:val="vi-VN"/>
              </w:rPr>
            </w:pPr>
          </w:p>
        </w:tc>
        <w:tc>
          <w:tcPr>
            <w:tcW w:w="1995" w:type="dxa"/>
          </w:tcPr>
          <w:p w14:paraId="51615D04" w14:textId="77777777" w:rsidR="00011215" w:rsidRDefault="00011215" w:rsidP="006443CE">
            <w:pPr>
              <w:pStyle w:val="ListParagraph"/>
              <w:ind w:left="0"/>
              <w:rPr>
                <w:lang w:val="vi-VN"/>
              </w:rPr>
            </w:pPr>
            <w:r>
              <w:rPr>
                <w:lang w:val="vi-VN"/>
              </w:rPr>
              <w:t>7</w:t>
            </w:r>
          </w:p>
        </w:tc>
        <w:tc>
          <w:tcPr>
            <w:tcW w:w="2035" w:type="dxa"/>
          </w:tcPr>
          <w:p w14:paraId="1F3A3819" w14:textId="77777777" w:rsidR="00011215" w:rsidRDefault="00011215" w:rsidP="006443CE">
            <w:pPr>
              <w:pStyle w:val="ListParagraph"/>
              <w:ind w:left="0"/>
              <w:rPr>
                <w:lang w:val="vi-VN"/>
              </w:rPr>
            </w:pPr>
            <w:r>
              <w:rPr>
                <w:lang w:val="vi-VN"/>
              </w:rPr>
              <w:t>Không đủ lực lượng làm việc</w:t>
            </w:r>
          </w:p>
        </w:tc>
        <w:tc>
          <w:tcPr>
            <w:tcW w:w="2014" w:type="dxa"/>
          </w:tcPr>
          <w:p w14:paraId="1786E22A" w14:textId="77777777" w:rsidR="00011215" w:rsidRDefault="00011215" w:rsidP="006443CE">
            <w:pPr>
              <w:pStyle w:val="ListParagraph"/>
              <w:ind w:left="0"/>
              <w:rPr>
                <w:lang w:val="vi-VN"/>
              </w:rPr>
            </w:pPr>
            <w:r>
              <w:rPr>
                <w:lang w:val="vi-VN"/>
              </w:rPr>
              <w:t>Trễ tiến độ dự án</w:t>
            </w:r>
          </w:p>
        </w:tc>
      </w:tr>
      <w:tr w:rsidR="00011215" w14:paraId="0DAADAC2" w14:textId="77777777" w:rsidTr="006443CE">
        <w:tc>
          <w:tcPr>
            <w:tcW w:w="2006" w:type="dxa"/>
            <w:vMerge/>
          </w:tcPr>
          <w:p w14:paraId="6E8A75B5" w14:textId="77777777" w:rsidR="00011215" w:rsidRDefault="00011215" w:rsidP="006443CE">
            <w:pPr>
              <w:pStyle w:val="ListParagraph"/>
              <w:ind w:left="0"/>
              <w:rPr>
                <w:lang w:val="vi-VN"/>
              </w:rPr>
            </w:pPr>
          </w:p>
        </w:tc>
        <w:tc>
          <w:tcPr>
            <w:tcW w:w="1995" w:type="dxa"/>
          </w:tcPr>
          <w:p w14:paraId="50D29844" w14:textId="77777777" w:rsidR="00011215" w:rsidRDefault="00011215" w:rsidP="006443CE">
            <w:pPr>
              <w:pStyle w:val="ListParagraph"/>
              <w:ind w:left="0"/>
              <w:rPr>
                <w:lang w:val="vi-VN"/>
              </w:rPr>
            </w:pPr>
            <w:r>
              <w:rPr>
                <w:lang w:val="vi-VN"/>
              </w:rPr>
              <w:t>8</w:t>
            </w:r>
          </w:p>
        </w:tc>
        <w:tc>
          <w:tcPr>
            <w:tcW w:w="2035" w:type="dxa"/>
          </w:tcPr>
          <w:p w14:paraId="3A2837C1" w14:textId="77777777" w:rsidR="00011215" w:rsidRDefault="00011215" w:rsidP="006443CE">
            <w:pPr>
              <w:pStyle w:val="ListParagraph"/>
              <w:ind w:left="0"/>
              <w:rPr>
                <w:lang w:val="vi-VN"/>
              </w:rPr>
            </w:pPr>
            <w:r>
              <w:rPr>
                <w:lang w:val="vi-VN"/>
              </w:rPr>
              <w:t>Thiếu nguồn tài chính cung cấp</w:t>
            </w:r>
          </w:p>
        </w:tc>
        <w:tc>
          <w:tcPr>
            <w:tcW w:w="2014" w:type="dxa"/>
          </w:tcPr>
          <w:p w14:paraId="33EFB2CB" w14:textId="77777777" w:rsidR="00011215" w:rsidRDefault="00011215" w:rsidP="006443CE">
            <w:pPr>
              <w:pStyle w:val="ListParagraph"/>
              <w:ind w:left="0"/>
              <w:rPr>
                <w:lang w:val="vi-VN"/>
              </w:rPr>
            </w:pPr>
            <w:r>
              <w:rPr>
                <w:lang w:val="vi-VN"/>
              </w:rPr>
              <w:t>Không thực hiện được dự án</w:t>
            </w:r>
          </w:p>
        </w:tc>
      </w:tr>
    </w:tbl>
    <w:p w14:paraId="478BDA46" w14:textId="77777777" w:rsidR="00F04778" w:rsidRDefault="00F04778" w:rsidP="00F04778">
      <w:pPr>
        <w:pStyle w:val="ListParagraph"/>
        <w:numPr>
          <w:ilvl w:val="0"/>
          <w:numId w:val="45"/>
        </w:numPr>
        <w:rPr>
          <w:lang w:val="vi-VN"/>
        </w:rPr>
      </w:pPr>
      <w:r>
        <w:rPr>
          <w:lang w:val="vi-VN"/>
        </w:rPr>
        <w:t>Phân tích rủi ro:</w:t>
      </w:r>
    </w:p>
    <w:tbl>
      <w:tblPr>
        <w:tblStyle w:val="TableGrid"/>
        <w:tblW w:w="0" w:type="auto"/>
        <w:tblInd w:w="720" w:type="dxa"/>
        <w:tblLook w:val="04A0" w:firstRow="1" w:lastRow="0" w:firstColumn="1" w:lastColumn="0" w:noHBand="0" w:noVBand="1"/>
      </w:tblPr>
      <w:tblGrid>
        <w:gridCol w:w="2083"/>
        <w:gridCol w:w="1987"/>
        <w:gridCol w:w="1990"/>
        <w:gridCol w:w="1990"/>
      </w:tblGrid>
      <w:tr w:rsidR="00F04778" w14:paraId="24768EB8" w14:textId="77777777" w:rsidTr="006443CE">
        <w:trPr>
          <w:cantSplit/>
          <w:trHeight w:val="805"/>
        </w:trPr>
        <w:tc>
          <w:tcPr>
            <w:tcW w:w="2192" w:type="dxa"/>
            <w:tcBorders>
              <w:tl2br w:val="single" w:sz="4" w:space="0" w:color="auto"/>
            </w:tcBorders>
          </w:tcPr>
          <w:p w14:paraId="5B418239" w14:textId="2C76EA21" w:rsidR="00F04778" w:rsidRDefault="00F04778" w:rsidP="006443CE">
            <w:pPr>
              <w:pStyle w:val="ListParagraph"/>
              <w:ind w:left="0" w:firstLine="720"/>
              <w:rPr>
                <w:lang w:val="vi-VN"/>
              </w:rPr>
            </w:pPr>
            <w:r>
              <w:rPr>
                <w:lang w:val="vi-VN"/>
              </w:rPr>
              <w:t>Ảnh hưởng</w:t>
            </w:r>
          </w:p>
          <w:p w14:paraId="7B2DB9E4" w14:textId="77777777" w:rsidR="00F04778" w:rsidRPr="000C3ECE" w:rsidRDefault="00F04778" w:rsidP="006443CE">
            <w:pPr>
              <w:rPr>
                <w:lang w:val="vi-VN"/>
              </w:rPr>
            </w:pPr>
            <w:r>
              <w:rPr>
                <w:lang w:val="vi-VN"/>
              </w:rPr>
              <w:t>Khả năng</w:t>
            </w:r>
          </w:p>
        </w:tc>
        <w:tc>
          <w:tcPr>
            <w:tcW w:w="2192" w:type="dxa"/>
            <w:vAlign w:val="center"/>
          </w:tcPr>
          <w:p w14:paraId="24416354" w14:textId="77777777" w:rsidR="00F04778" w:rsidRDefault="00F04778" w:rsidP="006443CE">
            <w:pPr>
              <w:pStyle w:val="ListParagraph"/>
              <w:ind w:left="0"/>
              <w:jc w:val="center"/>
              <w:rPr>
                <w:lang w:val="vi-VN"/>
              </w:rPr>
            </w:pPr>
            <w:r>
              <w:rPr>
                <w:lang w:val="vi-VN"/>
              </w:rPr>
              <w:t>Lớn</w:t>
            </w:r>
          </w:p>
        </w:tc>
        <w:tc>
          <w:tcPr>
            <w:tcW w:w="2193" w:type="dxa"/>
            <w:vAlign w:val="center"/>
          </w:tcPr>
          <w:p w14:paraId="7B8C5EF6" w14:textId="77777777" w:rsidR="00F04778" w:rsidRDefault="00F04778" w:rsidP="006443CE">
            <w:pPr>
              <w:pStyle w:val="ListParagraph"/>
              <w:ind w:left="0"/>
              <w:jc w:val="center"/>
              <w:rPr>
                <w:lang w:val="vi-VN"/>
              </w:rPr>
            </w:pPr>
            <w:r>
              <w:rPr>
                <w:lang w:val="vi-VN"/>
              </w:rPr>
              <w:t>Vừa</w:t>
            </w:r>
          </w:p>
        </w:tc>
        <w:tc>
          <w:tcPr>
            <w:tcW w:w="2193" w:type="dxa"/>
            <w:vAlign w:val="center"/>
          </w:tcPr>
          <w:p w14:paraId="5323EE37" w14:textId="77777777" w:rsidR="00F04778" w:rsidRDefault="00F04778" w:rsidP="006443CE">
            <w:pPr>
              <w:pStyle w:val="ListParagraph"/>
              <w:ind w:left="0"/>
              <w:jc w:val="center"/>
              <w:rPr>
                <w:lang w:val="vi-VN"/>
              </w:rPr>
            </w:pPr>
            <w:r>
              <w:rPr>
                <w:lang w:val="vi-VN"/>
              </w:rPr>
              <w:t>Nhỏ</w:t>
            </w:r>
          </w:p>
        </w:tc>
      </w:tr>
      <w:tr w:rsidR="00F04778" w14:paraId="39110530" w14:textId="77777777" w:rsidTr="006443CE">
        <w:tc>
          <w:tcPr>
            <w:tcW w:w="2192" w:type="dxa"/>
          </w:tcPr>
          <w:p w14:paraId="734E0168" w14:textId="77777777" w:rsidR="00F04778" w:rsidRDefault="00F04778" w:rsidP="006443CE">
            <w:pPr>
              <w:pStyle w:val="ListParagraph"/>
              <w:ind w:left="0"/>
              <w:jc w:val="center"/>
              <w:rPr>
                <w:lang w:val="vi-VN"/>
              </w:rPr>
            </w:pPr>
            <w:r>
              <w:rPr>
                <w:lang w:val="vi-VN"/>
              </w:rPr>
              <w:t>Lớn</w:t>
            </w:r>
          </w:p>
        </w:tc>
        <w:tc>
          <w:tcPr>
            <w:tcW w:w="2192" w:type="dxa"/>
          </w:tcPr>
          <w:p w14:paraId="1298E773" w14:textId="77777777" w:rsidR="00F04778" w:rsidRDefault="00F04778" w:rsidP="006443CE">
            <w:pPr>
              <w:pStyle w:val="ListParagraph"/>
              <w:ind w:left="0"/>
              <w:rPr>
                <w:lang w:val="vi-VN"/>
              </w:rPr>
            </w:pPr>
          </w:p>
        </w:tc>
        <w:tc>
          <w:tcPr>
            <w:tcW w:w="2193" w:type="dxa"/>
          </w:tcPr>
          <w:p w14:paraId="0EF3D337" w14:textId="77777777" w:rsidR="00F04778" w:rsidRDefault="00F04778" w:rsidP="006443CE">
            <w:pPr>
              <w:pStyle w:val="ListParagraph"/>
              <w:ind w:left="0"/>
              <w:rPr>
                <w:lang w:val="vi-VN"/>
              </w:rPr>
            </w:pPr>
            <w:r>
              <w:rPr>
                <w:lang w:val="vi-VN"/>
              </w:rPr>
              <w:t>2</w:t>
            </w:r>
          </w:p>
        </w:tc>
        <w:tc>
          <w:tcPr>
            <w:tcW w:w="2193" w:type="dxa"/>
          </w:tcPr>
          <w:p w14:paraId="3AFA8D71" w14:textId="77777777" w:rsidR="00F04778" w:rsidRDefault="00F04778" w:rsidP="006443CE">
            <w:pPr>
              <w:pStyle w:val="ListParagraph"/>
              <w:ind w:left="0"/>
              <w:rPr>
                <w:lang w:val="vi-VN"/>
              </w:rPr>
            </w:pPr>
          </w:p>
        </w:tc>
      </w:tr>
      <w:tr w:rsidR="00F04778" w14:paraId="4E09A4F7" w14:textId="77777777" w:rsidTr="006443CE">
        <w:tc>
          <w:tcPr>
            <w:tcW w:w="2192" w:type="dxa"/>
          </w:tcPr>
          <w:p w14:paraId="5D00D3CF" w14:textId="77777777" w:rsidR="00F04778" w:rsidRDefault="00F04778" w:rsidP="006443CE">
            <w:pPr>
              <w:pStyle w:val="ListParagraph"/>
              <w:ind w:left="0"/>
              <w:jc w:val="center"/>
              <w:rPr>
                <w:lang w:val="vi-VN"/>
              </w:rPr>
            </w:pPr>
            <w:r>
              <w:rPr>
                <w:lang w:val="vi-VN"/>
              </w:rPr>
              <w:t>Vừa</w:t>
            </w:r>
          </w:p>
        </w:tc>
        <w:tc>
          <w:tcPr>
            <w:tcW w:w="2192" w:type="dxa"/>
          </w:tcPr>
          <w:p w14:paraId="03CA9015" w14:textId="77777777" w:rsidR="00F04778" w:rsidRDefault="00F04778" w:rsidP="006443CE">
            <w:pPr>
              <w:pStyle w:val="ListParagraph"/>
              <w:ind w:left="0"/>
              <w:rPr>
                <w:lang w:val="vi-VN"/>
              </w:rPr>
            </w:pPr>
            <w:r>
              <w:rPr>
                <w:lang w:val="vi-VN"/>
              </w:rPr>
              <w:t>8</w:t>
            </w:r>
          </w:p>
        </w:tc>
        <w:tc>
          <w:tcPr>
            <w:tcW w:w="2193" w:type="dxa"/>
          </w:tcPr>
          <w:p w14:paraId="0D062DFA" w14:textId="77777777" w:rsidR="00F04778" w:rsidRDefault="00F04778" w:rsidP="006443CE">
            <w:pPr>
              <w:pStyle w:val="ListParagraph"/>
              <w:ind w:left="0"/>
              <w:rPr>
                <w:lang w:val="vi-VN"/>
              </w:rPr>
            </w:pPr>
            <w:r>
              <w:rPr>
                <w:lang w:val="vi-VN"/>
              </w:rPr>
              <w:t>1, 3, 7</w:t>
            </w:r>
          </w:p>
        </w:tc>
        <w:tc>
          <w:tcPr>
            <w:tcW w:w="2193" w:type="dxa"/>
          </w:tcPr>
          <w:p w14:paraId="411E9A13" w14:textId="77777777" w:rsidR="00F04778" w:rsidRDefault="00F04778" w:rsidP="006443CE">
            <w:pPr>
              <w:pStyle w:val="ListParagraph"/>
              <w:ind w:left="0"/>
              <w:rPr>
                <w:lang w:val="vi-VN"/>
              </w:rPr>
            </w:pPr>
            <w:r>
              <w:rPr>
                <w:lang w:val="vi-VN"/>
              </w:rPr>
              <w:t>4, 6</w:t>
            </w:r>
          </w:p>
        </w:tc>
      </w:tr>
      <w:tr w:rsidR="00F04778" w14:paraId="419BC99F" w14:textId="77777777" w:rsidTr="006443CE">
        <w:tc>
          <w:tcPr>
            <w:tcW w:w="2192" w:type="dxa"/>
          </w:tcPr>
          <w:p w14:paraId="630A7E4E" w14:textId="77777777" w:rsidR="00F04778" w:rsidRDefault="00F04778" w:rsidP="006443CE">
            <w:pPr>
              <w:pStyle w:val="ListParagraph"/>
              <w:ind w:left="0"/>
              <w:jc w:val="center"/>
              <w:rPr>
                <w:lang w:val="vi-VN"/>
              </w:rPr>
            </w:pPr>
            <w:r>
              <w:rPr>
                <w:lang w:val="vi-VN"/>
              </w:rPr>
              <w:t>Nhỏ</w:t>
            </w:r>
          </w:p>
        </w:tc>
        <w:tc>
          <w:tcPr>
            <w:tcW w:w="2192" w:type="dxa"/>
          </w:tcPr>
          <w:p w14:paraId="249C69BA" w14:textId="77777777" w:rsidR="00F04778" w:rsidRDefault="00F04778" w:rsidP="006443CE">
            <w:pPr>
              <w:pStyle w:val="ListParagraph"/>
              <w:ind w:left="0"/>
              <w:rPr>
                <w:lang w:val="vi-VN"/>
              </w:rPr>
            </w:pPr>
          </w:p>
        </w:tc>
        <w:tc>
          <w:tcPr>
            <w:tcW w:w="2193" w:type="dxa"/>
          </w:tcPr>
          <w:p w14:paraId="1F90D3EC" w14:textId="77777777" w:rsidR="00F04778" w:rsidRDefault="00F04778" w:rsidP="006443CE">
            <w:pPr>
              <w:pStyle w:val="ListParagraph"/>
              <w:ind w:left="0"/>
              <w:rPr>
                <w:lang w:val="vi-VN"/>
              </w:rPr>
            </w:pPr>
            <w:r>
              <w:rPr>
                <w:lang w:val="vi-VN"/>
              </w:rPr>
              <w:t>5</w:t>
            </w:r>
          </w:p>
        </w:tc>
        <w:tc>
          <w:tcPr>
            <w:tcW w:w="2193" w:type="dxa"/>
          </w:tcPr>
          <w:p w14:paraId="121EC5ED" w14:textId="77777777" w:rsidR="00F04778" w:rsidRDefault="00F04778" w:rsidP="006443CE">
            <w:pPr>
              <w:pStyle w:val="ListParagraph"/>
              <w:ind w:left="0"/>
              <w:rPr>
                <w:lang w:val="vi-VN"/>
              </w:rPr>
            </w:pPr>
          </w:p>
        </w:tc>
      </w:tr>
    </w:tbl>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8" w:name="_Toc25660396"/>
      <w:r w:rsidRPr="17EA46ED">
        <w:rPr>
          <w:rFonts w:eastAsia="Times New Roman" w:cs="Times New Roman"/>
        </w:rPr>
        <w:t>Ước lượng giá thành</w:t>
      </w:r>
      <w:bookmarkEnd w:id="18"/>
    </w:p>
    <w:p w14:paraId="3CD95501" w14:textId="77777777" w:rsidR="00115127" w:rsidRDefault="00115127" w:rsidP="00115127">
      <w:pPr>
        <w:pStyle w:val="ListParagraph"/>
        <w:numPr>
          <w:ilvl w:val="0"/>
          <w:numId w:val="45"/>
        </w:numPr>
        <w:rPr>
          <w:iCs/>
        </w:rPr>
      </w:pPr>
      <w:bookmarkStart w:id="19" w:name="_Toc25660397"/>
      <w:r w:rsidRPr="000C3ECE">
        <w:rPr>
          <w:iCs/>
        </w:rPr>
        <w:t xml:space="preserve">Chi phí phát </w:t>
      </w:r>
      <w:r>
        <w:rPr>
          <w:iCs/>
        </w:rPr>
        <w:t>triển</w:t>
      </w:r>
      <w:r>
        <w:rPr>
          <w:iCs/>
          <w:lang w:val="vi-VN"/>
        </w:rPr>
        <w:t xml:space="preserve"> dự án: $10000.</w:t>
      </w:r>
    </w:p>
    <w:p w14:paraId="789EE47F" w14:textId="77777777" w:rsidR="00115127" w:rsidRPr="000C3ECE" w:rsidRDefault="00115127" w:rsidP="00115127">
      <w:pPr>
        <w:pStyle w:val="ListParagraph"/>
        <w:numPr>
          <w:ilvl w:val="0"/>
          <w:numId w:val="45"/>
        </w:numPr>
        <w:rPr>
          <w:iCs/>
        </w:rPr>
      </w:pPr>
      <w:r w:rsidRPr="000C3ECE">
        <w:rPr>
          <w:iCs/>
        </w:rPr>
        <w:t xml:space="preserve">Chi phí kiểm </w:t>
      </w:r>
      <w:r>
        <w:rPr>
          <w:iCs/>
        </w:rPr>
        <w:t>thử</w:t>
      </w:r>
      <w:r>
        <w:rPr>
          <w:iCs/>
          <w:lang w:val="vi-VN"/>
        </w:rPr>
        <w:t>: $2000.</w:t>
      </w:r>
    </w:p>
    <w:p w14:paraId="02B0D3E0" w14:textId="77777777" w:rsidR="00115127" w:rsidRPr="000C3ECE" w:rsidRDefault="00115127" w:rsidP="00115127">
      <w:pPr>
        <w:pStyle w:val="ListParagraph"/>
        <w:numPr>
          <w:ilvl w:val="0"/>
          <w:numId w:val="45"/>
        </w:numPr>
        <w:rPr>
          <w:iCs/>
        </w:rPr>
      </w:pPr>
      <w:r w:rsidRPr="000C3ECE">
        <w:rPr>
          <w:iCs/>
        </w:rPr>
        <w:lastRenderedPageBreak/>
        <w:t xml:space="preserve">Chi phí vận hành, quản lý, hành </w:t>
      </w:r>
      <w:r>
        <w:rPr>
          <w:iCs/>
        </w:rPr>
        <w:t>chính</w:t>
      </w:r>
      <w:r>
        <w:rPr>
          <w:iCs/>
          <w:lang w:val="vi-VN"/>
        </w:rPr>
        <w:t>: $5000.</w:t>
      </w:r>
    </w:p>
    <w:p w14:paraId="04C096C0" w14:textId="77777777" w:rsidR="00115127" w:rsidRPr="00115127" w:rsidRDefault="00115127" w:rsidP="00115127">
      <w:pPr>
        <w:pStyle w:val="ListParagraph"/>
        <w:numPr>
          <w:ilvl w:val="0"/>
          <w:numId w:val="45"/>
        </w:numPr>
      </w:pPr>
      <w:r w:rsidRPr="000C3ECE">
        <w:t xml:space="preserve">Chi phí </w:t>
      </w:r>
      <w:r>
        <w:t>ki</w:t>
      </w:r>
      <w:r w:rsidRPr="000C3ECE">
        <w:t xml:space="preserve">nh doanh, quảng cáo, tiếp </w:t>
      </w:r>
      <w:r>
        <w:t>thị</w:t>
      </w:r>
      <w:r w:rsidRPr="00115127">
        <w:rPr>
          <w:lang w:val="vi-VN"/>
        </w:rPr>
        <w:t>: $5000.</w:t>
      </w:r>
    </w:p>
    <w:p w14:paraId="578C2CD0" w14:textId="00BD99C4" w:rsidR="00D65A38" w:rsidRDefault="17EA46ED" w:rsidP="00115127">
      <w:pPr>
        <w:pStyle w:val="Heading1"/>
      </w:pPr>
      <w:r w:rsidRPr="17EA46ED">
        <w:rPr>
          <w:rFonts w:eastAsia="Times New Roman" w:cs="Times New Roman"/>
        </w:rPr>
        <w:t>Ước lượng chất lượng</w:t>
      </w:r>
      <w:bookmarkEnd w:id="19"/>
    </w:p>
    <w:p w14:paraId="7019474B" w14:textId="77777777" w:rsidR="00A30C44" w:rsidRDefault="00A30C44" w:rsidP="00A30C44">
      <w:pPr>
        <w:rPr>
          <w:rFonts w:eastAsia="Times New Roman" w:cs="Times New Roman"/>
          <w:i/>
          <w:iCs/>
        </w:rPr>
      </w:pPr>
      <w:bookmarkStart w:id="20"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t xml:space="preserve">Phân tích thiết kế </w:t>
      </w:r>
      <w:bookmarkEnd w:id="20"/>
    </w:p>
    <w:p w14:paraId="4870C85E" w14:textId="652E97DC" w:rsidR="003F1120" w:rsidRDefault="17EA46ED" w:rsidP="17EA46ED">
      <w:pPr>
        <w:pStyle w:val="Heading2"/>
        <w:rPr>
          <w:rFonts w:eastAsia="Times New Roman" w:cs="Times New Roman"/>
          <w:lang w:eastAsia="en-US" w:bidi="ar-SA"/>
        </w:rPr>
      </w:pPr>
      <w:bookmarkStart w:id="21" w:name="_Toc25660399"/>
      <w:r w:rsidRPr="17EA46ED">
        <w:rPr>
          <w:rFonts w:eastAsia="Times New Roman" w:cs="Times New Roman"/>
          <w:lang w:eastAsia="en-US" w:bidi="ar-SA"/>
        </w:rPr>
        <w:t>Mô hình tích hợp phần cứng/phần mềm</w:t>
      </w:r>
      <w:bookmarkEnd w:id="21"/>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2" w:name="_Toc25660400"/>
      <w:r w:rsidRPr="17EA46ED">
        <w:rPr>
          <w:rFonts w:eastAsia="Times New Roman" w:cs="Times New Roman"/>
          <w:lang w:eastAsia="en-US" w:bidi="ar-SA"/>
        </w:rPr>
        <w:lastRenderedPageBreak/>
        <w:t>Giao diện</w:t>
      </w:r>
      <w:bookmarkEnd w:id="22"/>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3" w:name="_Toc25660401"/>
      <w:r w:rsidRPr="17EA46ED">
        <w:rPr>
          <w:rFonts w:eastAsia="Times New Roman" w:cs="Times New Roman"/>
          <w:lang w:eastAsia="en-US" w:bidi="ar-SA"/>
        </w:rPr>
        <w:t>Cơ sở dữ liệu</w:t>
      </w:r>
      <w:bookmarkEnd w:id="23"/>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4" w:name="_Toc25660402"/>
      <w:r w:rsidRPr="17EA46ED">
        <w:rPr>
          <w:rFonts w:eastAsia="Times New Roman" w:cs="Times New Roman"/>
          <w:lang w:eastAsia="en-US" w:bidi="ar-SA"/>
        </w:rPr>
        <w:lastRenderedPageBreak/>
        <w:t>Mạng</w:t>
      </w:r>
      <w:bookmarkEnd w:id="24"/>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5" w:name="_Toc25660403"/>
      <w:r w:rsidRPr="17EA46ED">
        <w:rPr>
          <w:rFonts w:eastAsia="Times New Roman" w:cs="Times New Roman"/>
        </w:rPr>
        <w:t>Giám sát dự án</w:t>
      </w:r>
      <w:bookmarkEnd w:id="25"/>
    </w:p>
    <w:p w14:paraId="36610AD8" w14:textId="10D1CC69" w:rsidR="00F45E06" w:rsidRDefault="17EA46ED" w:rsidP="17EA46ED">
      <w:pPr>
        <w:pStyle w:val="Heading2"/>
      </w:pPr>
      <w:bookmarkStart w:id="26" w:name="_Toc25660404"/>
      <w:r w:rsidRPr="17EA46ED">
        <w:rPr>
          <w:rFonts w:eastAsia="Times New Roman" w:cs="Times New Roman"/>
        </w:rPr>
        <w:t>Trả lời câu hỏi</w:t>
      </w:r>
      <w:bookmarkEnd w:id="26"/>
    </w:p>
    <w:p w14:paraId="42AC9374" w14:textId="77777777" w:rsidR="00524E4B" w:rsidRDefault="00524E4B" w:rsidP="00524E4B">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71A197AA" w14:textId="77777777" w:rsidR="00524E4B" w:rsidRPr="00452673"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w:t>
      </w:r>
      <w:r>
        <w:rPr>
          <w:rFonts w:eastAsia="Times New Roman" w:cs="Times New Roman"/>
        </w:rPr>
        <w:br/>
        <w:t>Tùy vào điều kiện nhân sự tham gia dự án, nếu như số người tham gia quá ít thì khó có thể phân bố người qua làm việc trực tiếp ở công ty, ngoài ra chi phí thời gian đi lại cũng ảnh hưởng không nhỏ đến vấn đề này. Nếu như gặp khó khăn ở vấn đề như trên thì mình có thể nói rõ với bên khách hàng để họ thông cảm, thay vì việc làm việc trực tiếp ở công ty thì mình có thể làm việc qua facetime hay dùng các công cụ điều khiển máy tính từ xa như teamviewer.</w:t>
      </w:r>
    </w:p>
    <w:p w14:paraId="5F443C62" w14:textId="77777777" w:rsidR="00524E4B" w:rsidRDefault="00524E4B" w:rsidP="00524E4B">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57CD5D88" w14:textId="77777777" w:rsidR="00524E4B" w:rsidRPr="002C77C4"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Ok. Nhất định rồi</w:t>
      </w:r>
      <w:r>
        <w:rPr>
          <w:rFonts w:eastAsia="Times New Roman" w:cs="Times New Roman"/>
        </w:rPr>
        <w:br/>
      </w:r>
      <w:r>
        <w:t xml:space="preserve">Sau khi trả lời thì nhóm cần lên kế hoạch mượn hay thuê một cái con máy tính nào chạy hệ điều hành Windows 95 và test thử phần mềm trên đó, nếu không chạy được </w:t>
      </w:r>
      <w:r>
        <w:lastRenderedPageBreak/>
        <w:t>thì phải tìm cách chạy cho mượt.</w:t>
      </w:r>
    </w:p>
    <w:p w14:paraId="7C8A13C1" w14:textId="77777777" w:rsidR="00524E4B" w:rsidRDefault="00524E4B" w:rsidP="00524E4B">
      <w:pPr>
        <w:pStyle w:val="ListParagraph"/>
        <w:numPr>
          <w:ilvl w:val="0"/>
          <w:numId w:val="41"/>
        </w:numPr>
      </w:pPr>
      <w:r w:rsidRPr="17EA46ED">
        <w:rPr>
          <w:rFonts w:eastAsia="Times New Roman" w:cs="Times New Roman"/>
        </w:rPr>
        <w:t>Khách hàng yêu cầu: “Dự án phát triển phần mềm này giá 100 triệu. Giá này có bao gồm VAT hay không nhỉ? Giá cụ thể cho tình huống có VAT và không VAT là bao nhiêu?”</w:t>
      </w:r>
    </w:p>
    <w:p w14:paraId="5824BBC9" w14:textId="77777777" w:rsidR="00524E4B" w:rsidRPr="00EC4AFB"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 xml:space="preserve">Nhóm quản lý sẽ trả lời thế </w:t>
      </w:r>
      <w:r>
        <w:rPr>
          <w:rFonts w:eastAsia="Times New Roman" w:cs="Times New Roman"/>
        </w:rPr>
        <w:t>nào ?</w:t>
      </w:r>
      <w:r>
        <w:rPr>
          <w:rFonts w:eastAsia="Times New Roman" w:cs="Times New Roman"/>
        </w:rPr>
        <w:br/>
      </w:r>
    </w:p>
    <w:p w14:paraId="09CB4D98" w14:textId="77777777" w:rsidR="00460E60" w:rsidRPr="00565241" w:rsidRDefault="00460E60" w:rsidP="00565241">
      <w:pPr>
        <w:tabs>
          <w:tab w:val="right" w:leader="dot" w:pos="8780"/>
        </w:tabs>
        <w:rPr>
          <w:rFonts w:eastAsia="Times New Roman" w:cs="Times New Roman"/>
        </w:rPr>
      </w:pPr>
    </w:p>
    <w:p w14:paraId="46C3CD65" w14:textId="51F65BDC" w:rsidR="005E2D65" w:rsidRDefault="17EA46ED" w:rsidP="17EA46ED">
      <w:pPr>
        <w:pStyle w:val="Heading1"/>
      </w:pPr>
      <w:bookmarkStart w:id="27" w:name="_Toc25660405"/>
      <w:r w:rsidRPr="17EA46ED">
        <w:rPr>
          <w:rFonts w:eastAsia="Times New Roman" w:cs="Times New Roman"/>
        </w:rPr>
        <w:t>Đóng dự án</w:t>
      </w:r>
      <w:bookmarkEnd w:id="27"/>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8" w:name="_Toc25660406"/>
      <w:r w:rsidRPr="17EA46ED">
        <w:rPr>
          <w:rFonts w:eastAsia="Times New Roman" w:cs="Times New Roman"/>
        </w:rPr>
        <w:t>Quản lý mã nguồn</w:t>
      </w:r>
      <w:bookmarkEnd w:id="28"/>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363052BB" w14:textId="77B9D073" w:rsidR="00DC5E3B" w:rsidRDefault="17EA46ED" w:rsidP="006A739D">
      <w:pPr>
        <w:pStyle w:val="ListParagraph"/>
        <w:numPr>
          <w:ilvl w:val="0"/>
          <w:numId w:val="39"/>
        </w:numPr>
      </w:pPr>
      <w:r w:rsidRPr="17EA46ED">
        <w:rPr>
          <w:rFonts w:eastAsia="Times New Roman" w:cs="Times New Roman"/>
        </w:rPr>
        <w:t>Sơ đồ các branch được tạo ra</w:t>
      </w:r>
    </w:p>
    <w:p w14:paraId="071A5D9D" w14:textId="006A1283" w:rsidR="00D1020B" w:rsidRPr="00D1020B" w:rsidRDefault="17EA46ED" w:rsidP="17EA46ED">
      <w:pPr>
        <w:pStyle w:val="Heading2"/>
      </w:pPr>
      <w:bookmarkStart w:id="29" w:name="_Toc25660407"/>
      <w:r w:rsidRPr="17EA46ED">
        <w:rPr>
          <w:rFonts w:eastAsia="Times New Roman" w:cs="Times New Roman"/>
        </w:rPr>
        <w:t>Quản lý công việc</w:t>
      </w:r>
      <w:bookmarkEnd w:id="29"/>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4D3B78A3" w14:textId="2C99F8C2" w:rsidR="00720ED8" w:rsidRPr="00F916B8" w:rsidRDefault="17EA46ED" w:rsidP="00924FA9">
      <w:pPr>
        <w:pStyle w:val="ListParagraph"/>
        <w:numPr>
          <w:ilvl w:val="0"/>
          <w:numId w:val="40"/>
        </w:numPr>
      </w:pPr>
      <w:r w:rsidRPr="17EA46ED">
        <w:rPr>
          <w:rFonts w:eastAsia="Times New Roman" w:cs="Times New Roman"/>
        </w:rPr>
        <w:t>Bố trí task theo</w:t>
      </w:r>
      <w:bookmarkStart w:id="30" w:name="_GoBack"/>
      <w:bookmarkEnd w:id="30"/>
    </w:p>
    <w:p w14:paraId="01AC2A27" w14:textId="1E92EDB7" w:rsidR="00127A55" w:rsidRDefault="17EA46ED" w:rsidP="17EA46ED">
      <w:pPr>
        <w:pStyle w:val="Heading1"/>
        <w:rPr>
          <w:lang w:eastAsia="en-US" w:bidi="ar-SA"/>
        </w:rPr>
      </w:pPr>
      <w:bookmarkStart w:id="31" w:name="_Toc25660408"/>
      <w:r w:rsidRPr="17EA46ED">
        <w:rPr>
          <w:rFonts w:eastAsia="Times New Roman" w:cs="Times New Roman"/>
          <w:lang w:eastAsia="en-US" w:bidi="ar-SA"/>
        </w:rPr>
        <w:t>Danh mục tài liệu liên quan</w:t>
      </w:r>
      <w:bookmarkEnd w:id="31"/>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4"/>
      <w:headerReference w:type="default" r:id="rId65"/>
      <w:footerReference w:type="even" r:id="rId66"/>
      <w:footerReference w:type="default" r:id="rId67"/>
      <w:headerReference w:type="first" r:id="rId68"/>
      <w:footerReference w:type="first" r:id="rId6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4A26D3" w14:textId="77777777" w:rsidR="00752581" w:rsidRDefault="00752581">
      <w:r>
        <w:separator/>
      </w:r>
    </w:p>
    <w:p w14:paraId="16C050C2" w14:textId="77777777" w:rsidR="00752581" w:rsidRDefault="00752581"/>
  </w:endnote>
  <w:endnote w:type="continuationSeparator" w:id="0">
    <w:p w14:paraId="388796D3" w14:textId="77777777" w:rsidR="00752581" w:rsidRDefault="00752581">
      <w:r>
        <w:continuationSeparator/>
      </w:r>
    </w:p>
    <w:p w14:paraId="44B1F7FD" w14:textId="77777777" w:rsidR="00752581" w:rsidRDefault="007525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2D8B01" w14:textId="77777777" w:rsidR="00752581" w:rsidRDefault="00752581">
      <w:r>
        <w:separator/>
      </w:r>
    </w:p>
    <w:p w14:paraId="573A9980" w14:textId="77777777" w:rsidR="00752581" w:rsidRDefault="00752581"/>
  </w:footnote>
  <w:footnote w:type="continuationSeparator" w:id="0">
    <w:p w14:paraId="2108C011" w14:textId="77777777" w:rsidR="00752581" w:rsidRDefault="00752581">
      <w:r>
        <w:continuationSeparator/>
      </w:r>
    </w:p>
    <w:p w14:paraId="67BD22B7" w14:textId="77777777" w:rsidR="00752581" w:rsidRDefault="007525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D6C6E716"/>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215"/>
    <w:rsid w:val="00011B84"/>
    <w:rsid w:val="0001730E"/>
    <w:rsid w:val="00030EB1"/>
    <w:rsid w:val="00033D8B"/>
    <w:rsid w:val="000342ED"/>
    <w:rsid w:val="0003691C"/>
    <w:rsid w:val="0004260E"/>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E76D8"/>
    <w:rsid w:val="000F4661"/>
    <w:rsid w:val="000F785C"/>
    <w:rsid w:val="000F7EFC"/>
    <w:rsid w:val="00100106"/>
    <w:rsid w:val="00100A68"/>
    <w:rsid w:val="00101A71"/>
    <w:rsid w:val="001022FF"/>
    <w:rsid w:val="00103C0B"/>
    <w:rsid w:val="001045B7"/>
    <w:rsid w:val="0010634F"/>
    <w:rsid w:val="00106A07"/>
    <w:rsid w:val="001073BC"/>
    <w:rsid w:val="001074E3"/>
    <w:rsid w:val="0011003A"/>
    <w:rsid w:val="001103DE"/>
    <w:rsid w:val="001115C5"/>
    <w:rsid w:val="001115D0"/>
    <w:rsid w:val="00111637"/>
    <w:rsid w:val="00113883"/>
    <w:rsid w:val="00115127"/>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D6836"/>
    <w:rsid w:val="001D68B1"/>
    <w:rsid w:val="001E052D"/>
    <w:rsid w:val="001E09B7"/>
    <w:rsid w:val="001E1B83"/>
    <w:rsid w:val="001E2510"/>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67287"/>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C4781"/>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24E4B"/>
    <w:rsid w:val="005306F1"/>
    <w:rsid w:val="005325D6"/>
    <w:rsid w:val="00535FEC"/>
    <w:rsid w:val="00543831"/>
    <w:rsid w:val="005444C6"/>
    <w:rsid w:val="0054514B"/>
    <w:rsid w:val="00546773"/>
    <w:rsid w:val="00551589"/>
    <w:rsid w:val="00551F94"/>
    <w:rsid w:val="005558A8"/>
    <w:rsid w:val="00560085"/>
    <w:rsid w:val="00564F32"/>
    <w:rsid w:val="00565241"/>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52581"/>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55198"/>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2EAF"/>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009F"/>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47EB9"/>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1C92"/>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1B0"/>
    <w:rsid w:val="00ED6D21"/>
    <w:rsid w:val="00ED7356"/>
    <w:rsid w:val="00EE1C50"/>
    <w:rsid w:val="00EF20A3"/>
    <w:rsid w:val="00EF2426"/>
    <w:rsid w:val="00EF70EA"/>
    <w:rsid w:val="00EF7954"/>
    <w:rsid w:val="00F04778"/>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63" Type="http://schemas.openxmlformats.org/officeDocument/2006/relationships/image" Target="media/image14.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hyperlink" Target="https://outlook.office.com/mail/inbox" TargetMode="External"/><Relationship Id="rId58" Type="http://schemas.openxmlformats.org/officeDocument/2006/relationships/image" Target="media/image9.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7.jpeg"/><Relationship Id="rId64" Type="http://schemas.openxmlformats.org/officeDocument/2006/relationships/header" Target="header2.xml"/><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0.png"/><Relationship Id="rId67" Type="http://schemas.openxmlformats.org/officeDocument/2006/relationships/footer" Target="footer4.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8.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hyperlink" Target="https://outlook.office.com/mail/inbox" TargetMode="External"/><Relationship Id="rId60" Type="http://schemas.openxmlformats.org/officeDocument/2006/relationships/image" Target="media/image11.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 Id="rId34" Type="http://schemas.openxmlformats.org/officeDocument/2006/relationships/hyperlink" Target="bookmark://_Toc25660403" TargetMode="External"/><Relationship Id="rId50" Type="http://schemas.openxmlformats.org/officeDocument/2006/relationships/hyperlink" Target="mailto:lehainam38@gmail.com" TargetMode="External"/><Relationship Id="rId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3F32F9-A536-42EB-9937-05932C398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26</Pages>
  <Words>2634</Words>
  <Characters>15018</Characters>
  <Application>Microsoft Office Word</Application>
  <DocSecurity>0</DocSecurity>
  <Lines>125</Lines>
  <Paragraphs>35</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Ha Van Duc 20161068</cp:lastModifiedBy>
  <cp:revision>291</cp:revision>
  <cp:lastPrinted>2008-03-13T11:02:00Z</cp:lastPrinted>
  <dcterms:created xsi:type="dcterms:W3CDTF">2018-10-22T04:18:00Z</dcterms:created>
  <dcterms:modified xsi:type="dcterms:W3CDTF">2019-12-14T05:53:00Z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