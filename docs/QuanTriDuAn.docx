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4AECCD5" w14:textId="2B453E03" w:rsidR="17EA46ED" w:rsidRDefault="17EA46ED" w:rsidP="17EA46ED">
      <w:pPr>
        <w:spacing w:line="240" w:lineRule="auto"/>
      </w:pPr>
      <w:r>
        <w:rPr>
          <w:noProof/>
        </w:rPr>
        <w:drawing>
          <wp:inline distT="0" distB="0" distL="0" distR="0" wp14:anchorId="72E9C2EC" wp14:editId="383F5B10">
            <wp:extent cx="964502" cy="795845"/>
            <wp:effectExtent l="0" t="0" r="0" b="0"/>
            <wp:docPr id="162697633" name="Hình ảnh 16269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02" cy="7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Default="00F34A9B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2C4F8B6F" w14:textId="4722A86D" w:rsidR="00A367CF" w:rsidRDefault="00A367CF" w:rsidP="25D7E630">
      <w:pPr>
        <w:rPr>
          <w:rFonts w:eastAsia="Times New Roman" w:cs="Times New Roman"/>
          <w:i/>
          <w:iCs/>
          <w:color w:val="1F487C"/>
          <w:sz w:val="32"/>
          <w:szCs w:val="32"/>
        </w:rPr>
      </w:pPr>
    </w:p>
    <w:p w14:paraId="02A4F04D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0CA37EAF" w14:textId="77777777" w:rsidR="00932976" w:rsidRDefault="00932976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773FC8B4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65039D03" w14:textId="77777777" w:rsidR="00F34A9B" w:rsidRPr="009A57EC" w:rsidRDefault="000800BD" w:rsidP="2C236373">
      <w:pPr>
        <w:pBdr>
          <w:bottom w:val="single" w:sz="4" w:space="1" w:color="808080"/>
        </w:pBdr>
        <w:rPr>
          <w:rFonts w:eastAsia="Times New Roman" w:cs="Times New Roman"/>
          <w:b/>
          <w:bCs/>
          <w:color w:val="951B13"/>
          <w:sz w:val="58"/>
          <w:szCs w:val="58"/>
        </w:rPr>
      </w:pPr>
      <w:r w:rsidRPr="2C236373"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2C236373">
        <w:rPr>
          <w:rFonts w:cs="Arial"/>
          <w:b/>
          <w:color w:val="951B13"/>
          <w:sz w:val="58"/>
          <w:szCs w:val="48"/>
        </w:rPr>
        <w:fldChar w:fldCharType="separate"/>
      </w:r>
      <w:r w:rsidR="006C33B9" w:rsidRPr="2C236373">
        <w:rPr>
          <w:rFonts w:cs="Arial"/>
          <w:b/>
          <w:bCs/>
          <w:color w:val="951B13"/>
          <w:sz w:val="58"/>
          <w:szCs w:val="58"/>
        </w:rPr>
        <w:t>Document Title</w:t>
      </w:r>
      <w:r w:rsidRPr="2C236373">
        <w:fldChar w:fldCharType="end"/>
      </w:r>
    </w:p>
    <w:p w14:paraId="56AB61EB" w14:textId="77777777" w:rsidR="00F34A9B" w:rsidRPr="009A57EC" w:rsidRDefault="000800BD" w:rsidP="2C236373">
      <w:pPr>
        <w:spacing w:after="80"/>
        <w:rPr>
          <w:rFonts w:eastAsia="Times New Roman" w:cs="Times New Roman"/>
          <w:b/>
          <w:bCs/>
          <w:i/>
          <w:iCs/>
          <w:color w:val="951B13"/>
          <w:sz w:val="42"/>
          <w:szCs w:val="42"/>
          <w:lang w:val="vi-VN"/>
        </w:rPr>
      </w:pPr>
      <w:r w:rsidRPr="2C236373">
        <w:fldChar w:fldCharType="begin"/>
      </w:r>
      <w:r>
        <w:rPr>
          <w:b/>
          <w:i/>
          <w:sz w:val="42"/>
        </w:rPr>
        <w:instrText xml:space="preserve"> SUBJECT   \* MERGEFORMAT </w:instrText>
      </w:r>
      <w:r w:rsidRPr="2C236373">
        <w:rPr>
          <w:b/>
          <w:i/>
          <w:sz w:val="42"/>
        </w:rPr>
        <w:fldChar w:fldCharType="separate"/>
      </w:r>
      <w:r w:rsidR="006C33B9" w:rsidRPr="2C236373">
        <w:rPr>
          <w:b/>
          <w:bCs/>
          <w:i/>
          <w:iCs/>
          <w:sz w:val="42"/>
          <w:szCs w:val="42"/>
        </w:rPr>
        <w:t>Document Subject</w:t>
      </w:r>
      <w:r w:rsidRPr="2C236373">
        <w:fldChar w:fldCharType="end"/>
      </w:r>
    </w:p>
    <w:p w14:paraId="07D84872" w14:textId="77777777" w:rsidR="00F34A9B" w:rsidRDefault="2C236373" w:rsidP="2C236373">
      <w:pPr>
        <w:rPr>
          <w:rFonts w:eastAsia="Times New Roman" w:cs="Times New Roman"/>
          <w:i/>
          <w:iCs/>
        </w:rPr>
      </w:pPr>
      <w:r w:rsidRPr="2C236373">
        <w:rPr>
          <w:rFonts w:eastAsia="Times New Roman" w:cs="Times New Roman"/>
          <w:i/>
          <w:iCs/>
        </w:rPr>
        <w:t>[Type the abstract of the document here:]</w:t>
      </w:r>
    </w:p>
    <w:p w14:paraId="0F5FE94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6D83F9B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7B0ED30A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  <w:r>
        <w:tab/>
      </w:r>
    </w:p>
    <w:p w14:paraId="02C31B73" w14:textId="77777777" w:rsidR="00F34A9B" w:rsidRDefault="00F34A9B" w:rsidP="2C236373">
      <w:pPr>
        <w:rPr>
          <w:rFonts w:eastAsia="Times New Roman" w:cs="Times New Roman"/>
        </w:rPr>
      </w:pPr>
    </w:p>
    <w:p w14:paraId="2696DA3F" w14:textId="77777777" w:rsidR="008B4872" w:rsidRDefault="008B4872" w:rsidP="2C236373">
      <w:pPr>
        <w:widowControl/>
        <w:suppressAutoHyphens w:val="0"/>
        <w:spacing w:after="0" w:line="240" w:lineRule="auto"/>
        <w:jc w:val="left"/>
        <w:rPr>
          <w:rFonts w:eastAsia="Times New Roman" w:cs="Times New Roman"/>
          <w:b/>
          <w:bCs/>
          <w:caps/>
          <w:color w:val="951B13"/>
          <w:szCs w:val="24"/>
          <w:lang w:eastAsia="ar-SA" w:bidi="ar-SA"/>
        </w:rPr>
      </w:pPr>
      <w:r w:rsidRPr="2C236373">
        <w:rPr>
          <w:rFonts w:eastAsia="Times New Roman" w:cs="Times New Roman"/>
          <w:color w:val="951B13"/>
        </w:rPr>
        <w:br w:type="page"/>
      </w:r>
    </w:p>
    <w:sdt>
      <w:sdtPr>
        <w:rPr>
          <w:rFonts w:ascii="Times New Roman" w:eastAsia="MS Mincho" w:hAnsi="Times New Roman" w:cs="Calibri"/>
          <w:b w:val="0"/>
          <w:bCs w:val="0"/>
          <w:color w:val="auto"/>
          <w:sz w:val="24"/>
          <w:szCs w:val="20"/>
          <w:lang w:val="vi-VN" w:eastAsia="hi-IN" w:bidi="hi-IN"/>
        </w:rPr>
        <w:id w:val="-97861416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4074996" w14:textId="0576CCE6" w:rsidR="00C34BA4" w:rsidRDefault="00C34BA4">
          <w:pPr>
            <w:pStyle w:val="uMucluc"/>
          </w:pPr>
          <w:r>
            <w:rPr>
              <w:lang w:val="vi-VN"/>
            </w:rPr>
            <w:t>Mục lục</w:t>
          </w:r>
        </w:p>
        <w:p w14:paraId="24C3A446" w14:textId="4EC0A812" w:rsidR="00C34BA4" w:rsidRDefault="00C34BA4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420360" w:history="1">
            <w:r w:rsidRPr="00961CA3">
              <w:rPr>
                <w:rStyle w:val="Siuktni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961CA3">
              <w:rPr>
                <w:rStyle w:val="Siuktni"/>
                <w:rFonts w:eastAsia="Times New Roman" w:cs="Times New Roman"/>
                <w:noProof/>
              </w:rPr>
              <w:t>Giới thiệu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1E3B5" w14:textId="608A16AF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61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1.1.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Mô tả dự án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_Toc27420361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8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120934CE" w14:textId="17182510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62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1.2.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Công cụ quản lý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_Toc27420362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8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063B7019" w14:textId="3188690A" w:rsidR="00C34BA4" w:rsidRDefault="00330B3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0363" w:history="1">
            <w:r w:rsidR="00C34BA4" w:rsidRPr="00961CA3">
              <w:rPr>
                <w:rStyle w:val="Siuktni"/>
                <w:noProof/>
              </w:rPr>
              <w:t>2.</w:t>
            </w:r>
            <w:r w:rsidR="00C34BA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Các nhân sự tham gia dự án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_Toc27420363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8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314822F9" w14:textId="4F98AC39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64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2.1.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Thông tin liên hệ phía khách hàng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_Toc27420364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8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377268E9" w14:textId="366C112A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65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2.2.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Thông tin liên hệ phía công ty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_Toc27420365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8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3B2F888D" w14:textId="53597984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66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2.3.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Phân chia vai trò của thành viên dự án và khách hàng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_Toc27420366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8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2996598C" w14:textId="77CF557B" w:rsidR="00C34BA4" w:rsidRDefault="00330B3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0367" w:history="1">
            <w:r w:rsidR="00C34BA4" w:rsidRPr="00961CA3">
              <w:rPr>
                <w:rStyle w:val="Siuktni"/>
                <w:noProof/>
              </w:rPr>
              <w:t>3.</w:t>
            </w:r>
            <w:r w:rsidR="00C34BA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Khảo sát dự án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_Toc27420367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9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07F61EEA" w14:textId="41C3BBDD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68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3.1.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Yêu cầu khách hàng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_Toc27420368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9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080C9C53" w14:textId="707514B3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69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3.2.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Mô hình hoạt động hiện thời – nghiệp vụ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_Toc27420369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9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66D5E129" w14:textId="4A6C0536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70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3.3.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Mô hình hoạt động dự kiến sau khi áp dụng sản phẩm mới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_Toc27420370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9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362BC6E6" w14:textId="40558D2F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71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3.4.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Phạm vi dự án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_Toc27420371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9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487A39B3" w14:textId="1FE1B85B" w:rsidR="00C34BA4" w:rsidRDefault="00330B3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0372" w:history="1">
            <w:r w:rsidR="00C34BA4" w:rsidRPr="00961CA3">
              <w:rPr>
                <w:rStyle w:val="Siuktni"/>
                <w:noProof/>
              </w:rPr>
              <w:t>4.</w:t>
            </w:r>
            <w:r w:rsidR="00C34BA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Giao tiếp/Trao đổi thông tin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_Toc27420372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9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14046132" w14:textId="23CFD5BB" w:rsidR="00C34BA4" w:rsidRDefault="00330B3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0373" w:history="1">
            <w:r w:rsidR="00C34BA4" w:rsidRPr="00961CA3">
              <w:rPr>
                <w:rStyle w:val="Siuktni"/>
                <w:noProof/>
              </w:rPr>
              <w:t>5.</w:t>
            </w:r>
            <w:r w:rsidR="00C34BA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Ước lượng chung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_Toc27420373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10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0711747D" w14:textId="21ADA878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74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5.1.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Ước lượng tính năng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_Toc27420374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10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43AE912A" w14:textId="3E0D60DB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75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5.2.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Work Breakdown Structure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_Toc27420375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11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1B03C31D" w14:textId="3BD0E22C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76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5.3.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Ước lượng thời gian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_Toc27420376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11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7A60F49E" w14:textId="48A3AB3C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77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5.4.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Ước lượng rủi ro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_Toc27420377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12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74953D5E" w14:textId="1AA101F4" w:rsidR="00C34BA4" w:rsidRDefault="00330B3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0378" w:history="1">
            <w:r w:rsidR="00C34BA4" w:rsidRPr="00961CA3">
              <w:rPr>
                <w:rStyle w:val="Siuktni"/>
                <w:noProof/>
              </w:rPr>
              <w:t>6.</w:t>
            </w:r>
            <w:r w:rsidR="00C34BA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Ước lượng giá thành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_Toc27420378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12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1C60359D" w14:textId="76D9E5F4" w:rsidR="00C34BA4" w:rsidRDefault="00330B3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0379" w:history="1">
            <w:r w:rsidR="00C34BA4" w:rsidRPr="00961CA3">
              <w:rPr>
                <w:rStyle w:val="Siuktni"/>
                <w:noProof/>
              </w:rPr>
              <w:t>7.</w:t>
            </w:r>
            <w:r w:rsidR="00C34BA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Ước lượng chất lượng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_Toc27420379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13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31F58241" w14:textId="1F8AD2FB" w:rsidR="00C34BA4" w:rsidRDefault="00330B3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0380" w:history="1">
            <w:r w:rsidR="00C34BA4" w:rsidRPr="00961CA3">
              <w:rPr>
                <w:rStyle w:val="Siuktni"/>
                <w:noProof/>
              </w:rPr>
              <w:t>8.</w:t>
            </w:r>
            <w:r w:rsidR="00C34BA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Phân tích thiết kế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_Toc27420380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13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3292D6A0" w14:textId="5F500017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81" w:history="1">
            <w:r w:rsidR="00C34BA4" w:rsidRPr="00961CA3">
              <w:rPr>
                <w:rStyle w:val="Siuktni"/>
                <w:rFonts w:ascii="Tahoma" w:eastAsia="Times New Roman" w:hAnsi="Tahoma" w:cs="Tahoma"/>
                <w:noProof/>
                <w:lang w:eastAsia="en-US"/>
              </w:rPr>
              <w:t>8.1.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  <w:lang w:eastAsia="en-US"/>
              </w:rPr>
              <w:t>Mô hình tích hợp phần cứng/phần mềm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_Toc27420381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13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464077E4" w14:textId="7B4B3D0D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82" w:history="1">
            <w:r w:rsidR="00C34BA4" w:rsidRPr="00961CA3">
              <w:rPr>
                <w:rStyle w:val="Siuktni"/>
                <w:noProof/>
                <w:lang w:eastAsia="en-US"/>
              </w:rPr>
              <w:t>8.1.1.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  <w:lang w:eastAsia="en-US"/>
              </w:rPr>
              <w:t>Mô hình phần cứng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_Toc27420382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13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32442F69" w14:textId="39E462FA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83" w:history="1">
            <w:r w:rsidR="00C34BA4" w:rsidRPr="00961CA3">
              <w:rPr>
                <w:rStyle w:val="Siuktni"/>
                <w:noProof/>
                <w:lang w:eastAsia="en-US"/>
              </w:rPr>
              <w:t>8.1.2.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  <w:lang w:eastAsia="en-US"/>
              </w:rPr>
              <w:t>Mô hình phát triển phần mềm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_Toc27420383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13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7CDB90DA" w14:textId="089DB58C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84" w:history="1">
            <w:r w:rsidR="00C34BA4" w:rsidRPr="00961CA3">
              <w:rPr>
                <w:rStyle w:val="Siuktni"/>
                <w:rFonts w:ascii="Tahoma" w:eastAsia="Times New Roman" w:hAnsi="Tahoma" w:cs="Tahoma"/>
                <w:noProof/>
                <w:lang w:eastAsia="en-US"/>
              </w:rPr>
              <w:t>8.2.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  <w:lang w:eastAsia="en-US"/>
              </w:rPr>
              <w:t>Giao diện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_Toc27420384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14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0E5106DD" w14:textId="17A3DEAF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85" w:history="1">
            <w:r w:rsidR="00C34BA4" w:rsidRPr="00961CA3">
              <w:rPr>
                <w:rStyle w:val="Siuktni"/>
                <w:noProof/>
                <w:lang w:eastAsia="en-US"/>
              </w:rPr>
              <w:t>8.2.1.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  <w:lang w:eastAsia="en-US"/>
              </w:rPr>
              <w:t>Đăng ký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_Toc27420385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14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558115F0" w14:textId="27D2FD8A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86" w:history="1">
            <w:r w:rsidR="00C34BA4" w:rsidRPr="00961CA3">
              <w:rPr>
                <w:rStyle w:val="Siuktni"/>
                <w:noProof/>
                <w:lang w:eastAsia="en-US"/>
              </w:rPr>
              <w:t>8.2.2.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  <w:lang w:eastAsia="en-US"/>
              </w:rPr>
              <w:t>Đăng nhập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_Toc27420386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14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5433873B" w14:textId="32DE518E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87" w:history="1">
            <w:r w:rsidR="00C34BA4" w:rsidRPr="00961CA3">
              <w:rPr>
                <w:rStyle w:val="Siuktni"/>
                <w:noProof/>
                <w:lang w:eastAsia="en-US"/>
              </w:rPr>
              <w:t>8.2.3.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  <w:lang w:eastAsia="en-US"/>
              </w:rPr>
              <w:t>Thông tin khóa học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_Toc27420387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15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57D7C39D" w14:textId="17D3EED2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88" w:history="1">
            <w:r w:rsidR="00C34BA4" w:rsidRPr="00961CA3">
              <w:rPr>
                <w:rStyle w:val="Siuktni"/>
                <w:noProof/>
                <w:lang w:eastAsia="en-US"/>
              </w:rPr>
              <w:t>8.2.4.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  <w:lang w:eastAsia="en-US"/>
              </w:rPr>
              <w:t>Học bài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_Toc27420388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15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0B784E6E" w14:textId="28770EEC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89" w:history="1">
            <w:r w:rsidR="00C34BA4" w:rsidRPr="00961CA3">
              <w:rPr>
                <w:rStyle w:val="Siuktni"/>
                <w:noProof/>
                <w:lang w:eastAsia="en-US"/>
              </w:rPr>
              <w:t>8.2.5.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  <w:lang w:eastAsia="en-US"/>
              </w:rPr>
              <w:t>Làm bài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_Toc27420389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16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2165971F" w14:textId="76B005E1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390" w:history="1">
            <w:r w:rsidR="00C34BA4" w:rsidRPr="00961CA3">
              <w:rPr>
                <w:rStyle w:val="Siuktni"/>
                <w:rFonts w:ascii="Tahoma" w:eastAsia="Times New Roman" w:hAnsi="Tahoma" w:cs="Tahoma"/>
                <w:noProof/>
                <w:lang w:eastAsia="en-US"/>
              </w:rPr>
              <w:t>8.3.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  <w:lang w:eastAsia="en-US"/>
              </w:rPr>
              <w:t>Cơ sở dữ liệu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_Toc27420390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16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51634CD6" w14:textId="29E1F827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91" w:history="1">
            <w:r w:rsidR="00C34BA4" w:rsidRPr="00961CA3">
              <w:rPr>
                <w:rStyle w:val="Siuktni"/>
                <w:rFonts w:eastAsia="Times New Roman"/>
                <w:noProof/>
                <w:lang w:eastAsia="en-US"/>
              </w:rPr>
              <w:t>8.3.1.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Học Sinh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_Toc27420391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16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6987A001" w14:textId="5626E3F7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92" w:history="1">
            <w:r w:rsidR="00C34BA4" w:rsidRPr="00961CA3">
              <w:rPr>
                <w:rStyle w:val="Siuktni"/>
                <w:noProof/>
              </w:rPr>
              <w:t>8.3.2.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Phụ Huynh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_Toc27420392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17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131246A5" w14:textId="56EAC2E4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93" w:history="1">
            <w:r w:rsidR="00C34BA4" w:rsidRPr="00961CA3">
              <w:rPr>
                <w:rStyle w:val="Siuktni"/>
                <w:noProof/>
              </w:rPr>
              <w:t>8.3.3.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Hóa đơn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_Toc27420393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17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3F2CDA38" w14:textId="0439AE56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94" w:history="1">
            <w:r w:rsidR="00C34BA4" w:rsidRPr="00961CA3">
              <w:rPr>
                <w:rStyle w:val="Siuktni"/>
                <w:noProof/>
              </w:rPr>
              <w:t>8.3.4.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Khóa Học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_Toc27420394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18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36BC6B9D" w14:textId="188D78B4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95" w:history="1">
            <w:r w:rsidR="00C34BA4" w:rsidRPr="00961CA3">
              <w:rPr>
                <w:rStyle w:val="Siuktni"/>
                <w:noProof/>
              </w:rPr>
              <w:t>8.3.5.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mã khuyến mãi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_Toc27420395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18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757934A2" w14:textId="1367E26A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96" w:history="1">
            <w:r w:rsidR="00C34BA4" w:rsidRPr="00961CA3">
              <w:rPr>
                <w:rStyle w:val="Siuktni"/>
                <w:noProof/>
              </w:rPr>
              <w:t>8.3.6.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giáo viên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_Toc27420396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18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45E51972" w14:textId="6FA80EE8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97" w:history="1">
            <w:r w:rsidR="00C34BA4" w:rsidRPr="00961CA3">
              <w:rPr>
                <w:rStyle w:val="Siuktni"/>
                <w:noProof/>
              </w:rPr>
              <w:t>8.3.7.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khóa học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_Toc27420397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19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010E0827" w14:textId="01A27079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98" w:history="1">
            <w:r w:rsidR="00C34BA4" w:rsidRPr="00961CA3">
              <w:rPr>
                <w:rStyle w:val="Siuktni"/>
                <w:noProof/>
              </w:rPr>
              <w:t>8.3.8.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bài học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_Toc27420398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19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125B7C90" w14:textId="49232FAE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399" w:history="1">
            <w:r w:rsidR="00C34BA4" w:rsidRPr="00961CA3">
              <w:rPr>
                <w:rStyle w:val="Siuktni"/>
                <w:noProof/>
              </w:rPr>
              <w:t>8.3.9.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bài giảng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_Toc27420399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19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5AC66339" w14:textId="6542B836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400" w:history="1">
            <w:r w:rsidR="00C34BA4" w:rsidRPr="00961CA3">
              <w:rPr>
                <w:rStyle w:val="Siuktni"/>
                <w:noProof/>
              </w:rPr>
              <w:t>8.3.10.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câu hỏi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_Toc27420400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20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07D96EEB" w14:textId="3A893543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401" w:history="1">
            <w:r w:rsidR="00C34BA4" w:rsidRPr="00961CA3">
              <w:rPr>
                <w:rStyle w:val="Siuktni"/>
                <w:noProof/>
              </w:rPr>
              <w:t>8.3.11.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câu hỏi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_Toc27420401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20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3B80EA10" w14:textId="6C33B859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402" w:history="1">
            <w:r w:rsidR="00C34BA4" w:rsidRPr="00961CA3">
              <w:rPr>
                <w:rStyle w:val="Siuktni"/>
                <w:noProof/>
              </w:rPr>
              <w:t>8.3.12.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câu trả lời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_Toc27420402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20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5BA04698" w14:textId="35B8DFF9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403" w:history="1">
            <w:r w:rsidR="00C34BA4" w:rsidRPr="00961CA3">
              <w:rPr>
                <w:rStyle w:val="Siuktni"/>
                <w:noProof/>
              </w:rPr>
              <w:t>8.3.13.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bài kiểm tra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_Toc27420403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21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2EC12CCE" w14:textId="25EC0AAC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404" w:history="1">
            <w:r w:rsidR="00C34BA4" w:rsidRPr="00961CA3">
              <w:rPr>
                <w:rStyle w:val="Siuktni"/>
                <w:noProof/>
              </w:rPr>
              <w:t>8.3.14.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câu hỏi bài kiểm tra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_Toc27420404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21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43E0B0C7" w14:textId="2EBF3EEA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405" w:history="1">
            <w:r w:rsidR="00C34BA4" w:rsidRPr="00961CA3">
              <w:rPr>
                <w:rStyle w:val="Siuktni"/>
                <w:noProof/>
              </w:rPr>
              <w:t>8.3.15.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câu trả lời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_Toc27420405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21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1DEAA93F" w14:textId="32604115" w:rsidR="00C34BA4" w:rsidRDefault="00330B32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0406" w:history="1">
            <w:r w:rsidR="00C34BA4" w:rsidRPr="00961CA3">
              <w:rPr>
                <w:rStyle w:val="Siuktni"/>
                <w:noProof/>
              </w:rPr>
              <w:t>8.3.16.</w:t>
            </w:r>
            <w:r w:rsidR="00C34BA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noProof/>
              </w:rPr>
              <w:t>Bảng điểm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_Toc27420406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22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4E6B9F64" w14:textId="2E64BD20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407" w:history="1">
            <w:r w:rsidR="00C34BA4" w:rsidRPr="00961CA3">
              <w:rPr>
                <w:rStyle w:val="Siuktni"/>
                <w:rFonts w:ascii="Tahoma" w:eastAsia="Times New Roman" w:hAnsi="Tahoma" w:cs="Tahoma"/>
                <w:noProof/>
                <w:lang w:eastAsia="en-US"/>
              </w:rPr>
              <w:t>8.4.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  <w:lang w:eastAsia="en-US"/>
              </w:rPr>
              <w:t>Mạng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_Toc27420407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23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11CEA070" w14:textId="17145E46" w:rsidR="00C34BA4" w:rsidRDefault="00330B3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0408" w:history="1">
            <w:r w:rsidR="00C34BA4" w:rsidRPr="00961CA3">
              <w:rPr>
                <w:rStyle w:val="Siuktni"/>
                <w:noProof/>
              </w:rPr>
              <w:t>9.</w:t>
            </w:r>
            <w:r w:rsidR="00C34BA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Giám sát dự án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_Toc27420408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23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3EEDABC0" w14:textId="0260409F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409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9.1.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Trả lời câu hỏi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_Toc27420409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23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3EE2AE08" w14:textId="3FB92188" w:rsidR="00C34BA4" w:rsidRDefault="00330B3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0410" w:history="1">
            <w:r w:rsidR="00C34BA4" w:rsidRPr="00961CA3">
              <w:rPr>
                <w:rStyle w:val="Siuktni"/>
                <w:noProof/>
              </w:rPr>
              <w:t>10.</w:t>
            </w:r>
            <w:r w:rsidR="00C34BA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Đóng dự án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_Toc27420410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24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193B351C" w14:textId="049D45DD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411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10.1.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Quản lý mã nguồn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_Toc27420411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24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0F714299" w14:textId="3E267F3A" w:rsidR="00C34BA4" w:rsidRDefault="00330B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0412" w:history="1">
            <w:r w:rsidR="00C34BA4" w:rsidRPr="00961CA3">
              <w:rPr>
                <w:rStyle w:val="Siuktni"/>
                <w:rFonts w:ascii="Tahoma" w:hAnsi="Tahoma" w:cs="Tahoma"/>
                <w:noProof/>
              </w:rPr>
              <w:t>10.2.</w:t>
            </w:r>
            <w:r w:rsidR="00C34B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</w:rPr>
              <w:t>Quản lý công việc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_Toc27420412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24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0714AFBE" w14:textId="016F55F3" w:rsidR="00C34BA4" w:rsidRDefault="00330B3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0413" w:history="1">
            <w:r w:rsidR="00C34BA4" w:rsidRPr="00961CA3">
              <w:rPr>
                <w:rStyle w:val="Siuktni"/>
                <w:noProof/>
                <w:lang w:eastAsia="en-US"/>
              </w:rPr>
              <w:t>11.</w:t>
            </w:r>
            <w:r w:rsidR="00C34BA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C34BA4" w:rsidRPr="00961CA3">
              <w:rPr>
                <w:rStyle w:val="Siuktni"/>
                <w:rFonts w:eastAsia="Times New Roman" w:cs="Times New Roman"/>
                <w:noProof/>
                <w:lang w:eastAsia="en-US"/>
              </w:rPr>
              <w:t>Danh mục tài liệu liên quan</w:t>
            </w:r>
            <w:r w:rsidR="00C34BA4">
              <w:rPr>
                <w:noProof/>
                <w:webHidden/>
              </w:rPr>
              <w:tab/>
            </w:r>
            <w:r w:rsidR="00C34BA4">
              <w:rPr>
                <w:noProof/>
                <w:webHidden/>
              </w:rPr>
              <w:fldChar w:fldCharType="begin"/>
            </w:r>
            <w:r w:rsidR="00C34BA4">
              <w:rPr>
                <w:noProof/>
                <w:webHidden/>
              </w:rPr>
              <w:instrText xml:space="preserve"> PAGEREF _Toc27420413 \h </w:instrText>
            </w:r>
            <w:r w:rsidR="00C34BA4">
              <w:rPr>
                <w:noProof/>
                <w:webHidden/>
              </w:rPr>
            </w:r>
            <w:r w:rsidR="00C34BA4">
              <w:rPr>
                <w:noProof/>
                <w:webHidden/>
              </w:rPr>
              <w:fldChar w:fldCharType="separate"/>
            </w:r>
            <w:r w:rsidR="00C34BA4">
              <w:rPr>
                <w:noProof/>
                <w:webHidden/>
              </w:rPr>
              <w:t>24</w:t>
            </w:r>
            <w:r w:rsidR="00C34BA4">
              <w:rPr>
                <w:noProof/>
                <w:webHidden/>
              </w:rPr>
              <w:fldChar w:fldCharType="end"/>
            </w:r>
          </w:hyperlink>
        </w:p>
        <w:p w14:paraId="469EBB49" w14:textId="27410C04" w:rsidR="00C34BA4" w:rsidRDefault="00C34BA4">
          <w:r>
            <w:rPr>
              <w:b/>
              <w:bCs/>
            </w:rPr>
            <w:fldChar w:fldCharType="end"/>
          </w:r>
        </w:p>
      </w:sdtContent>
    </w:sdt>
    <w:p w14:paraId="4BA721B3" w14:textId="02693C86" w:rsidR="00727431" w:rsidRDefault="00727431" w:rsidP="2C236373">
      <w:pPr>
        <w:pStyle w:val="Mucluc3"/>
        <w:rPr>
          <w:rFonts w:eastAsia="Times New Roman" w:cs="Times New Roman"/>
        </w:rPr>
      </w:pPr>
      <w:r w:rsidRPr="2C236373">
        <w:rPr>
          <w:rFonts w:eastAsia="Times New Roman" w:cs="Times New Roman"/>
        </w:rPr>
        <w:br w:type="page"/>
      </w:r>
    </w:p>
    <w:p w14:paraId="2F391810" w14:textId="68A69BB3" w:rsidR="00224F53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YÊU CẦU BẮT BUỘC CỦA BÀI TẬP Lớn</w:t>
      </w:r>
    </w:p>
    <w:p w14:paraId="42E595DD" w14:textId="22B7C0AD" w:rsidR="00122C66" w:rsidRDefault="2C236373" w:rsidP="2C236373">
      <w:pPr>
        <w:jc w:val="center"/>
        <w:rPr>
          <w:rFonts w:eastAsia="Times New Roman" w:cs="Times New Roman"/>
        </w:rPr>
      </w:pPr>
      <w:r w:rsidRPr="2C236373">
        <w:rPr>
          <w:rFonts w:eastAsia="Times New Roman" w:cs="Times New Roman"/>
        </w:rPr>
        <w:t>(</w:t>
      </w:r>
      <w:proofErr w:type="spellStart"/>
      <w:r w:rsidRPr="2C236373">
        <w:rPr>
          <w:rFonts w:eastAsia="Times New Roman" w:cs="Times New Roman"/>
        </w:rPr>
        <w:t>Nội</w:t>
      </w:r>
      <w:proofErr w:type="spellEnd"/>
      <w:r w:rsidRPr="2C236373">
        <w:rPr>
          <w:rFonts w:eastAsia="Times New Roman" w:cs="Times New Roman"/>
        </w:rPr>
        <w:t xml:space="preserve"> dung </w:t>
      </w:r>
      <w:proofErr w:type="spellStart"/>
      <w:r w:rsidRPr="2C236373">
        <w:rPr>
          <w:rFonts w:eastAsia="Times New Roman" w:cs="Times New Roman"/>
        </w:rPr>
        <w:t>này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để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tham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khảo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cách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làm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tập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lớn</w:t>
      </w:r>
      <w:proofErr w:type="spellEnd"/>
      <w:r w:rsidRPr="2C236373">
        <w:rPr>
          <w:rFonts w:eastAsia="Times New Roman" w:cs="Times New Roman"/>
        </w:rPr>
        <w:t xml:space="preserve">. </w:t>
      </w:r>
      <w:proofErr w:type="spellStart"/>
      <w:r w:rsidRPr="2C236373">
        <w:rPr>
          <w:rFonts w:eastAsia="Times New Roman" w:cs="Times New Roman"/>
        </w:rPr>
        <w:t>Trong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Quản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lý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dự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các</w:t>
      </w:r>
      <w:proofErr w:type="spellEnd"/>
      <w:r w:rsidRPr="2C236373">
        <w:rPr>
          <w:rFonts w:eastAsia="Times New Roman" w:cs="Times New Roman"/>
        </w:rPr>
        <w:t xml:space="preserve"> qui </w:t>
      </w:r>
      <w:proofErr w:type="spellStart"/>
      <w:r w:rsidRPr="2C236373">
        <w:rPr>
          <w:rFonts w:eastAsia="Times New Roman" w:cs="Times New Roman"/>
        </w:rPr>
        <w:t>tắc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tương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tự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cũng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sẽ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viết</w:t>
      </w:r>
      <w:proofErr w:type="spellEnd"/>
      <w:r w:rsidRPr="2C236373">
        <w:rPr>
          <w:rFonts w:eastAsia="Times New Roman" w:cs="Times New Roman"/>
        </w:rPr>
        <w:t xml:space="preserve"> ra </w:t>
      </w:r>
      <w:proofErr w:type="spellStart"/>
      <w:r w:rsidRPr="2C236373">
        <w:rPr>
          <w:rFonts w:eastAsia="Times New Roman" w:cs="Times New Roman"/>
        </w:rPr>
        <w:t>và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phải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bảo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đảm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nhóm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phải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tuân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thủ</w:t>
      </w:r>
      <w:proofErr w:type="spellEnd"/>
      <w:r w:rsidRPr="2C236373">
        <w:rPr>
          <w:rFonts w:eastAsia="Times New Roman" w:cs="Times New Roman"/>
        </w:rPr>
        <w:t>.)</w:t>
      </w:r>
    </w:p>
    <w:p w14:paraId="72AAB5AF" w14:textId="77777777" w:rsidR="00A44839" w:rsidRDefault="00A44839" w:rsidP="2C236373">
      <w:pPr>
        <w:rPr>
          <w:rFonts w:eastAsia="Times New Roman" w:cs="Times New Roman"/>
        </w:rPr>
      </w:pPr>
    </w:p>
    <w:p w14:paraId="0D147F48" w14:textId="5C038F45" w:rsidR="00A44839" w:rsidRPr="00A44839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TỔ CHỨC</w:t>
      </w:r>
    </w:p>
    <w:p w14:paraId="7470A983" w14:textId="267EC4F5" w:rsidR="00A44839" w:rsidRDefault="2C236373" w:rsidP="006913EA">
      <w:pPr>
        <w:pStyle w:val="oancuaDanhsach"/>
        <w:numPr>
          <w:ilvl w:val="0"/>
          <w:numId w:val="3"/>
        </w:numPr>
      </w:pPr>
      <w:proofErr w:type="spellStart"/>
      <w:r w:rsidRPr="2C236373">
        <w:rPr>
          <w:rFonts w:eastAsia="Times New Roman" w:cs="Times New Roman"/>
        </w:rPr>
        <w:t>Nhóm</w:t>
      </w:r>
      <w:proofErr w:type="spellEnd"/>
      <w:r w:rsidRPr="2C236373">
        <w:rPr>
          <w:rFonts w:eastAsia="Times New Roman" w:cs="Times New Roman"/>
        </w:rPr>
        <w:t xml:space="preserve"> 4 </w:t>
      </w:r>
      <w:proofErr w:type="spellStart"/>
      <w:r w:rsidRPr="2C236373">
        <w:rPr>
          <w:rFonts w:eastAsia="Times New Roman" w:cs="Times New Roman"/>
        </w:rPr>
        <w:t>sinh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viên</w:t>
      </w:r>
      <w:proofErr w:type="spellEnd"/>
    </w:p>
    <w:p w14:paraId="6856A6CB" w14:textId="530C9787" w:rsidR="009F0F85" w:rsidRPr="004A60F2" w:rsidRDefault="2C236373" w:rsidP="006913EA">
      <w:pPr>
        <w:pStyle w:val="oancuaDanhsach"/>
        <w:numPr>
          <w:ilvl w:val="0"/>
          <w:numId w:val="3"/>
        </w:numPr>
      </w:pPr>
      <w:proofErr w:type="spellStart"/>
      <w:r w:rsidRPr="2C236373">
        <w:rPr>
          <w:rFonts w:eastAsia="Times New Roman" w:cs="Times New Roman"/>
        </w:rPr>
        <w:t>Ngày</w:t>
      </w:r>
      <w:proofErr w:type="spellEnd"/>
      <w:r w:rsidRPr="2C236373">
        <w:rPr>
          <w:rFonts w:eastAsia="Times New Roman" w:cs="Times New Roman"/>
        </w:rPr>
        <w:t xml:space="preserve"> 2020/01/01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coi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ngày</w:t>
      </w:r>
      <w:proofErr w:type="spellEnd"/>
      <w:r w:rsidRPr="2C236373">
        <w:rPr>
          <w:rFonts w:eastAsia="Times New Roman" w:cs="Times New Roman"/>
        </w:rPr>
        <w:t xml:space="preserve"> G, </w:t>
      </w:r>
      <w:proofErr w:type="spellStart"/>
      <w:r w:rsidRPr="2C236373">
        <w:rPr>
          <w:rFonts w:eastAsia="Times New Roman" w:cs="Times New Roman"/>
        </w:rPr>
        <w:t>ngày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nộp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bài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ngày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kiểm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tra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để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áp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dụng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mọi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thông</w:t>
      </w:r>
      <w:proofErr w:type="spellEnd"/>
      <w:r w:rsidRPr="2C236373">
        <w:rPr>
          <w:rFonts w:eastAsia="Times New Roman" w:cs="Times New Roman"/>
        </w:rPr>
        <w:t xml:space="preserve"> tin </w:t>
      </w:r>
      <w:proofErr w:type="spellStart"/>
      <w:r w:rsidRPr="2C236373">
        <w:rPr>
          <w:rFonts w:eastAsia="Times New Roman" w:cs="Times New Roman"/>
        </w:rPr>
        <w:t>bên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dưới</w:t>
      </w:r>
      <w:proofErr w:type="spellEnd"/>
    </w:p>
    <w:p w14:paraId="56D04E45" w14:textId="77777777" w:rsidR="00C64416" w:rsidRPr="004A60F2" w:rsidRDefault="00C64416" w:rsidP="2C236373">
      <w:pPr>
        <w:ind w:left="360"/>
        <w:rPr>
          <w:rFonts w:eastAsia="Times New Roman" w:cs="Times New Roman"/>
        </w:rPr>
      </w:pPr>
    </w:p>
    <w:p w14:paraId="7D494D8D" w14:textId="6125B57F" w:rsidR="00C64416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QUẢN LÝ MÃ NGUỒN</w:t>
      </w:r>
    </w:p>
    <w:p w14:paraId="5326159C" w14:textId="2B9577B3" w:rsidR="00253719" w:rsidRDefault="2C236373" w:rsidP="2C236373">
      <w:pPr>
        <w:rPr>
          <w:rFonts w:eastAsia="Times New Roman" w:cs="Times New Roman"/>
        </w:rPr>
      </w:pPr>
      <w:proofErr w:type="spellStart"/>
      <w:r w:rsidRPr="2C236373">
        <w:rPr>
          <w:rFonts w:eastAsia="Times New Roman" w:cs="Times New Roman"/>
        </w:rPr>
        <w:t>Quản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lý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nguồn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liệu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đều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dựa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trên</w:t>
      </w:r>
      <w:proofErr w:type="spellEnd"/>
      <w:r w:rsidRPr="2C236373">
        <w:rPr>
          <w:rFonts w:eastAsia="Times New Roman" w:cs="Times New Roman"/>
        </w:rPr>
        <w:t xml:space="preserve"> Git.</w:t>
      </w:r>
    </w:p>
    <w:p w14:paraId="4990C3B2" w14:textId="6DA0F6B9" w:rsidR="00253719" w:rsidRDefault="2C236373" w:rsidP="006913EA">
      <w:pPr>
        <w:pStyle w:val="oancuaDanhsach"/>
        <w:numPr>
          <w:ilvl w:val="0"/>
          <w:numId w:val="4"/>
        </w:numPr>
      </w:pPr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Mỗi</w:t>
      </w:r>
      <w:proofErr w:type="spellEnd"/>
      <w:r w:rsidRPr="2C236373">
        <w:rPr>
          <w:rFonts w:eastAsia="Times New Roman" w:cs="Times New Roman"/>
        </w:rPr>
        <w:t xml:space="preserve"> SV </w:t>
      </w:r>
      <w:proofErr w:type="spellStart"/>
      <w:r w:rsidRPr="2C236373">
        <w:rPr>
          <w:rFonts w:eastAsia="Times New Roman" w:cs="Times New Roman"/>
        </w:rPr>
        <w:t>đều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phải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có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khoản</w:t>
      </w:r>
      <w:proofErr w:type="spellEnd"/>
      <w:r w:rsidRPr="2C236373">
        <w:rPr>
          <w:rFonts w:eastAsia="Times New Roman" w:cs="Times New Roman"/>
        </w:rPr>
        <w:t xml:space="preserve"> GitHub </w:t>
      </w:r>
      <w:proofErr w:type="spellStart"/>
      <w:r w:rsidRPr="2C236373">
        <w:rPr>
          <w:rFonts w:eastAsia="Times New Roman" w:cs="Times New Roman"/>
        </w:rPr>
        <w:t>cá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nhân</w:t>
      </w:r>
      <w:proofErr w:type="spellEnd"/>
      <w:r w:rsidRPr="2C236373">
        <w:rPr>
          <w:rFonts w:eastAsia="Times New Roman" w:cs="Times New Roman"/>
        </w:rPr>
        <w:t>.</w:t>
      </w:r>
    </w:p>
    <w:p w14:paraId="4CF788C9" w14:textId="4AEFEFF3" w:rsidR="00253719" w:rsidRDefault="2C236373" w:rsidP="006913EA">
      <w:pPr>
        <w:pStyle w:val="oancuaDanhsach"/>
        <w:numPr>
          <w:ilvl w:val="0"/>
          <w:numId w:val="4"/>
        </w:numPr>
      </w:pPr>
      <w:proofErr w:type="spellStart"/>
      <w:r w:rsidRPr="2C236373">
        <w:rPr>
          <w:rFonts w:eastAsia="Times New Roman" w:cs="Times New Roman"/>
        </w:rPr>
        <w:t>Tạo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một</w:t>
      </w:r>
      <w:proofErr w:type="spellEnd"/>
      <w:r w:rsidRPr="2C236373">
        <w:rPr>
          <w:rFonts w:eastAsia="Times New Roman" w:cs="Times New Roman"/>
        </w:rPr>
        <w:t xml:space="preserve"> Repository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nhóm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chứa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toàn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bộ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chương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trình</w:t>
      </w:r>
      <w:proofErr w:type="spellEnd"/>
    </w:p>
    <w:p w14:paraId="34E32D39" w14:textId="77777777" w:rsidR="00A84D40" w:rsidRDefault="2C236373" w:rsidP="006913EA">
      <w:pPr>
        <w:pStyle w:val="oancuaDanhsach"/>
        <w:numPr>
          <w:ilvl w:val="0"/>
          <w:numId w:val="4"/>
        </w:numPr>
      </w:pPr>
      <w:r w:rsidRPr="2C236373">
        <w:rPr>
          <w:rFonts w:eastAsia="Times New Roman" w:cs="Times New Roman"/>
        </w:rPr>
        <w:t xml:space="preserve">Repository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tổ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chức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với</w:t>
      </w:r>
      <w:proofErr w:type="spellEnd"/>
      <w:r w:rsidRPr="2C236373">
        <w:rPr>
          <w:rFonts w:eastAsia="Times New Roman" w:cs="Times New Roman"/>
        </w:rPr>
        <w:t xml:space="preserve"> 4 </w:t>
      </w:r>
      <w:proofErr w:type="spellStart"/>
      <w:r w:rsidRPr="2C236373">
        <w:rPr>
          <w:rFonts w:eastAsia="Times New Roman" w:cs="Times New Roman"/>
        </w:rPr>
        <w:t>thư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mục</w:t>
      </w:r>
      <w:proofErr w:type="spellEnd"/>
      <w:r w:rsidRPr="2C236373">
        <w:rPr>
          <w:rFonts w:eastAsia="Times New Roman" w:cs="Times New Roman"/>
        </w:rPr>
        <w:t>:</w:t>
      </w:r>
      <w:r w:rsidRPr="2C236373">
        <w:rPr>
          <w:rFonts w:eastAsia="Times New Roman" w:cs="Times New Roman"/>
          <w:noProof/>
        </w:rPr>
        <w:t xml:space="preserve"> </w:t>
      </w:r>
    </w:p>
    <w:p w14:paraId="15195018" w14:textId="7AE31270" w:rsidR="00253719" w:rsidRDefault="00CA32C8" w:rsidP="2C236373">
      <w:pPr>
        <w:pStyle w:val="oancuaDanhsach"/>
        <w:ind w:left="14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4474866" wp14:editId="393B8912">
            <wp:extent cx="2880625" cy="908935"/>
            <wp:effectExtent l="0" t="0" r="0" b="5715"/>
            <wp:docPr id="166804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2C236373" w:rsidP="006913EA">
      <w:pPr>
        <w:pStyle w:val="oancuaDanhsach"/>
        <w:numPr>
          <w:ilvl w:val="2"/>
          <w:numId w:val="4"/>
        </w:numPr>
        <w:ind w:left="1620"/>
      </w:pPr>
      <w:r w:rsidRPr="2C236373">
        <w:rPr>
          <w:rFonts w:eastAsia="Times New Roman" w:cs="Times New Roman"/>
          <w:b/>
          <w:bCs/>
        </w:rPr>
        <w:t>docs:</w:t>
      </w:r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chứa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liệu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dự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tự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viết</w:t>
      </w:r>
      <w:proofErr w:type="spellEnd"/>
      <w:r w:rsidRPr="2C236373">
        <w:rPr>
          <w:rFonts w:eastAsia="Times New Roman" w:cs="Times New Roman"/>
        </w:rPr>
        <w:t xml:space="preserve">. </w:t>
      </w:r>
      <w:proofErr w:type="spellStart"/>
      <w:r w:rsidRPr="2C236373">
        <w:rPr>
          <w:rFonts w:eastAsia="Times New Roman" w:cs="Times New Roman"/>
        </w:rPr>
        <w:t>Đây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mục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nội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bộ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của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dự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</w:rPr>
        <w:t>Trong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học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phần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này</w:t>
      </w:r>
      <w:proofErr w:type="spellEnd"/>
      <w:r w:rsidRPr="2C236373">
        <w:rPr>
          <w:rFonts w:eastAsia="Times New Roman" w:cs="Times New Roman"/>
          <w:color w:val="FF0000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</w:rPr>
        <w:t>phải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để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chính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bản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báo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cáo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này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vào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đây</w:t>
      </w:r>
      <w:proofErr w:type="spellEnd"/>
      <w:r w:rsidRPr="2C236373">
        <w:rPr>
          <w:rFonts w:eastAsia="Times New Roman" w:cs="Times New Roman"/>
          <w:color w:val="FF0000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</w:rPr>
        <w:t>và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cùng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nhau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kết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hợp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soạn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thảo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chung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với</w:t>
      </w:r>
      <w:proofErr w:type="spellEnd"/>
      <w:r w:rsidRPr="2C236373">
        <w:rPr>
          <w:rFonts w:eastAsia="Times New Roman" w:cs="Times New Roman"/>
          <w:color w:val="FF0000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</w:rPr>
        <w:t>này</w:t>
      </w:r>
      <w:proofErr w:type="spellEnd"/>
      <w:r w:rsidRPr="2C236373">
        <w:rPr>
          <w:rFonts w:eastAsia="Times New Roman" w:cs="Times New Roman"/>
        </w:rPr>
        <w:t xml:space="preserve">. </w:t>
      </w:r>
    </w:p>
    <w:p w14:paraId="1E80A659" w14:textId="0190FB12" w:rsidR="00BA11C8" w:rsidRPr="000342ED" w:rsidRDefault="2C236373" w:rsidP="006913EA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proofErr w:type="gramStart"/>
      <w:r w:rsidRPr="2C236373">
        <w:rPr>
          <w:rFonts w:eastAsia="Times New Roman" w:cs="Times New Roman"/>
          <w:b/>
          <w:bCs/>
        </w:rPr>
        <w:t>references </w:t>
      </w:r>
      <w:r w:rsidRPr="2C236373">
        <w:rPr>
          <w:rFonts w:eastAsia="Times New Roman" w:cs="Times New Roman"/>
        </w:rPr>
        <w:t>:</w:t>
      </w:r>
      <w:proofErr w:type="gram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mục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chứa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bản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gốc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liệu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tham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khảo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gốc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lấy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về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từ</w:t>
      </w:r>
      <w:proofErr w:type="spellEnd"/>
      <w:r w:rsidRPr="2C236373">
        <w:rPr>
          <w:rFonts w:eastAsia="Times New Roman" w:cs="Times New Roman"/>
        </w:rPr>
        <w:t xml:space="preserve"> internet… </w:t>
      </w:r>
      <w:proofErr w:type="spellStart"/>
      <w:r w:rsidRPr="2C236373">
        <w:rPr>
          <w:rFonts w:eastAsia="Times New Roman" w:cs="Times New Roman"/>
        </w:rPr>
        <w:t>Ví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dụ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nếu</w:t>
      </w:r>
      <w:proofErr w:type="spellEnd"/>
      <w:r w:rsidRPr="2C236373">
        <w:rPr>
          <w:rFonts w:eastAsia="Times New Roman" w:cs="Times New Roman"/>
        </w:rPr>
        <w:t xml:space="preserve"> dev </w:t>
      </w:r>
      <w:proofErr w:type="spellStart"/>
      <w:r w:rsidRPr="2C236373">
        <w:rPr>
          <w:rFonts w:eastAsia="Times New Roman" w:cs="Times New Roman"/>
        </w:rPr>
        <w:t>tham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khảo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nguồn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mở</w:t>
      </w:r>
      <w:proofErr w:type="spellEnd"/>
      <w:r w:rsidRPr="2C236373">
        <w:rPr>
          <w:rFonts w:eastAsia="Times New Roman" w:cs="Times New Roman"/>
        </w:rPr>
        <w:t xml:space="preserve"> XYZ, </w:t>
      </w:r>
      <w:proofErr w:type="spellStart"/>
      <w:r w:rsidRPr="2C236373">
        <w:rPr>
          <w:rFonts w:eastAsia="Times New Roman" w:cs="Times New Roman"/>
        </w:rPr>
        <w:t>thì</w:t>
      </w:r>
      <w:proofErr w:type="spellEnd"/>
      <w:r w:rsidRPr="2C236373">
        <w:rPr>
          <w:rFonts w:eastAsia="Times New Roman" w:cs="Times New Roman"/>
        </w:rPr>
        <w:t xml:space="preserve"> dev </w:t>
      </w:r>
      <w:proofErr w:type="spellStart"/>
      <w:r w:rsidRPr="2C236373">
        <w:rPr>
          <w:rFonts w:eastAsia="Times New Roman" w:cs="Times New Roman"/>
        </w:rPr>
        <w:t>phải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đưa</w:t>
      </w:r>
      <w:proofErr w:type="spellEnd"/>
      <w:r w:rsidRPr="2C236373">
        <w:rPr>
          <w:rFonts w:eastAsia="Times New Roman" w:cs="Times New Roman"/>
        </w:rPr>
        <w:t xml:space="preserve"> file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nguồn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mở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gốc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đó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vào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mục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này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đồng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thời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giải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và</w:t>
      </w:r>
      <w:proofErr w:type="spellEnd"/>
      <w:r w:rsidRPr="2C236373">
        <w:rPr>
          <w:rFonts w:eastAsia="Times New Roman" w:cs="Times New Roman"/>
        </w:rPr>
        <w:t xml:space="preserve"> copy </w:t>
      </w:r>
      <w:proofErr w:type="spellStart"/>
      <w:r w:rsidRPr="2C236373">
        <w:rPr>
          <w:rFonts w:eastAsia="Times New Roman" w:cs="Times New Roman"/>
        </w:rPr>
        <w:t>một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lần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nữa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vào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mục</w:t>
      </w:r>
      <w:proofErr w:type="spellEnd"/>
      <w:r w:rsidRPr="2C236373">
        <w:rPr>
          <w:rFonts w:eastAsia="Times New Roman" w:cs="Times New Roman"/>
        </w:rPr>
        <w:t xml:space="preserve"> </w:t>
      </w:r>
      <w:r w:rsidRPr="2C236373">
        <w:rPr>
          <w:rFonts w:eastAsia="Times New Roman" w:cs="Times New Roman"/>
          <w:b/>
          <w:bCs/>
        </w:rPr>
        <w:t>sources.</w:t>
      </w:r>
      <w:r w:rsidRPr="2C236373">
        <w:rPr>
          <w:rFonts w:eastAsia="Times New Roman" w:cs="Times New Roman"/>
        </w:rPr>
        <w:t xml:space="preserve"> </w:t>
      </w:r>
      <w:r w:rsidRPr="2C236373">
        <w:rPr>
          <w:rFonts w:eastAsia="Times New Roman" w:cs="Times New Roman"/>
          <w:color w:val="FF0000"/>
        </w:rPr>
        <w:t xml:space="preserve">SV </w:t>
      </w:r>
      <w:proofErr w:type="spellStart"/>
      <w:r w:rsidRPr="2C236373">
        <w:rPr>
          <w:rFonts w:eastAsia="Times New Roman" w:cs="Times New Roman"/>
          <w:color w:val="FF0000"/>
        </w:rPr>
        <w:t>chỉ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cần</w:t>
      </w:r>
      <w:proofErr w:type="spellEnd"/>
      <w:r w:rsidRPr="2C236373">
        <w:rPr>
          <w:rFonts w:eastAsia="Times New Roman" w:cs="Times New Roman"/>
          <w:color w:val="FF0000"/>
        </w:rPr>
        <w:t xml:space="preserve"> copy </w:t>
      </w:r>
      <w:proofErr w:type="spellStart"/>
      <w:r w:rsidRPr="2C236373">
        <w:rPr>
          <w:rFonts w:eastAsia="Times New Roman" w:cs="Times New Roman"/>
          <w:color w:val="FF0000"/>
        </w:rPr>
        <w:t>tượng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trưng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một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vài</w:t>
      </w:r>
      <w:proofErr w:type="spellEnd"/>
      <w:r w:rsidRPr="2C236373">
        <w:rPr>
          <w:rFonts w:eastAsia="Times New Roman" w:cs="Times New Roman"/>
          <w:color w:val="FF0000"/>
        </w:rPr>
        <w:t xml:space="preserve"> file text </w:t>
      </w:r>
      <w:proofErr w:type="spellStart"/>
      <w:r w:rsidRPr="2C236373">
        <w:rPr>
          <w:rFonts w:eastAsia="Times New Roman" w:cs="Times New Roman"/>
          <w:color w:val="FF0000"/>
        </w:rPr>
        <w:t>vào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đây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là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được</w:t>
      </w:r>
      <w:proofErr w:type="spellEnd"/>
    </w:p>
    <w:p w14:paraId="446D1F5A" w14:textId="5E5B41A2" w:rsidR="00875549" w:rsidRDefault="2C236373" w:rsidP="006913EA">
      <w:pPr>
        <w:pStyle w:val="oancuaDanhsach"/>
        <w:numPr>
          <w:ilvl w:val="2"/>
          <w:numId w:val="4"/>
        </w:numPr>
        <w:ind w:left="1620"/>
      </w:pPr>
      <w:r w:rsidRPr="2C236373">
        <w:rPr>
          <w:rFonts w:eastAsia="Times New Roman" w:cs="Times New Roman"/>
          <w:b/>
          <w:bCs/>
        </w:rPr>
        <w:t>releases</w:t>
      </w:r>
      <w:r w:rsidRPr="2C236373">
        <w:rPr>
          <w:rFonts w:eastAsia="Times New Roman" w:cs="Times New Roman"/>
        </w:rPr>
        <w:t xml:space="preserve">: </w:t>
      </w:r>
      <w:proofErr w:type="spellStart"/>
      <w:r w:rsidRPr="2C236373">
        <w:rPr>
          <w:rFonts w:eastAsia="Times New Roman" w:cs="Times New Roman"/>
        </w:rPr>
        <w:t>mỗi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gửi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khách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hàng</w:t>
      </w:r>
      <w:proofErr w:type="spellEnd"/>
      <w:r w:rsidRPr="2C236373">
        <w:rPr>
          <w:rFonts w:eastAsia="Times New Roman" w:cs="Times New Roman"/>
        </w:rPr>
        <w:t xml:space="preserve"> (</w:t>
      </w:r>
      <w:proofErr w:type="spellStart"/>
      <w:r w:rsidRPr="2C236373">
        <w:rPr>
          <w:rFonts w:eastAsia="Times New Roman" w:cs="Times New Roman"/>
        </w:rPr>
        <w:t>giáo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viên</w:t>
      </w:r>
      <w:proofErr w:type="spellEnd"/>
      <w:r w:rsidRPr="2C236373">
        <w:rPr>
          <w:rFonts w:eastAsia="Times New Roman" w:cs="Times New Roman"/>
        </w:rPr>
        <w:t xml:space="preserve">), SV </w:t>
      </w:r>
      <w:proofErr w:type="spellStart"/>
      <w:r w:rsidRPr="2C236373">
        <w:rPr>
          <w:rFonts w:eastAsia="Times New Roman" w:cs="Times New Roman"/>
        </w:rPr>
        <w:t>sẽ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tạo</w:t>
      </w:r>
      <w:proofErr w:type="spellEnd"/>
      <w:r w:rsidRPr="2C236373">
        <w:rPr>
          <w:rFonts w:eastAsia="Times New Roman" w:cs="Times New Roman"/>
        </w:rPr>
        <w:t xml:space="preserve"> ra </w:t>
      </w:r>
      <w:proofErr w:type="spellStart"/>
      <w:r w:rsidRPr="2C236373">
        <w:rPr>
          <w:rFonts w:eastAsia="Times New Roman" w:cs="Times New Roman"/>
        </w:rPr>
        <w:t>một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mục</w:t>
      </w:r>
      <w:proofErr w:type="spellEnd"/>
      <w:r w:rsidRPr="2C236373">
        <w:rPr>
          <w:rFonts w:eastAsia="Times New Roman" w:cs="Times New Roman"/>
        </w:rPr>
        <w:t xml:space="preserve"> con </w:t>
      </w:r>
      <w:proofErr w:type="spellStart"/>
      <w:r w:rsidRPr="2C236373">
        <w:rPr>
          <w:rFonts w:eastAsia="Times New Roman" w:cs="Times New Roman"/>
        </w:rPr>
        <w:t>có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dạng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  <w:b/>
          <w:bCs/>
          <w:i/>
          <w:iCs/>
        </w:rPr>
        <w:t>yyyymmdd</w:t>
      </w:r>
      <w:proofErr w:type="spellEnd"/>
      <w:r w:rsidRPr="2C236373">
        <w:rPr>
          <w:rFonts w:eastAsia="Times New Roman" w:cs="Times New Roman"/>
          <w:b/>
          <w:bCs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là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ngày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bàn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giao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và</w:t>
      </w:r>
      <w:proofErr w:type="spellEnd"/>
      <w:r w:rsidRPr="2C236373">
        <w:rPr>
          <w:rFonts w:eastAsia="Times New Roman" w:cs="Times New Roman"/>
        </w:rPr>
        <w:t xml:space="preserve"> copy </w:t>
      </w:r>
      <w:proofErr w:type="spellStart"/>
      <w:r w:rsidRPr="2C236373">
        <w:rPr>
          <w:rFonts w:eastAsia="Times New Roman" w:cs="Times New Roman"/>
        </w:rPr>
        <w:t>toàn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bộ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các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liệu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vào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đó</w:t>
      </w:r>
      <w:proofErr w:type="spellEnd"/>
      <w:r w:rsidRPr="2C236373">
        <w:rPr>
          <w:rFonts w:eastAsia="Times New Roman" w:cs="Times New Roman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</w:rPr>
        <w:t>Trong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học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phần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này</w:t>
      </w:r>
      <w:proofErr w:type="spellEnd"/>
      <w:r w:rsidRPr="2C236373">
        <w:rPr>
          <w:rFonts w:eastAsia="Times New Roman" w:cs="Times New Roman"/>
          <w:color w:val="FF0000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</w:rPr>
        <w:t>tạo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tượng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trưng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một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số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ngày</w:t>
      </w:r>
      <w:proofErr w:type="spellEnd"/>
      <w:r w:rsidRPr="2C236373">
        <w:rPr>
          <w:rFonts w:eastAsia="Times New Roman" w:cs="Times New Roman"/>
          <w:color w:val="FF0000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</w:rPr>
        <w:t>trong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đó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có</w:t>
      </w:r>
      <w:proofErr w:type="spellEnd"/>
      <w:r w:rsidRPr="2C236373">
        <w:rPr>
          <w:rFonts w:eastAsia="Times New Roman" w:cs="Times New Roman"/>
          <w:color w:val="FF0000"/>
        </w:rPr>
        <w:t xml:space="preserve"> qui </w:t>
      </w:r>
      <w:proofErr w:type="spellStart"/>
      <w:r w:rsidRPr="2C236373">
        <w:rPr>
          <w:rFonts w:eastAsia="Times New Roman" w:cs="Times New Roman"/>
          <w:color w:val="FF0000"/>
        </w:rPr>
        <w:t>định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lấy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b/>
          <w:bCs/>
          <w:color w:val="FF0000"/>
        </w:rPr>
        <w:t>ngày</w:t>
      </w:r>
      <w:proofErr w:type="spellEnd"/>
      <w:r w:rsidRPr="2C236373">
        <w:rPr>
          <w:rFonts w:eastAsia="Times New Roman" w:cs="Times New Roman"/>
          <w:b/>
          <w:bCs/>
          <w:color w:val="FF0000"/>
        </w:rPr>
        <w:t xml:space="preserve"> G</w:t>
      </w:r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để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làm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ngày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nộp</w:t>
      </w:r>
      <w:proofErr w:type="spellEnd"/>
      <w:r w:rsidRPr="2C236373">
        <w:rPr>
          <w:rFonts w:eastAsia="Times New Roman" w:cs="Times New Roman"/>
          <w:color w:val="FF0000"/>
        </w:rPr>
        <w:t xml:space="preserve"> BTL </w:t>
      </w:r>
      <w:proofErr w:type="spellStart"/>
      <w:r w:rsidRPr="2C236373">
        <w:rPr>
          <w:rFonts w:eastAsia="Times New Roman" w:cs="Times New Roman"/>
          <w:color w:val="FF0000"/>
        </w:rPr>
        <w:t>chính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thức</w:t>
      </w:r>
      <w:proofErr w:type="spellEnd"/>
    </w:p>
    <w:p w14:paraId="7ED236C0" w14:textId="3ED6F85E" w:rsidR="007A2CA7" w:rsidRPr="0043374D" w:rsidRDefault="007A2CA7" w:rsidP="2C236373">
      <w:pPr>
        <w:pStyle w:val="oancuaDanhsach"/>
        <w:ind w:left="162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803104E" wp14:editId="53829698">
            <wp:extent cx="761120" cy="490816"/>
            <wp:effectExtent l="0" t="0" r="1270" b="5080"/>
            <wp:docPr id="525768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2C236373" w:rsidP="006913EA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proofErr w:type="gramStart"/>
      <w:r w:rsidRPr="2C236373">
        <w:rPr>
          <w:rFonts w:eastAsia="Times New Roman" w:cs="Times New Roman"/>
          <w:b/>
          <w:bCs/>
          <w:lang w:val="fr-FR"/>
        </w:rPr>
        <w:t>sources:</w:t>
      </w:r>
      <w:proofErr w:type="gramEnd"/>
      <w:r w:rsidRPr="2C236373">
        <w:rPr>
          <w:rFonts w:eastAsia="Times New Roman" w:cs="Times New Roman"/>
          <w:b/>
          <w:bCs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chứa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mã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nguồn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của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sản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phẩm</w:t>
      </w:r>
      <w:proofErr w:type="spellEnd"/>
      <w:r w:rsidRPr="2C236373">
        <w:rPr>
          <w:rFonts w:eastAsia="Times New Roman" w:cs="Times New Roman"/>
          <w:lang w:val="fr-FR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chỉ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copy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tượng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trưng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một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đây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là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47BF37E1" w14:textId="0F758EF1" w:rsidR="002963B3" w:rsidRDefault="2C236373" w:rsidP="006913EA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2C236373">
        <w:rPr>
          <w:rFonts w:eastAsia="Times New Roman" w:cs="Times New Roman"/>
          <w:lang w:val="fr-FR"/>
        </w:rPr>
        <w:t>Mỗi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thành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viên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trong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nhóm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tự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soạn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thảo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và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phải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upload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các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chỉnh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sửa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lên</w:t>
      </w:r>
      <w:proofErr w:type="spellEnd"/>
      <w:r w:rsidRPr="2C236373">
        <w:rPr>
          <w:rFonts w:eastAsia="Times New Roman" w:cs="Times New Roman"/>
          <w:lang w:val="fr-FR"/>
        </w:rPr>
        <w:t xml:space="preserve"> GitHub.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mỗi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đạt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&gt;=10 commit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báo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6D6F205A" w14:textId="77777777" w:rsidR="00C71AF5" w:rsidRDefault="00C71AF5" w:rsidP="2C236373">
      <w:pPr>
        <w:rPr>
          <w:rStyle w:val="Manh"/>
          <w:rFonts w:eastAsia="Times New Roman" w:cs="Times New Roman"/>
        </w:rPr>
      </w:pPr>
    </w:p>
    <w:p w14:paraId="431F6B75" w14:textId="77777777" w:rsidR="003473EC" w:rsidRDefault="003473EC" w:rsidP="2C236373">
      <w:pPr>
        <w:widowControl/>
        <w:suppressAutoHyphens w:val="0"/>
        <w:spacing w:after="0" w:line="240" w:lineRule="auto"/>
        <w:jc w:val="left"/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br w:type="page"/>
      </w:r>
    </w:p>
    <w:p w14:paraId="4E1F0728" w14:textId="648AFD2C" w:rsidR="00C71AF5" w:rsidRPr="00AC5ED2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lastRenderedPageBreak/>
        <w:t>VỀ QUẢN LÝ CÔNG VIỆC</w:t>
      </w:r>
    </w:p>
    <w:p w14:paraId="5A171621" w14:textId="7AC82C9B" w:rsidR="00C71AF5" w:rsidRDefault="2C236373" w:rsidP="2C236373">
      <w:pPr>
        <w:rPr>
          <w:rFonts w:eastAsia="Times New Roman" w:cs="Times New Roman"/>
        </w:rPr>
      </w:pPr>
      <w:proofErr w:type="spellStart"/>
      <w:r w:rsidRPr="2C236373">
        <w:rPr>
          <w:rFonts w:eastAsia="Times New Roman" w:cs="Times New Roman"/>
        </w:rPr>
        <w:t>Sử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dụng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công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cụ</w:t>
      </w:r>
      <w:proofErr w:type="spellEnd"/>
      <w:r w:rsidRPr="2C236373">
        <w:rPr>
          <w:rFonts w:eastAsia="Times New Roman" w:cs="Times New Roman"/>
        </w:rPr>
        <w:t xml:space="preserve"> MS Planner </w:t>
      </w:r>
      <w:proofErr w:type="spellStart"/>
      <w:r w:rsidRPr="2C236373">
        <w:rPr>
          <w:rFonts w:eastAsia="Times New Roman" w:cs="Times New Roman"/>
        </w:rPr>
        <w:t>với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khoản</w:t>
      </w:r>
      <w:proofErr w:type="spellEnd"/>
      <w:r w:rsidRPr="2C236373">
        <w:rPr>
          <w:rFonts w:eastAsia="Times New Roman" w:cs="Times New Roman"/>
        </w:rPr>
        <w:t xml:space="preserve"> email </w:t>
      </w:r>
      <w:proofErr w:type="spellStart"/>
      <w:r w:rsidRPr="2C236373">
        <w:rPr>
          <w:rFonts w:eastAsia="Times New Roman" w:cs="Times New Roman"/>
        </w:rPr>
        <w:t>trường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của</w:t>
      </w:r>
      <w:proofErr w:type="spellEnd"/>
      <w:r w:rsidRPr="2C236373">
        <w:rPr>
          <w:rFonts w:eastAsia="Times New Roman" w:cs="Times New Roman"/>
        </w:rPr>
        <w:t xml:space="preserve"> SV.   </w:t>
      </w:r>
      <w:hyperlink r:id="rId11">
        <w:r w:rsidRPr="2C236373">
          <w:rPr>
            <w:rStyle w:val="Siuktni"/>
            <w:rFonts w:eastAsia="Times New Roman" w:cs="Times New Roman"/>
          </w:rPr>
          <w:t>https://tasks.office.com/</w:t>
        </w:r>
      </w:hyperlink>
    </w:p>
    <w:p w14:paraId="6C6429EC" w14:textId="49725C93" w:rsidR="00715834" w:rsidRDefault="2C236373" w:rsidP="2C236373">
      <w:pPr>
        <w:rPr>
          <w:rFonts w:eastAsia="Times New Roman" w:cs="Times New Roman"/>
          <w:i/>
          <w:iCs/>
        </w:rPr>
      </w:pPr>
      <w:proofErr w:type="spellStart"/>
      <w:r w:rsidRPr="2C236373">
        <w:rPr>
          <w:rFonts w:eastAsia="Times New Roman" w:cs="Times New Roman"/>
          <w:i/>
          <w:iCs/>
        </w:rPr>
        <w:t>Gợi</w:t>
      </w:r>
      <w:proofErr w:type="spellEnd"/>
      <w:r w:rsidRPr="2C236373">
        <w:rPr>
          <w:rFonts w:eastAsia="Times New Roman" w:cs="Times New Roman"/>
          <w:i/>
          <w:iCs/>
        </w:rPr>
        <w:t xml:space="preserve"> ý: </w:t>
      </w:r>
      <w:proofErr w:type="spellStart"/>
      <w:r w:rsidRPr="2C236373">
        <w:rPr>
          <w:rFonts w:eastAsia="Times New Roman" w:cs="Times New Roman"/>
          <w:i/>
          <w:iCs/>
        </w:rPr>
        <w:t>yêu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cầu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này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của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bài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tập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lớn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có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thể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tiến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hành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luôn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và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ngay</w:t>
      </w:r>
      <w:proofErr w:type="spellEnd"/>
      <w:r w:rsidRPr="2C236373">
        <w:rPr>
          <w:rFonts w:eastAsia="Times New Roman" w:cs="Times New Roman"/>
          <w:i/>
          <w:iCs/>
        </w:rPr>
        <w:t xml:space="preserve">, </w:t>
      </w:r>
      <w:proofErr w:type="spellStart"/>
      <w:r w:rsidRPr="2C236373">
        <w:rPr>
          <w:rFonts w:eastAsia="Times New Roman" w:cs="Times New Roman"/>
          <w:i/>
          <w:iCs/>
        </w:rPr>
        <w:t>không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ảnh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hưởng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tới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phần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báo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cáo</w:t>
      </w:r>
      <w:proofErr w:type="spellEnd"/>
    </w:p>
    <w:p w14:paraId="2E0CB7EB" w14:textId="77777777" w:rsidR="00715834" w:rsidRPr="00715834" w:rsidRDefault="00715834" w:rsidP="2C236373">
      <w:pPr>
        <w:rPr>
          <w:rFonts w:eastAsia="Times New Roman" w:cs="Times New Roman"/>
          <w:i/>
          <w:iCs/>
        </w:rPr>
      </w:pPr>
    </w:p>
    <w:p w14:paraId="42B8DA76" w14:textId="0E557E86" w:rsidR="00C71AF5" w:rsidRDefault="2C236373" w:rsidP="006913EA">
      <w:pPr>
        <w:pStyle w:val="oancuaDanhsach"/>
        <w:numPr>
          <w:ilvl w:val="0"/>
          <w:numId w:val="5"/>
        </w:numPr>
      </w:pPr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Mỗi</w:t>
      </w:r>
      <w:proofErr w:type="spellEnd"/>
      <w:r w:rsidRPr="2C236373">
        <w:rPr>
          <w:rFonts w:eastAsia="Times New Roman" w:cs="Times New Roman"/>
        </w:rPr>
        <w:t xml:space="preserve"> SV </w:t>
      </w:r>
      <w:proofErr w:type="spellStart"/>
      <w:r w:rsidRPr="2C236373">
        <w:rPr>
          <w:rFonts w:eastAsia="Times New Roman" w:cs="Times New Roman"/>
        </w:rPr>
        <w:t>đều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phải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có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khoản</w:t>
      </w:r>
      <w:proofErr w:type="spellEnd"/>
      <w:r w:rsidRPr="2C236373">
        <w:rPr>
          <w:rFonts w:eastAsia="Times New Roman" w:cs="Times New Roman"/>
        </w:rPr>
        <w:t xml:space="preserve"> MS Planner </w:t>
      </w:r>
      <w:proofErr w:type="spellStart"/>
      <w:r w:rsidRPr="2C236373">
        <w:rPr>
          <w:rFonts w:eastAsia="Times New Roman" w:cs="Times New Roman"/>
        </w:rPr>
        <w:t>cá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nhân</w:t>
      </w:r>
      <w:proofErr w:type="spellEnd"/>
      <w:r w:rsidRPr="2C236373">
        <w:rPr>
          <w:rFonts w:eastAsia="Times New Roman" w:cs="Times New Roman"/>
        </w:rPr>
        <w:t>.</w:t>
      </w:r>
    </w:p>
    <w:p w14:paraId="07E327DB" w14:textId="1AEEDDCF" w:rsidR="005558A8" w:rsidRDefault="2C236373" w:rsidP="006913EA">
      <w:pPr>
        <w:pStyle w:val="oancuaDanhsach"/>
        <w:numPr>
          <w:ilvl w:val="0"/>
          <w:numId w:val="5"/>
        </w:numPr>
      </w:pPr>
      <w:proofErr w:type="spellStart"/>
      <w:r w:rsidRPr="2C236373">
        <w:rPr>
          <w:rFonts w:eastAsia="Times New Roman" w:cs="Times New Roman"/>
        </w:rPr>
        <w:t>Tạo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một</w:t>
      </w:r>
      <w:proofErr w:type="spellEnd"/>
      <w:r w:rsidRPr="2C236373">
        <w:rPr>
          <w:rFonts w:eastAsia="Times New Roman" w:cs="Times New Roman"/>
        </w:rPr>
        <w:t xml:space="preserve"> Project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nhóm</w:t>
      </w:r>
      <w:proofErr w:type="spellEnd"/>
      <w:r w:rsidRPr="2C236373">
        <w:rPr>
          <w:rFonts w:eastAsia="Times New Roman" w:cs="Times New Roman"/>
        </w:rPr>
        <w:t xml:space="preserve"> </w:t>
      </w:r>
    </w:p>
    <w:p w14:paraId="58BFFF20" w14:textId="5EFABA9B" w:rsidR="00455F19" w:rsidRDefault="2C236373" w:rsidP="006913EA">
      <w:pPr>
        <w:pStyle w:val="oancuaDanhsach"/>
        <w:numPr>
          <w:ilvl w:val="0"/>
          <w:numId w:val="5"/>
        </w:numPr>
      </w:pPr>
      <w:r w:rsidRPr="2C236373">
        <w:rPr>
          <w:rFonts w:eastAsia="Times New Roman" w:cs="Times New Roman"/>
        </w:rPr>
        <w:t xml:space="preserve">Add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khoản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giáo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viên</w:t>
      </w:r>
      <w:proofErr w:type="spellEnd"/>
      <w:r w:rsidRPr="2C236373">
        <w:rPr>
          <w:rFonts w:eastAsia="Times New Roman" w:cs="Times New Roman"/>
        </w:rPr>
        <w:t xml:space="preserve"> </w:t>
      </w:r>
      <w:hyperlink r:id="rId12">
        <w:r w:rsidRPr="2C236373">
          <w:rPr>
            <w:rStyle w:val="Siuktni"/>
            <w:rFonts w:eastAsia="Times New Roman" w:cs="Times New Roman"/>
          </w:rPr>
          <w:t>tien.nguyenduc@hust.edu.vn</w:t>
        </w:r>
      </w:hyperlink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một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thành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viên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của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dự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án</w:t>
      </w:r>
      <w:proofErr w:type="spellEnd"/>
    </w:p>
    <w:p w14:paraId="25C46F3B" w14:textId="57749F49" w:rsidR="00C93D1F" w:rsidRPr="00F72B6D" w:rsidRDefault="2C236373" w:rsidP="006913EA">
      <w:pPr>
        <w:pStyle w:val="oancuaDanhsach"/>
        <w:numPr>
          <w:ilvl w:val="0"/>
          <w:numId w:val="5"/>
        </w:numPr>
      </w:pPr>
      <w:proofErr w:type="spellStart"/>
      <w:r w:rsidRPr="2C236373">
        <w:rPr>
          <w:rFonts w:eastAsia="Times New Roman" w:cs="Times New Roman"/>
        </w:rPr>
        <w:t>Cấu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trúc</w:t>
      </w:r>
      <w:proofErr w:type="spellEnd"/>
      <w:r w:rsidRPr="2C236373">
        <w:rPr>
          <w:rFonts w:eastAsia="Times New Roman" w:cs="Times New Roman"/>
        </w:rPr>
        <w:t xml:space="preserve"> Project </w:t>
      </w:r>
      <w:proofErr w:type="spellStart"/>
      <w:r w:rsidRPr="2C236373">
        <w:rPr>
          <w:rFonts w:eastAsia="Times New Roman" w:cs="Times New Roman"/>
        </w:rPr>
        <w:t>với</w:t>
      </w:r>
      <w:proofErr w:type="spellEnd"/>
      <w:r w:rsidRPr="2C236373">
        <w:rPr>
          <w:rFonts w:eastAsia="Times New Roman" w:cs="Times New Roman"/>
        </w:rPr>
        <w:t xml:space="preserve"> 3 </w:t>
      </w:r>
      <w:proofErr w:type="spellStart"/>
      <w:r w:rsidRPr="2C236373">
        <w:rPr>
          <w:rFonts w:eastAsia="Times New Roman" w:cs="Times New Roman"/>
        </w:rPr>
        <w:t>cột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cơ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bản</w:t>
      </w:r>
      <w:proofErr w:type="spellEnd"/>
      <w:r w:rsidRPr="2C236373">
        <w:rPr>
          <w:rFonts w:eastAsia="Times New Roman" w:cs="Times New Roman"/>
        </w:rPr>
        <w:t xml:space="preserve"> (</w:t>
      </w:r>
      <w:proofErr w:type="spellStart"/>
      <w:r w:rsidRPr="2C236373">
        <w:rPr>
          <w:rFonts w:eastAsia="Times New Roman" w:cs="Times New Roman"/>
        </w:rPr>
        <w:t>Tùy</w:t>
      </w:r>
      <w:proofErr w:type="spellEnd"/>
      <w:r w:rsidRPr="2C236373">
        <w:rPr>
          <w:rFonts w:eastAsia="Times New Roman" w:cs="Times New Roman"/>
        </w:rPr>
        <w:t xml:space="preserve"> ý </w:t>
      </w:r>
      <w:proofErr w:type="spellStart"/>
      <w:r w:rsidRPr="2C236373">
        <w:rPr>
          <w:rFonts w:eastAsia="Times New Roman" w:cs="Times New Roman"/>
        </w:rPr>
        <w:t>thêm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các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cột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khác</w:t>
      </w:r>
      <w:proofErr w:type="spellEnd"/>
      <w:r w:rsidRPr="2C236373">
        <w:rPr>
          <w:rFonts w:eastAsia="Times New Roman" w:cs="Times New Roman"/>
        </w:rPr>
        <w:t>)</w:t>
      </w:r>
    </w:p>
    <w:p w14:paraId="00E38671" w14:textId="75C9B3AC" w:rsidR="00AC7F66" w:rsidRDefault="00C93D1F" w:rsidP="2C236373">
      <w:pPr>
        <w:pStyle w:val="oancuaDanhsach"/>
        <w:ind w:left="72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202A120" wp14:editId="110357B4">
            <wp:extent cx="2790908" cy="1711100"/>
            <wp:effectExtent l="0" t="0" r="0" b="0"/>
            <wp:docPr id="2052590053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2C236373" w:rsidP="006913EA">
      <w:pPr>
        <w:pStyle w:val="oancuaDanhsach"/>
        <w:numPr>
          <w:ilvl w:val="0"/>
          <w:numId w:val="5"/>
        </w:numPr>
      </w:pPr>
      <w:r w:rsidRPr="2C236373">
        <w:rPr>
          <w:rFonts w:eastAsia="Times New Roman" w:cs="Times New Roman"/>
        </w:rPr>
        <w:t xml:space="preserve">Ở </w:t>
      </w:r>
      <w:proofErr w:type="spellStart"/>
      <w:r w:rsidRPr="2C236373">
        <w:rPr>
          <w:rFonts w:eastAsia="Times New Roman" w:cs="Times New Roman"/>
        </w:rPr>
        <w:t>mỗi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proofErr w:type="gramStart"/>
      <w:r w:rsidRPr="2C236373">
        <w:rPr>
          <w:rFonts w:eastAsia="Times New Roman" w:cs="Times New Roman"/>
        </w:rPr>
        <w:t>cột</w:t>
      </w:r>
      <w:proofErr w:type="spellEnd"/>
      <w:r w:rsidRPr="2C236373">
        <w:rPr>
          <w:rFonts w:eastAsia="Times New Roman" w:cs="Times New Roman"/>
        </w:rPr>
        <w:t xml:space="preserve">,  </w:t>
      </w:r>
      <w:proofErr w:type="spellStart"/>
      <w:r w:rsidRPr="2C236373">
        <w:rPr>
          <w:rFonts w:eastAsia="Times New Roman" w:cs="Times New Roman"/>
        </w:rPr>
        <w:t>yêu</w:t>
      </w:r>
      <w:proofErr w:type="spellEnd"/>
      <w:proofErr w:type="gram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cầu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tạo</w:t>
      </w:r>
      <w:proofErr w:type="spellEnd"/>
      <w:r w:rsidRPr="2C236373">
        <w:rPr>
          <w:rFonts w:eastAsia="Times New Roman" w:cs="Times New Roman"/>
        </w:rPr>
        <w:t xml:space="preserve"> ra 12 </w:t>
      </w:r>
      <w:proofErr w:type="spellStart"/>
      <w:r w:rsidRPr="2C236373">
        <w:rPr>
          <w:rFonts w:eastAsia="Times New Roman" w:cs="Times New Roman"/>
        </w:rPr>
        <w:t>công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việc</w:t>
      </w:r>
      <w:proofErr w:type="spellEnd"/>
      <w:r w:rsidRPr="2C236373">
        <w:rPr>
          <w:rFonts w:eastAsia="Times New Roman" w:cs="Times New Roman"/>
        </w:rPr>
        <w:t xml:space="preserve"> (task) </w:t>
      </w:r>
      <w:proofErr w:type="spellStart"/>
      <w:r w:rsidRPr="2C236373">
        <w:rPr>
          <w:rFonts w:eastAsia="Times New Roman" w:cs="Times New Roman"/>
        </w:rPr>
        <w:t>và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(assign) </w:t>
      </w:r>
      <w:proofErr w:type="spellStart"/>
      <w:r w:rsidRPr="2C236373">
        <w:rPr>
          <w:rFonts w:eastAsia="Times New Roman" w:cs="Times New Roman"/>
        </w:rPr>
        <w:t>đều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mỗi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thành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viên</w:t>
      </w:r>
      <w:proofErr w:type="spellEnd"/>
      <w:r w:rsidRPr="2C236373">
        <w:rPr>
          <w:rFonts w:eastAsia="Times New Roman" w:cs="Times New Roman"/>
        </w:rPr>
        <w:t xml:space="preserve"> 3 task. </w:t>
      </w:r>
    </w:p>
    <w:p w14:paraId="33C3139D" w14:textId="6F34D364" w:rsidR="00000D34" w:rsidRPr="004427C7" w:rsidRDefault="2C236373" w:rsidP="006913EA">
      <w:pPr>
        <w:pStyle w:val="oancuaDanhsach"/>
        <w:numPr>
          <w:ilvl w:val="0"/>
          <w:numId w:val="5"/>
        </w:numPr>
      </w:pP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due date (</w:t>
      </w:r>
      <w:proofErr w:type="spellStart"/>
      <w:r w:rsidRPr="2C236373">
        <w:rPr>
          <w:rFonts w:eastAsia="Times New Roman" w:cs="Times New Roman"/>
        </w:rPr>
        <w:t>ngày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kết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thúc</w:t>
      </w:r>
      <w:proofErr w:type="spellEnd"/>
      <w:r w:rsidRPr="2C236373">
        <w:rPr>
          <w:rFonts w:eastAsia="Times New Roman" w:cs="Times New Roman"/>
        </w:rPr>
        <w:t xml:space="preserve">) </w:t>
      </w:r>
      <w:proofErr w:type="spellStart"/>
      <w:r w:rsidRPr="2C236373">
        <w:rPr>
          <w:rFonts w:eastAsia="Times New Roman" w:cs="Times New Roman"/>
        </w:rPr>
        <w:t>của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tất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các</w:t>
      </w:r>
      <w:proofErr w:type="spellEnd"/>
      <w:r w:rsidRPr="2C236373">
        <w:rPr>
          <w:rFonts w:eastAsia="Times New Roman" w:cs="Times New Roman"/>
        </w:rPr>
        <w:t xml:space="preserve"> job </w:t>
      </w:r>
      <w:proofErr w:type="spellStart"/>
      <w:r w:rsidRPr="2C236373">
        <w:rPr>
          <w:rFonts w:eastAsia="Times New Roman" w:cs="Times New Roman"/>
        </w:rPr>
        <w:t>là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  <w:b/>
          <w:bCs/>
        </w:rPr>
        <w:t>ngày</w:t>
      </w:r>
      <w:proofErr w:type="spellEnd"/>
      <w:r w:rsidRPr="2C236373">
        <w:rPr>
          <w:rFonts w:eastAsia="Times New Roman" w:cs="Times New Roman"/>
          <w:b/>
          <w:bCs/>
        </w:rPr>
        <w:t xml:space="preserve"> G</w:t>
      </w:r>
    </w:p>
    <w:p w14:paraId="55FEBE66" w14:textId="77777777" w:rsidR="002B3B67" w:rsidRPr="004427C7" w:rsidRDefault="002B3B67" w:rsidP="2C236373">
      <w:pPr>
        <w:pStyle w:val="oancuaDanhsach"/>
        <w:ind w:left="720"/>
        <w:jc w:val="center"/>
        <w:rPr>
          <w:rFonts w:eastAsia="Times New Roman" w:cs="Times New Roman"/>
        </w:rPr>
      </w:pPr>
    </w:p>
    <w:p w14:paraId="1B0FBDB2" w14:textId="423755E8" w:rsidR="003E6FB7" w:rsidRDefault="2C236373" w:rsidP="2C236373">
      <w:pPr>
        <w:pStyle w:val="NormalH"/>
        <w:ind w:left="360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BẢN ĐÁNH GIÁ (GIÁO VIÊN THỰC HIỆN</w:t>
      </w:r>
    </w:p>
    <w:p w14:paraId="0AAD18C4" w14:textId="0EC78BD5" w:rsidR="00AC7F66" w:rsidRDefault="009A44DB" w:rsidP="2C236373">
      <w:pPr>
        <w:jc w:val="center"/>
        <w:rPr>
          <w:rFonts w:eastAsia="Times New Roman" w:cs="Times New Roman"/>
        </w:rPr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423EC81">
              <v:group id="Canvas 5" style="width:210.35pt;height:92.05pt;mso-position-horizontal-relative:char;mso-position-vertical-relative:line" coordsize="26714,11684" o:spid="_x0000_s1026" editas="canvas" w14:anchorId="456B0A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26714;height:11684;visibility:visible;mso-wrap-style:square" filled="t" stroked="t" strokecolor="#7f7f7f [1612]" type="#_x0000_t75">
                  <v:fill o:detectmouseclick="t"/>
                  <v:path o:connecttype="none"/>
                </v:shape>
                <v:oval id="Oval 6" style="position:absolute;left:11767;top:7315;width:2942;height:3021;visibility:visible;mso-wrap-style:square;v-text-anchor:middle" o:spid="_x0000_s1028" fillcolor="white [3201]" strokecolor="black [32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510"/>
        <w:gridCol w:w="3612"/>
        <w:gridCol w:w="4253"/>
      </w:tblGrid>
      <w:tr w:rsidR="003E6FB7" w14:paraId="6AA2C96D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Hạng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Mô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tả</w:t>
            </w:r>
            <w:proofErr w:type="spellEnd"/>
          </w:p>
        </w:tc>
      </w:tr>
      <w:tr w:rsidR="002F3D39" w14:paraId="70030DE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MÃ NGUỒN</w:t>
            </w:r>
          </w:p>
        </w:tc>
      </w:tr>
      <w:tr w:rsidR="003E6FB7" w14:paraId="5CF726A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Cấu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trúc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thư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79E4F73D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Số</w:t>
            </w:r>
            <w:proofErr w:type="spellEnd"/>
            <w:r w:rsidRPr="2C236373">
              <w:rPr>
                <w:rFonts w:eastAsia="Times New Roman" w:cs="Times New Roman"/>
              </w:rPr>
              <w:t xml:space="preserve"> commit</w:t>
            </w:r>
          </w:p>
          <w:p w14:paraId="64BF36F0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16AB733A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4A7029F9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064F118C" w14:textId="4C070E3F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61FA325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Thư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mục</w:t>
            </w:r>
            <w:proofErr w:type="spellEnd"/>
            <w:r w:rsidRPr="2C236373">
              <w:rPr>
                <w:rFonts w:eastAsia="Times New Roman" w:cs="Times New Roman"/>
              </w:rP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C5ED2" w14:paraId="420F846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CÔNG VIỆC</w:t>
            </w:r>
          </w:p>
        </w:tc>
      </w:tr>
      <w:tr w:rsidR="00AC5ED2" w14:paraId="0B76E03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Cấu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trúc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51F1C" w14:paraId="4124CEFB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Số</w:t>
            </w:r>
            <w:proofErr w:type="spellEnd"/>
            <w:r w:rsidRPr="2C236373">
              <w:rPr>
                <w:rFonts w:eastAsia="Times New Roman" w:cs="Times New Roman"/>
              </w:rPr>
              <w:t xml:space="preserve"> Task, Due Date, Assign </w:t>
            </w:r>
          </w:p>
          <w:p w14:paraId="422079FF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72F50DCA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3E1EFCA3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10729F65" w14:textId="45CED59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21AA48F0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BÁO CÁO</w:t>
            </w:r>
          </w:p>
        </w:tc>
      </w:tr>
      <w:tr w:rsidR="00CB64DD" w14:paraId="031EDAC7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41CD6CE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Bố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cục</w:t>
            </w:r>
            <w:proofErr w:type="spellEnd"/>
            <w:r w:rsidRPr="2C236373">
              <w:rPr>
                <w:rFonts w:eastAsia="Times New Roman" w:cs="Times New Roman"/>
              </w:rPr>
              <w:t xml:space="preserve">, </w:t>
            </w:r>
            <w:proofErr w:type="spellStart"/>
            <w:r w:rsidRPr="2C236373">
              <w:rPr>
                <w:rFonts w:eastAsia="Times New Roman" w:cs="Times New Roman"/>
              </w:rPr>
              <w:t>căn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lề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ngay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3C6A947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BC4A50B" w14:textId="731CCE15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31FC703D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5ECFEB33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543EC903" w14:textId="2E27A186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07B250BC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65A810F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05FD3006" w14:textId="73B9A946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5D281485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3A183CB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578D795" w14:textId="756FCB0A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7F3412E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8E661F" w14:paraId="09EED2FF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4CC4775D" w14:textId="490488A9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8240C0B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53F40F1B" w14:textId="18F743B5" w:rsidR="00727431" w:rsidRPr="009A4C41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Ngày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  <w:snapToGrid w:val="0"/>
              </w:rPr>
              <w:t>Mô</w:t>
            </w:r>
            <w:proofErr w:type="spellEnd"/>
            <w:r w:rsidRPr="2C236373">
              <w:rPr>
                <w:rFonts w:eastAsia="Times New Roman" w:cs="Times New Roman"/>
                <w:snapToGrid w:val="0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  <w:snapToGrid w:val="0"/>
              </w:rPr>
              <w:t>tả</w:t>
            </w:r>
            <w:proofErr w:type="spellEnd"/>
            <w:r w:rsidRPr="2C236373">
              <w:rPr>
                <w:rFonts w:eastAsia="Times New Roman" w:cs="Times New Roman"/>
                <w:snapToGrid w:val="0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  <w:snapToGrid w:val="0"/>
              </w:rPr>
              <w:t>thay</w:t>
            </w:r>
            <w:proofErr w:type="spellEnd"/>
            <w:r w:rsidRPr="2C236373">
              <w:rPr>
                <w:rFonts w:eastAsia="Times New Roman" w:cs="Times New Roman"/>
                <w:snapToGrid w:val="0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Phiên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Người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Người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duyệt</w:t>
            </w:r>
            <w:proofErr w:type="spellEnd"/>
          </w:p>
        </w:tc>
      </w:tr>
      <w:tr w:rsidR="009A4C41" w:rsidRPr="009A4C41" w14:paraId="2FA6E50C" w14:textId="77777777" w:rsidTr="2C236373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AA0C2F9" w14:textId="0ECD667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9FEF1C1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BA03C5F" w14:textId="00AFFE1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5EA5D4F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07DA07D" w14:textId="59570BA0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487E2E70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2D9B8F0B" w:rsidR="00727431" w:rsidRPr="009A4C41" w:rsidRDefault="00A30C44" w:rsidP="2C236373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14/12/2019</w:t>
            </w:r>
          </w:p>
        </w:tc>
        <w:tc>
          <w:tcPr>
            <w:tcW w:w="3095" w:type="dxa"/>
          </w:tcPr>
          <w:p w14:paraId="7B305CF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096ACD1E" w14:textId="0FD9414E" w:rsidR="00727431" w:rsidRPr="009A4C41" w:rsidRDefault="00A30C44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6.9</w:t>
            </w:r>
          </w:p>
        </w:tc>
        <w:tc>
          <w:tcPr>
            <w:tcW w:w="1552" w:type="dxa"/>
          </w:tcPr>
          <w:p w14:paraId="614BAEAB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B920AE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40B3DC4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1899197D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62C017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BB1F9BC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1F46DC4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7EDE96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663BAFC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6E114908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56D18A0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D4096D7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0A1B79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68AF8ED9" w14:textId="77777777" w:rsidR="00F34A9B" w:rsidRDefault="00F34A9B" w:rsidP="2C236373">
      <w:pPr>
        <w:pStyle w:val="Mucluc3"/>
        <w:rPr>
          <w:rFonts w:eastAsia="Times New Roman" w:cs="Times New Roman"/>
        </w:rPr>
        <w:sectPr w:rsidR="00F34A9B" w:rsidSect="00DB0353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17EA46ED" w:rsidP="17EA46ED">
      <w:pPr>
        <w:pStyle w:val="u1"/>
      </w:pPr>
      <w:bookmarkStart w:id="0" w:name="_Toc25660378"/>
      <w:bookmarkStart w:id="1" w:name="_Toc27420360"/>
      <w:proofErr w:type="spellStart"/>
      <w:r w:rsidRPr="17EA46ED">
        <w:rPr>
          <w:rFonts w:eastAsia="Times New Roman" w:cs="Times New Roman"/>
        </w:rPr>
        <w:lastRenderedPageBreak/>
        <w:t>Giới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thiệu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0"/>
      <w:bookmarkEnd w:id="1"/>
      <w:proofErr w:type="spellEnd"/>
    </w:p>
    <w:p w14:paraId="1D0DE2F3" w14:textId="0770349E" w:rsidR="00587AEE" w:rsidRDefault="17EA46ED" w:rsidP="17EA46ED">
      <w:pPr>
        <w:pStyle w:val="u2"/>
      </w:pPr>
      <w:bookmarkStart w:id="2" w:name="_Toc25660379"/>
      <w:bookmarkStart w:id="3" w:name="_Toc27420361"/>
      <w:proofErr w:type="spellStart"/>
      <w:r w:rsidRPr="17EA46ED">
        <w:rPr>
          <w:rFonts w:eastAsia="Times New Roman" w:cs="Times New Roman"/>
        </w:rPr>
        <w:t>Mô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2"/>
      <w:bookmarkEnd w:id="3"/>
      <w:proofErr w:type="spellEnd"/>
    </w:p>
    <w:p w14:paraId="5D37A0ED" w14:textId="7F0BF3F3" w:rsidR="005B1913" w:rsidRPr="00114EC9" w:rsidRDefault="00114EC9" w:rsidP="00114EC9"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Dự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án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website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giáo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dục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trực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tuyến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.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Giúp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học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sinh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làm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quen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với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việc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tự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học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online,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làm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bài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tập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nâng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cao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qua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các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bài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giảng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có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sẵn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.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Với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lượng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bài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giảng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proofErr w:type="spellStart"/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chất</w:t>
      </w:r>
      <w:proofErr w:type="spellEnd"/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proofErr w:type="spellStart"/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lượng</w:t>
      </w:r>
      <w:proofErr w:type="spellEnd"/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proofErr w:type="spellStart"/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và</w:t>
      </w:r>
      <w:proofErr w:type="spellEnd"/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proofErr w:type="spellStart"/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đầy</w:t>
      </w:r>
      <w:proofErr w:type="spellEnd"/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proofErr w:type="spellStart"/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đủ</w:t>
      </w:r>
      <w:proofErr w:type="spellEnd"/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, </w:t>
      </w:r>
      <w:proofErr w:type="spellStart"/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bám</w:t>
      </w:r>
      <w:proofErr w:type="spellEnd"/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proofErr w:type="spellStart"/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sát</w:t>
      </w:r>
      <w:proofErr w:type="spellEnd"/>
      <w:r>
        <w:rPr>
          <w:rStyle w:val="normaltextrun"/>
          <w:rFonts w:cs="Times New Roman"/>
          <w:iCs/>
          <w:color w:val="000000"/>
          <w:shd w:val="clear" w:color="auto" w:fill="FFFFFF"/>
        </w:rPr>
        <w:t xml:space="preserve"> c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hương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trình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học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trên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trường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,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sẽ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giúp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học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sinh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hiểu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bài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nhanh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chóng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và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cung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cấp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thêm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các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kiến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thúc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nâng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cao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.</w:t>
      </w:r>
      <w:r w:rsidRPr="00114EC9">
        <w:rPr>
          <w:rStyle w:val="eop"/>
          <w:rFonts w:cs="Times New Roman"/>
          <w:color w:val="000000"/>
          <w:shd w:val="clear" w:color="auto" w:fill="FFFFFF"/>
        </w:rPr>
        <w:t> </w:t>
      </w:r>
    </w:p>
    <w:p w14:paraId="292D8DFA" w14:textId="13904858" w:rsidR="00BA730B" w:rsidRDefault="17EA46ED" w:rsidP="17EA46ED">
      <w:pPr>
        <w:pStyle w:val="u2"/>
      </w:pPr>
      <w:bookmarkStart w:id="4" w:name="_Toc25660380"/>
      <w:bookmarkStart w:id="5" w:name="_Toc27420362"/>
      <w:proofErr w:type="spellStart"/>
      <w:r w:rsidRPr="17EA46ED">
        <w:rPr>
          <w:rFonts w:eastAsia="Times New Roman" w:cs="Times New Roman"/>
        </w:rPr>
        <w:t>Công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cụ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quản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lý</w:t>
      </w:r>
      <w:bookmarkEnd w:id="4"/>
      <w:bookmarkEnd w:id="5"/>
      <w:proofErr w:type="spellEnd"/>
    </w:p>
    <w:p w14:paraId="7B417423" w14:textId="400F6195" w:rsidR="00647469" w:rsidRDefault="0C7E364D" w:rsidP="0C7E364D">
      <w:pPr>
        <w:jc w:val="left"/>
        <w:rPr>
          <w:rFonts w:eastAsia="Times New Roman" w:cs="Times New Roman"/>
          <w:color w:val="FF0000"/>
        </w:rPr>
      </w:pPr>
      <w:r w:rsidRPr="0C7E364D">
        <w:rPr>
          <w:rFonts w:eastAsia="Times New Roman" w:cs="Times New Roman"/>
          <w:b/>
          <w:bCs/>
        </w:rPr>
        <w:t xml:space="preserve">Link </w:t>
      </w:r>
      <w:proofErr w:type="spellStart"/>
      <w:r w:rsidRPr="0C7E364D">
        <w:rPr>
          <w:rFonts w:eastAsia="Times New Roman" w:cs="Times New Roman"/>
          <w:b/>
          <w:bCs/>
        </w:rPr>
        <w:t>Quản</w:t>
      </w:r>
      <w:proofErr w:type="spellEnd"/>
      <w:r w:rsidRPr="0C7E364D">
        <w:rPr>
          <w:rFonts w:eastAsia="Times New Roman" w:cs="Times New Roman"/>
          <w:b/>
          <w:bCs/>
        </w:rPr>
        <w:t xml:space="preserve"> </w:t>
      </w:r>
      <w:proofErr w:type="spellStart"/>
      <w:r w:rsidRPr="0C7E364D">
        <w:rPr>
          <w:rFonts w:eastAsia="Times New Roman" w:cs="Times New Roman"/>
          <w:b/>
          <w:bCs/>
        </w:rPr>
        <w:t>lý</w:t>
      </w:r>
      <w:proofErr w:type="spellEnd"/>
      <w:r w:rsidRPr="0C7E364D">
        <w:rPr>
          <w:rFonts w:eastAsia="Times New Roman" w:cs="Times New Roman"/>
          <w:b/>
          <w:bCs/>
        </w:rPr>
        <w:t xml:space="preserve"> </w:t>
      </w:r>
      <w:proofErr w:type="spellStart"/>
      <w:r w:rsidRPr="0C7E364D">
        <w:rPr>
          <w:rFonts w:eastAsia="Times New Roman" w:cs="Times New Roman"/>
          <w:b/>
          <w:bCs/>
        </w:rPr>
        <w:t>và</w:t>
      </w:r>
      <w:proofErr w:type="spellEnd"/>
      <w:r w:rsidRPr="0C7E364D">
        <w:rPr>
          <w:rFonts w:eastAsia="Times New Roman" w:cs="Times New Roman"/>
          <w:b/>
          <w:bCs/>
        </w:rPr>
        <w:t xml:space="preserve"> </w:t>
      </w:r>
      <w:proofErr w:type="spellStart"/>
      <w:r w:rsidRPr="0C7E364D">
        <w:rPr>
          <w:rFonts w:eastAsia="Times New Roman" w:cs="Times New Roman"/>
          <w:b/>
          <w:bCs/>
        </w:rPr>
        <w:t>phân</w:t>
      </w:r>
      <w:proofErr w:type="spellEnd"/>
      <w:r w:rsidRPr="0C7E364D">
        <w:rPr>
          <w:rFonts w:eastAsia="Times New Roman" w:cs="Times New Roman"/>
          <w:b/>
          <w:bCs/>
        </w:rPr>
        <w:t xml:space="preserve"> chia </w:t>
      </w:r>
      <w:proofErr w:type="spellStart"/>
      <w:r w:rsidRPr="0C7E364D">
        <w:rPr>
          <w:rFonts w:eastAsia="Times New Roman" w:cs="Times New Roman"/>
          <w:b/>
          <w:bCs/>
        </w:rPr>
        <w:t>công</w:t>
      </w:r>
      <w:proofErr w:type="spellEnd"/>
      <w:r w:rsidRPr="0C7E364D">
        <w:rPr>
          <w:rFonts w:eastAsia="Times New Roman" w:cs="Times New Roman"/>
          <w:b/>
          <w:bCs/>
        </w:rPr>
        <w:t xml:space="preserve"> </w:t>
      </w:r>
      <w:proofErr w:type="spellStart"/>
      <w:r w:rsidRPr="0C7E364D">
        <w:rPr>
          <w:rFonts w:eastAsia="Times New Roman" w:cs="Times New Roman"/>
          <w:b/>
          <w:bCs/>
        </w:rPr>
        <w:t>việc</w:t>
      </w:r>
      <w:proofErr w:type="spellEnd"/>
      <w:r w:rsidRPr="0C7E364D">
        <w:rPr>
          <w:rFonts w:eastAsia="Times New Roman" w:cs="Times New Roman"/>
          <w:b/>
          <w:bCs/>
        </w:rPr>
        <w:t>:</w:t>
      </w:r>
      <w:r w:rsidRPr="0C7E364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0C7E364D">
        <w:rPr>
          <w:rFonts w:eastAsia="Times New Roman" w:cs="Times New Roman"/>
        </w:rPr>
        <w:t>MS Planner</w:t>
      </w:r>
      <w:r w:rsidR="00C127D9">
        <w:rPr>
          <w:rFonts w:eastAsia="Times New Roman" w:cs="Times New Roman"/>
          <w:color w:val="FF0000"/>
        </w:rPr>
        <w:t>)</w:t>
      </w:r>
    </w:p>
    <w:p w14:paraId="621B29EA" w14:textId="75A5F8A9" w:rsidR="0C7E364D" w:rsidRDefault="0C7E364D" w:rsidP="0C7E364D">
      <w:pPr>
        <w:jc w:val="left"/>
        <w:rPr>
          <w:rFonts w:eastAsia="Times New Roman" w:cs="Times New Roman"/>
        </w:rPr>
      </w:pPr>
      <w:r w:rsidRPr="0C7E364D">
        <w:rPr>
          <w:rFonts w:eastAsia="Times New Roman" w:cs="Times New Roman"/>
          <w:color w:val="FF0000"/>
        </w:rPr>
        <w:t xml:space="preserve"> https://tasks.office.com/husteduvn.onmicrosoft.com/vi-vn/Home/PlanViews/HxdmuDHa9USKUFpY7a0eAMkABlY-?Type=PlanLink&amp;Channel=Link&amp;CreatedTime=637106879255550000</w:t>
      </w:r>
    </w:p>
    <w:p w14:paraId="7EB49957" w14:textId="778881AF" w:rsidR="00647469" w:rsidRDefault="17EA46ED" w:rsidP="17EA46ED">
      <w:pPr>
        <w:jc w:val="left"/>
        <w:rPr>
          <w:rFonts w:eastAsia="Times New Roman" w:cs="Times New Roman"/>
          <w:color w:val="FF0000"/>
        </w:rPr>
      </w:pPr>
      <w:r w:rsidRPr="17EA46ED">
        <w:rPr>
          <w:rFonts w:eastAsia="Times New Roman" w:cs="Times New Roman"/>
          <w:b/>
          <w:bCs/>
        </w:rPr>
        <w:t xml:space="preserve">Link </w:t>
      </w:r>
      <w:proofErr w:type="spellStart"/>
      <w:r w:rsidRPr="17EA46ED">
        <w:rPr>
          <w:rFonts w:eastAsia="Times New Roman" w:cs="Times New Roman"/>
          <w:b/>
          <w:bCs/>
        </w:rPr>
        <w:t>Quản</w:t>
      </w:r>
      <w:proofErr w:type="spellEnd"/>
      <w:r w:rsidRPr="17EA46ED">
        <w:rPr>
          <w:rFonts w:eastAsia="Times New Roman" w:cs="Times New Roman"/>
          <w:b/>
          <w:bCs/>
        </w:rPr>
        <w:t xml:space="preserve"> </w:t>
      </w:r>
      <w:proofErr w:type="spellStart"/>
      <w:r w:rsidRPr="17EA46ED">
        <w:rPr>
          <w:rFonts w:eastAsia="Times New Roman" w:cs="Times New Roman"/>
          <w:b/>
          <w:bCs/>
        </w:rPr>
        <w:t>lý</w:t>
      </w:r>
      <w:proofErr w:type="spellEnd"/>
      <w:r w:rsidRPr="17EA46ED">
        <w:rPr>
          <w:rFonts w:eastAsia="Times New Roman" w:cs="Times New Roman"/>
          <w:b/>
          <w:bCs/>
        </w:rPr>
        <w:t xml:space="preserve"> </w:t>
      </w:r>
      <w:proofErr w:type="spellStart"/>
      <w:r w:rsidRPr="17EA46ED">
        <w:rPr>
          <w:rFonts w:eastAsia="Times New Roman" w:cs="Times New Roman"/>
          <w:b/>
          <w:bCs/>
        </w:rPr>
        <w:t>mã</w:t>
      </w:r>
      <w:proofErr w:type="spellEnd"/>
      <w:r w:rsidRPr="17EA46ED">
        <w:rPr>
          <w:rFonts w:eastAsia="Times New Roman" w:cs="Times New Roman"/>
          <w:b/>
          <w:bCs/>
        </w:rPr>
        <w:t xml:space="preserve"> </w:t>
      </w:r>
      <w:proofErr w:type="spellStart"/>
      <w:r w:rsidRPr="17EA46ED">
        <w:rPr>
          <w:rFonts w:eastAsia="Times New Roman" w:cs="Times New Roman"/>
          <w:b/>
          <w:bCs/>
        </w:rPr>
        <w:t>nguồn</w:t>
      </w:r>
      <w:proofErr w:type="spellEnd"/>
      <w:r w:rsidRPr="17EA46ED">
        <w:rPr>
          <w:rFonts w:eastAsia="Times New Roman" w:cs="Times New Roman"/>
          <w:b/>
          <w:bCs/>
        </w:rPr>
        <w:t>:</w:t>
      </w:r>
      <w:r w:rsidRPr="17EA46E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17EA46ED">
        <w:rPr>
          <w:rFonts w:eastAsia="Times New Roman" w:cs="Times New Roman"/>
        </w:rPr>
        <w:t>GitHub</w:t>
      </w:r>
      <w:r w:rsidR="00C127D9">
        <w:rPr>
          <w:rFonts w:eastAsia="Times New Roman" w:cs="Times New Roman"/>
        </w:rPr>
        <w:t>)</w:t>
      </w:r>
    </w:p>
    <w:p w14:paraId="126A1A8F" w14:textId="716B91EB" w:rsidR="00D83F95" w:rsidRDefault="00330B32" w:rsidP="17EA46ED">
      <w:pPr>
        <w:jc w:val="left"/>
        <w:rPr>
          <w:rFonts w:eastAsia="Times New Roman" w:cs="Times New Roman"/>
        </w:rPr>
      </w:pPr>
      <w:hyperlink r:id="rId17" w:history="1">
        <w:r w:rsidR="00647469">
          <w:rPr>
            <w:rStyle w:val="Siuktni"/>
          </w:rPr>
          <w:t>https://github.com/Trungpham98/quantriduan</w:t>
        </w:r>
      </w:hyperlink>
    </w:p>
    <w:p w14:paraId="22420DD7" w14:textId="77777777" w:rsidR="00DA5CCC" w:rsidRDefault="00DA5CCC" w:rsidP="17EA46ED">
      <w:pPr>
        <w:rPr>
          <w:rFonts w:eastAsia="Times New Roman" w:cs="Times New Roman"/>
        </w:rPr>
      </w:pPr>
    </w:p>
    <w:p w14:paraId="5E1510E8" w14:textId="23360A6C" w:rsidR="00A62F4F" w:rsidRDefault="17EA46ED" w:rsidP="17EA46ED">
      <w:pPr>
        <w:pStyle w:val="u1"/>
      </w:pPr>
      <w:bookmarkStart w:id="6" w:name="_Toc25660381"/>
      <w:bookmarkStart w:id="7" w:name="_Toc27420363"/>
      <w:proofErr w:type="spellStart"/>
      <w:r w:rsidRPr="17EA46ED">
        <w:rPr>
          <w:rFonts w:eastAsia="Times New Roman" w:cs="Times New Roman"/>
        </w:rPr>
        <w:t>Các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nhân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tham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gia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6"/>
      <w:bookmarkEnd w:id="7"/>
      <w:proofErr w:type="spellEnd"/>
    </w:p>
    <w:p w14:paraId="416F62C7" w14:textId="068E44CF" w:rsidR="00587AEE" w:rsidRDefault="17EA46ED" w:rsidP="17EA46ED">
      <w:pPr>
        <w:pStyle w:val="u2"/>
      </w:pPr>
      <w:bookmarkStart w:id="8" w:name="_Toc25660382"/>
      <w:bookmarkStart w:id="9" w:name="_Toc27420364"/>
      <w:proofErr w:type="spellStart"/>
      <w:r w:rsidRPr="17EA46ED">
        <w:rPr>
          <w:rFonts w:eastAsia="Times New Roman" w:cs="Times New Roman"/>
        </w:rPr>
        <w:t>Thông</w:t>
      </w:r>
      <w:proofErr w:type="spellEnd"/>
      <w:r w:rsidRPr="17EA46ED">
        <w:rPr>
          <w:rFonts w:eastAsia="Times New Roman" w:cs="Times New Roman"/>
        </w:rPr>
        <w:t xml:space="preserve"> tin </w:t>
      </w:r>
      <w:proofErr w:type="spellStart"/>
      <w:r w:rsidRPr="17EA46ED">
        <w:rPr>
          <w:rFonts w:eastAsia="Times New Roman" w:cs="Times New Roman"/>
        </w:rPr>
        <w:t>liên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hệ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phía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hàng</w:t>
      </w:r>
      <w:bookmarkEnd w:id="8"/>
      <w:bookmarkEnd w:id="9"/>
      <w:proofErr w:type="spellEnd"/>
    </w:p>
    <w:p w14:paraId="1AF25E24" w14:textId="1430F429" w:rsidR="0058075C" w:rsidRPr="00114EC9" w:rsidRDefault="17EA46ED" w:rsidP="17EA46ED">
      <w:pPr>
        <w:ind w:firstLine="576"/>
        <w:rPr>
          <w:rFonts w:eastAsia="Times New Roman" w:cs="Times New Roman"/>
          <w:iCs/>
        </w:rPr>
      </w:pPr>
      <w:r w:rsidRPr="00114EC9">
        <w:rPr>
          <w:rFonts w:eastAsia="Times New Roman" w:cs="Times New Roman"/>
          <w:iCs/>
        </w:rPr>
        <w:t xml:space="preserve">Anh </w:t>
      </w:r>
      <w:proofErr w:type="spellStart"/>
      <w:r w:rsidR="00C127D9" w:rsidRPr="00114EC9">
        <w:rPr>
          <w:rFonts w:eastAsia="Times New Roman" w:cs="Times New Roman"/>
          <w:iCs/>
        </w:rPr>
        <w:t>Nguyễn</w:t>
      </w:r>
      <w:proofErr w:type="spellEnd"/>
      <w:r w:rsidR="00C127D9" w:rsidRPr="00114EC9">
        <w:rPr>
          <w:rFonts w:eastAsia="Times New Roman" w:cs="Times New Roman"/>
          <w:iCs/>
        </w:rPr>
        <w:t xml:space="preserve"> </w:t>
      </w:r>
      <w:proofErr w:type="spellStart"/>
      <w:r w:rsidR="00C127D9" w:rsidRPr="00114EC9">
        <w:rPr>
          <w:rFonts w:eastAsia="Times New Roman" w:cs="Times New Roman"/>
          <w:iCs/>
        </w:rPr>
        <w:t>Đức</w:t>
      </w:r>
      <w:proofErr w:type="spellEnd"/>
      <w:r w:rsidR="00C127D9" w:rsidRPr="00114EC9">
        <w:rPr>
          <w:rFonts w:eastAsia="Times New Roman" w:cs="Times New Roman"/>
          <w:iCs/>
        </w:rPr>
        <w:t xml:space="preserve"> </w:t>
      </w:r>
      <w:proofErr w:type="spellStart"/>
      <w:r w:rsidR="00C127D9" w:rsidRPr="00114EC9">
        <w:rPr>
          <w:rFonts w:eastAsia="Times New Roman" w:cs="Times New Roman"/>
          <w:iCs/>
        </w:rPr>
        <w:t>Tiến</w:t>
      </w:r>
      <w:proofErr w:type="spellEnd"/>
      <w:r w:rsidRPr="00114EC9">
        <w:rPr>
          <w:rFonts w:eastAsia="Times New Roman" w:cs="Times New Roman"/>
          <w:iCs/>
        </w:rPr>
        <w:t xml:space="preserve">: </w:t>
      </w:r>
      <w:r w:rsidR="00C127D9" w:rsidRPr="00114EC9">
        <w:rPr>
          <w:rFonts w:eastAsia="Times New Roman" w:cs="Times New Roman"/>
          <w:iCs/>
        </w:rPr>
        <w:t>nguyenductien123</w:t>
      </w:r>
      <w:r w:rsidRPr="00114EC9">
        <w:rPr>
          <w:rFonts w:eastAsia="Times New Roman" w:cs="Times New Roman"/>
          <w:iCs/>
        </w:rPr>
        <w:t>@gmail.com</w:t>
      </w:r>
    </w:p>
    <w:p w14:paraId="0EE106C2" w14:textId="2BEB27FD" w:rsidR="00587AEE" w:rsidRDefault="17EA46ED" w:rsidP="00587AEE">
      <w:pPr>
        <w:pStyle w:val="u2"/>
      </w:pPr>
      <w:bookmarkStart w:id="10" w:name="_Toc25660383"/>
      <w:bookmarkStart w:id="11" w:name="_Toc27420365"/>
      <w:proofErr w:type="spellStart"/>
      <w:r w:rsidRPr="17EA46ED">
        <w:rPr>
          <w:rFonts w:eastAsia="Times New Roman" w:cs="Times New Roman"/>
        </w:rPr>
        <w:t>Thông</w:t>
      </w:r>
      <w:proofErr w:type="spellEnd"/>
      <w:r w:rsidRPr="17EA46ED">
        <w:rPr>
          <w:rFonts w:eastAsia="Times New Roman" w:cs="Times New Roman"/>
        </w:rPr>
        <w:t xml:space="preserve"> tin </w:t>
      </w:r>
      <w:proofErr w:type="spellStart"/>
      <w:r w:rsidRPr="17EA46ED">
        <w:rPr>
          <w:rFonts w:eastAsia="Times New Roman" w:cs="Times New Roman"/>
        </w:rPr>
        <w:t>liên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hệ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phía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công</w:t>
      </w:r>
      <w:proofErr w:type="spellEnd"/>
      <w:r w:rsidRPr="17EA46ED">
        <w:rPr>
          <w:rFonts w:eastAsia="Times New Roman" w:cs="Times New Roman"/>
        </w:rPr>
        <w:t xml:space="preserve"> ty</w:t>
      </w:r>
      <w:bookmarkEnd w:id="10"/>
      <w:bookmarkEnd w:id="11"/>
    </w:p>
    <w:p w14:paraId="6456D73D" w14:textId="7EF09B06" w:rsidR="17EA46ED" w:rsidRPr="00114EC9" w:rsidRDefault="17EA46ED" w:rsidP="17EA46ED">
      <w:p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Lập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trình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viên</w:t>
      </w:r>
      <w:proofErr w:type="spellEnd"/>
      <w:r w:rsidRPr="00114EC9">
        <w:rPr>
          <w:rFonts w:eastAsia="Times New Roman" w:cs="Times New Roman"/>
          <w:iCs/>
        </w:rPr>
        <w:t xml:space="preserve">: </w:t>
      </w:r>
    </w:p>
    <w:p w14:paraId="638A20F4" w14:textId="0682DC2D" w:rsidR="17EA46ED" w:rsidRPr="00114EC9" w:rsidRDefault="17EA46ED" w:rsidP="006913EA">
      <w:pPr>
        <w:pStyle w:val="oancuaDanhsach"/>
        <w:numPr>
          <w:ilvl w:val="0"/>
          <w:numId w:val="1"/>
        </w:numPr>
        <w:rPr>
          <w:rFonts w:ascii="Tahoma" w:hAnsi="Tahoma"/>
          <w:iCs/>
        </w:rPr>
      </w:pPr>
      <w:proofErr w:type="spellStart"/>
      <w:r w:rsidRPr="00114EC9">
        <w:rPr>
          <w:rFonts w:eastAsia="Times New Roman" w:cs="Times New Roman"/>
          <w:iCs/>
        </w:rPr>
        <w:t>Hoàng</w:t>
      </w:r>
      <w:proofErr w:type="spellEnd"/>
      <w:r w:rsidRPr="00114EC9">
        <w:rPr>
          <w:rFonts w:eastAsia="Times New Roman" w:cs="Times New Roman"/>
          <w:iCs/>
        </w:rPr>
        <w:t xml:space="preserve"> Minh </w:t>
      </w:r>
      <w:proofErr w:type="spellStart"/>
      <w:r w:rsidRPr="00114EC9">
        <w:rPr>
          <w:rFonts w:eastAsia="Times New Roman" w:cs="Times New Roman"/>
          <w:iCs/>
        </w:rPr>
        <w:t>Hiếu</w:t>
      </w:r>
      <w:proofErr w:type="spellEnd"/>
      <w:r w:rsidRPr="00114EC9">
        <w:rPr>
          <w:rFonts w:eastAsia="Times New Roman" w:cs="Times New Roman"/>
          <w:iCs/>
        </w:rPr>
        <w:t xml:space="preserve">: </w:t>
      </w:r>
      <w:hyperlink r:id="rId18" w:history="1">
        <w:r w:rsidR="00DB32E7" w:rsidRPr="00114EC9">
          <w:rPr>
            <w:rStyle w:val="Siuktni"/>
            <w:rFonts w:eastAsia="Times New Roman" w:cs="Times New Roman"/>
            <w:iCs/>
          </w:rPr>
          <w:t>hmh982212@gmail.com</w:t>
        </w:r>
      </w:hyperlink>
    </w:p>
    <w:p w14:paraId="23F0A256" w14:textId="2FBFAA84" w:rsidR="00DB32E7" w:rsidRPr="00114EC9" w:rsidRDefault="00DB32E7" w:rsidP="006913EA">
      <w:pPr>
        <w:pStyle w:val="oancuaDanhsach"/>
        <w:numPr>
          <w:ilvl w:val="0"/>
          <w:numId w:val="1"/>
        </w:numPr>
        <w:rPr>
          <w:iCs/>
        </w:rPr>
      </w:pPr>
      <w:r w:rsidRPr="00114EC9">
        <w:rPr>
          <w:rFonts w:eastAsia="Times New Roman" w:cs="Times New Roman"/>
          <w:iCs/>
        </w:rPr>
        <w:t xml:space="preserve">Lê </w:t>
      </w:r>
      <w:proofErr w:type="spellStart"/>
      <w:r w:rsidRPr="00114EC9">
        <w:rPr>
          <w:rFonts w:eastAsia="Times New Roman" w:cs="Times New Roman"/>
          <w:iCs/>
        </w:rPr>
        <w:t>Hải</w:t>
      </w:r>
      <w:proofErr w:type="spellEnd"/>
      <w:r w:rsidRPr="00114EC9">
        <w:rPr>
          <w:rFonts w:eastAsia="Times New Roman" w:cs="Times New Roman"/>
          <w:iCs/>
        </w:rPr>
        <w:t xml:space="preserve"> Nam: </w:t>
      </w:r>
      <w:r w:rsidR="00063F07" w:rsidRPr="00114EC9">
        <w:rPr>
          <w:rStyle w:val="normaltextrun"/>
          <w:iCs/>
          <w:color w:val="000000"/>
          <w:sz w:val="22"/>
          <w:szCs w:val="22"/>
          <w:shd w:val="clear" w:color="auto" w:fill="FFFFFF"/>
        </w:rPr>
        <w:t> </w:t>
      </w:r>
      <w:hyperlink r:id="rId19" w:tgtFrame="_blank" w:history="1">
        <w:r w:rsidR="00063F07" w:rsidRPr="00114EC9">
          <w:rPr>
            <w:rStyle w:val="normaltextrun"/>
            <w:iCs/>
            <w:color w:val="0000FF"/>
            <w:sz w:val="22"/>
            <w:szCs w:val="22"/>
            <w:u w:val="single"/>
            <w:shd w:val="clear" w:color="auto" w:fill="FFFFFF"/>
          </w:rPr>
          <w:t>lehainam38@gmail.com</w:t>
        </w:r>
      </w:hyperlink>
    </w:p>
    <w:p w14:paraId="22D31442" w14:textId="79F7CBB8" w:rsidR="17EA46ED" w:rsidRPr="00114EC9" w:rsidRDefault="17EA46ED" w:rsidP="17EA46ED">
      <w:pPr>
        <w:rPr>
          <w:rFonts w:eastAsia="Times New Roman" w:cs="Times New Roman"/>
          <w:iCs/>
        </w:rPr>
      </w:pPr>
      <w:r w:rsidRPr="00114EC9">
        <w:rPr>
          <w:rFonts w:eastAsia="Times New Roman" w:cs="Times New Roman"/>
          <w:iCs/>
        </w:rPr>
        <w:t>Business Analyst</w:t>
      </w:r>
    </w:p>
    <w:p w14:paraId="7A79D56B" w14:textId="77777777" w:rsidR="00DB32E7" w:rsidRPr="00114EC9" w:rsidRDefault="00DB32E7" w:rsidP="006913EA">
      <w:pPr>
        <w:pStyle w:val="oancuaDanhsach"/>
        <w:numPr>
          <w:ilvl w:val="0"/>
          <w:numId w:val="1"/>
        </w:numPr>
        <w:rPr>
          <w:iCs/>
        </w:rPr>
      </w:pPr>
      <w:proofErr w:type="spellStart"/>
      <w:r w:rsidRPr="00114EC9">
        <w:rPr>
          <w:rFonts w:eastAsia="Times New Roman" w:cs="Times New Roman"/>
          <w:iCs/>
        </w:rPr>
        <w:t>Phạm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Hiếu</w:t>
      </w:r>
      <w:proofErr w:type="spellEnd"/>
      <w:r w:rsidRPr="00114EC9">
        <w:rPr>
          <w:rFonts w:eastAsia="Times New Roman" w:cs="Times New Roman"/>
          <w:iCs/>
        </w:rPr>
        <w:t xml:space="preserve"> Trung: </w:t>
      </w:r>
      <w:hyperlink r:id="rId20">
        <w:r w:rsidRPr="00114EC9">
          <w:rPr>
            <w:rStyle w:val="Siuktni"/>
            <w:rFonts w:eastAsia="Times New Roman" w:cs="Times New Roman"/>
            <w:iCs/>
          </w:rPr>
          <w:t>trung.ph171198@gmail.com</w:t>
        </w:r>
      </w:hyperlink>
    </w:p>
    <w:p w14:paraId="7D9B502D" w14:textId="04D5F758" w:rsidR="00DB32E7" w:rsidRPr="00114EC9" w:rsidRDefault="00DB32E7" w:rsidP="00DB32E7">
      <w:pPr>
        <w:rPr>
          <w:iCs/>
        </w:rPr>
      </w:pPr>
      <w:r w:rsidRPr="00114EC9">
        <w:rPr>
          <w:iCs/>
        </w:rPr>
        <w:t>Tester</w:t>
      </w:r>
    </w:p>
    <w:p w14:paraId="1F7E99CD" w14:textId="3A5F4E70" w:rsidR="00DB32E7" w:rsidRPr="00114EC9" w:rsidRDefault="00DB32E7" w:rsidP="006913EA">
      <w:pPr>
        <w:pStyle w:val="oancuaDanhsach"/>
        <w:numPr>
          <w:ilvl w:val="0"/>
          <w:numId w:val="10"/>
        </w:numPr>
        <w:rPr>
          <w:iCs/>
        </w:rPr>
      </w:pPr>
      <w:proofErr w:type="spellStart"/>
      <w:r w:rsidRPr="00114EC9">
        <w:rPr>
          <w:rFonts w:eastAsia="Times New Roman" w:cs="Times New Roman"/>
          <w:iCs/>
        </w:rPr>
        <w:t>Hà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Văn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Đức</w:t>
      </w:r>
      <w:proofErr w:type="spellEnd"/>
      <w:r w:rsidRPr="00114EC9">
        <w:rPr>
          <w:rFonts w:eastAsia="Times New Roman" w:cs="Times New Roman"/>
          <w:iCs/>
        </w:rPr>
        <w:t>: duchv.vnist@gmail.com</w:t>
      </w:r>
    </w:p>
    <w:p w14:paraId="45B24AF6" w14:textId="32FD9F66" w:rsidR="17EA46ED" w:rsidRDefault="17EA46ED" w:rsidP="17EA46ED">
      <w:pPr>
        <w:rPr>
          <w:rFonts w:eastAsia="Times New Roman" w:cs="Times New Roman"/>
          <w:i/>
          <w:iCs/>
        </w:rPr>
      </w:pPr>
    </w:p>
    <w:p w14:paraId="1E7F1130" w14:textId="3C0E60F1" w:rsidR="00587AEE" w:rsidRDefault="17EA46ED" w:rsidP="17EA46ED">
      <w:pPr>
        <w:pStyle w:val="u2"/>
      </w:pPr>
      <w:bookmarkStart w:id="12" w:name="_Toc25660384"/>
      <w:bookmarkStart w:id="13" w:name="_Toc27420366"/>
      <w:proofErr w:type="spellStart"/>
      <w:r w:rsidRPr="17EA46ED">
        <w:rPr>
          <w:rFonts w:eastAsia="Times New Roman" w:cs="Times New Roman"/>
        </w:rPr>
        <w:t>Phân</w:t>
      </w:r>
      <w:proofErr w:type="spellEnd"/>
      <w:r w:rsidRPr="17EA46ED">
        <w:rPr>
          <w:rFonts w:eastAsia="Times New Roman" w:cs="Times New Roman"/>
        </w:rPr>
        <w:t xml:space="preserve"> chia </w:t>
      </w:r>
      <w:proofErr w:type="spellStart"/>
      <w:r w:rsidRPr="17EA46ED">
        <w:rPr>
          <w:rFonts w:eastAsia="Times New Roman" w:cs="Times New Roman"/>
        </w:rPr>
        <w:t>vai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trò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của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thành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viên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và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hàng</w:t>
      </w:r>
      <w:bookmarkEnd w:id="12"/>
      <w:bookmarkEnd w:id="13"/>
      <w:proofErr w:type="spellEnd"/>
    </w:p>
    <w:p w14:paraId="73089F0B" w14:textId="413000FA" w:rsidR="00C70053" w:rsidRPr="00114EC9" w:rsidRDefault="00C70053" w:rsidP="006913EA">
      <w:pPr>
        <w:pStyle w:val="oancuaDanhsach"/>
        <w:numPr>
          <w:ilvl w:val="0"/>
          <w:numId w:val="10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Phạm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Hiếu</w:t>
      </w:r>
      <w:proofErr w:type="spellEnd"/>
      <w:r w:rsidRPr="00114EC9">
        <w:rPr>
          <w:rFonts w:eastAsia="Times New Roman" w:cs="Times New Roman"/>
          <w:iCs/>
        </w:rPr>
        <w:t xml:space="preserve"> Trung: </w:t>
      </w:r>
      <w:proofErr w:type="spellStart"/>
      <w:r w:rsidRPr="00114EC9">
        <w:rPr>
          <w:rFonts w:eastAsia="Times New Roman" w:cs="Times New Roman"/>
          <w:iCs/>
        </w:rPr>
        <w:t>Nhóm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trưởng</w:t>
      </w:r>
      <w:proofErr w:type="spellEnd"/>
      <w:r w:rsidR="00DB32E7" w:rsidRPr="00114EC9">
        <w:rPr>
          <w:rFonts w:eastAsia="Times New Roman" w:cs="Times New Roman"/>
          <w:iCs/>
        </w:rPr>
        <w:t>, Business Analyst</w:t>
      </w:r>
    </w:p>
    <w:p w14:paraId="5C8EF569" w14:textId="200392F1" w:rsidR="00207B6A" w:rsidRPr="00114EC9" w:rsidRDefault="00207B6A" w:rsidP="006913EA">
      <w:pPr>
        <w:pStyle w:val="oancuaDanhsach"/>
        <w:numPr>
          <w:ilvl w:val="1"/>
          <w:numId w:val="10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Làm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việc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trực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tiếp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với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khách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hàng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để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đưa</w:t>
      </w:r>
      <w:proofErr w:type="spellEnd"/>
      <w:r w:rsidRPr="00114EC9">
        <w:rPr>
          <w:rFonts w:eastAsia="Times New Roman" w:cs="Times New Roman"/>
          <w:iCs/>
        </w:rPr>
        <w:t xml:space="preserve"> ra </w:t>
      </w:r>
      <w:proofErr w:type="spellStart"/>
      <w:r w:rsidRPr="00114EC9">
        <w:rPr>
          <w:rFonts w:eastAsia="Times New Roman" w:cs="Times New Roman"/>
          <w:iCs/>
        </w:rPr>
        <w:t>giải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pháp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cho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dự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án</w:t>
      </w:r>
      <w:proofErr w:type="spellEnd"/>
    </w:p>
    <w:p w14:paraId="69A24126" w14:textId="21051F50" w:rsidR="004D54B7" w:rsidRPr="00114EC9" w:rsidRDefault="004D54B7" w:rsidP="006913EA">
      <w:pPr>
        <w:pStyle w:val="oancuaDanhsach"/>
        <w:numPr>
          <w:ilvl w:val="1"/>
          <w:numId w:val="10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Thiết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kế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các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tài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liệu</w:t>
      </w:r>
      <w:proofErr w:type="spellEnd"/>
      <w:r w:rsidRPr="00114EC9">
        <w:rPr>
          <w:rFonts w:eastAsia="Times New Roman" w:cs="Times New Roman"/>
          <w:iCs/>
        </w:rPr>
        <w:t xml:space="preserve">: </w:t>
      </w:r>
      <w:proofErr w:type="spellStart"/>
      <w:r w:rsidRPr="00114EC9">
        <w:rPr>
          <w:rFonts w:eastAsia="Times New Roman" w:cs="Times New Roman"/>
          <w:iCs/>
        </w:rPr>
        <w:t>tài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liệu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phân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tích</w:t>
      </w:r>
      <w:proofErr w:type="spellEnd"/>
      <w:r w:rsidRPr="00114EC9">
        <w:rPr>
          <w:rFonts w:eastAsia="Times New Roman" w:cs="Times New Roman"/>
          <w:iCs/>
        </w:rPr>
        <w:t xml:space="preserve">, </w:t>
      </w:r>
      <w:proofErr w:type="spellStart"/>
      <w:r w:rsidRPr="00114EC9">
        <w:rPr>
          <w:rFonts w:eastAsia="Times New Roman" w:cs="Times New Roman"/>
          <w:iCs/>
        </w:rPr>
        <w:t>thiết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kế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hệ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thống</w:t>
      </w:r>
      <w:proofErr w:type="spellEnd"/>
    </w:p>
    <w:p w14:paraId="5E209C66" w14:textId="68FF30EF" w:rsidR="00207B6A" w:rsidRPr="00114EC9" w:rsidRDefault="00207B6A" w:rsidP="006913EA">
      <w:pPr>
        <w:pStyle w:val="oancuaDanhsach"/>
        <w:numPr>
          <w:ilvl w:val="1"/>
          <w:numId w:val="10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lastRenderedPageBreak/>
        <w:t>Giao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nhiệm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vụ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cho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các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lập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trình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viên</w:t>
      </w:r>
      <w:proofErr w:type="spellEnd"/>
    </w:p>
    <w:p w14:paraId="72AD7366" w14:textId="25D15B6A" w:rsidR="00165B2F" w:rsidRPr="00114EC9" w:rsidRDefault="00F76CA3" w:rsidP="006913EA">
      <w:pPr>
        <w:pStyle w:val="oancuaDanhsach"/>
        <w:numPr>
          <w:ilvl w:val="0"/>
          <w:numId w:val="9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Hoàng</w:t>
      </w:r>
      <w:proofErr w:type="spellEnd"/>
      <w:r w:rsidRPr="00114EC9">
        <w:rPr>
          <w:rFonts w:eastAsia="Times New Roman" w:cs="Times New Roman"/>
          <w:iCs/>
        </w:rPr>
        <w:t xml:space="preserve"> Minh </w:t>
      </w:r>
      <w:proofErr w:type="spellStart"/>
      <w:r w:rsidRPr="00114EC9">
        <w:rPr>
          <w:rFonts w:eastAsia="Times New Roman" w:cs="Times New Roman"/>
          <w:iCs/>
        </w:rPr>
        <w:t>Hiếu</w:t>
      </w:r>
      <w:proofErr w:type="spellEnd"/>
      <w:r w:rsidRPr="00114EC9">
        <w:rPr>
          <w:rFonts w:eastAsia="Times New Roman" w:cs="Times New Roman"/>
          <w:iCs/>
        </w:rPr>
        <w:t>:</w:t>
      </w:r>
      <w:r w:rsidR="00C70053" w:rsidRPr="00114EC9">
        <w:rPr>
          <w:rFonts w:eastAsia="Times New Roman" w:cs="Times New Roman"/>
          <w:iCs/>
        </w:rPr>
        <w:t xml:space="preserve"> </w:t>
      </w:r>
      <w:proofErr w:type="spellStart"/>
      <w:r w:rsidR="00C70053" w:rsidRPr="00114EC9">
        <w:rPr>
          <w:rFonts w:eastAsia="Times New Roman" w:cs="Times New Roman"/>
          <w:iCs/>
        </w:rPr>
        <w:t>Lập</w:t>
      </w:r>
      <w:proofErr w:type="spellEnd"/>
      <w:r w:rsidR="00C70053" w:rsidRPr="00114EC9">
        <w:rPr>
          <w:rFonts w:eastAsia="Times New Roman" w:cs="Times New Roman"/>
          <w:iCs/>
        </w:rPr>
        <w:t xml:space="preserve"> </w:t>
      </w:r>
      <w:proofErr w:type="spellStart"/>
      <w:r w:rsidR="00C70053" w:rsidRPr="00114EC9">
        <w:rPr>
          <w:rFonts w:eastAsia="Times New Roman" w:cs="Times New Roman"/>
          <w:iCs/>
        </w:rPr>
        <w:t>trình</w:t>
      </w:r>
      <w:proofErr w:type="spellEnd"/>
      <w:r w:rsidR="00C70053" w:rsidRPr="00114EC9">
        <w:rPr>
          <w:rFonts w:eastAsia="Times New Roman" w:cs="Times New Roman"/>
          <w:iCs/>
        </w:rPr>
        <w:t xml:space="preserve"> </w:t>
      </w:r>
      <w:proofErr w:type="spellStart"/>
      <w:r w:rsidR="00C70053" w:rsidRPr="00114EC9">
        <w:rPr>
          <w:rFonts w:eastAsia="Times New Roman" w:cs="Times New Roman"/>
          <w:iCs/>
        </w:rPr>
        <w:t>viên</w:t>
      </w:r>
      <w:proofErr w:type="spellEnd"/>
    </w:p>
    <w:p w14:paraId="6BACA62E" w14:textId="1DB7EE14" w:rsidR="004D54B7" w:rsidRPr="00114EC9" w:rsidRDefault="004D54B7" w:rsidP="006913EA">
      <w:pPr>
        <w:pStyle w:val="oancuaDanhsach"/>
        <w:numPr>
          <w:ilvl w:val="1"/>
          <w:numId w:val="9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Lập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trình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giao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diện</w:t>
      </w:r>
      <w:proofErr w:type="spellEnd"/>
      <w:r w:rsidRPr="00114EC9">
        <w:rPr>
          <w:rFonts w:eastAsia="Times New Roman" w:cs="Times New Roman"/>
          <w:iCs/>
        </w:rPr>
        <w:t xml:space="preserve"> (frontend)</w:t>
      </w:r>
    </w:p>
    <w:p w14:paraId="08018902" w14:textId="156EB63D" w:rsidR="00F76CA3" w:rsidRPr="00114EC9" w:rsidRDefault="00C70053" w:rsidP="006913EA">
      <w:pPr>
        <w:pStyle w:val="oancuaDanhsach"/>
        <w:numPr>
          <w:ilvl w:val="0"/>
          <w:numId w:val="9"/>
        </w:numPr>
        <w:rPr>
          <w:rFonts w:eastAsia="Times New Roman" w:cs="Times New Roman"/>
          <w:iCs/>
        </w:rPr>
      </w:pPr>
      <w:r w:rsidRPr="00114EC9">
        <w:rPr>
          <w:rFonts w:eastAsia="Times New Roman" w:cs="Times New Roman"/>
          <w:iCs/>
        </w:rPr>
        <w:t xml:space="preserve">Lê </w:t>
      </w:r>
      <w:proofErr w:type="spellStart"/>
      <w:r w:rsidRPr="00114EC9">
        <w:rPr>
          <w:rFonts w:eastAsia="Times New Roman" w:cs="Times New Roman"/>
          <w:iCs/>
        </w:rPr>
        <w:t>Hải</w:t>
      </w:r>
      <w:proofErr w:type="spellEnd"/>
      <w:r w:rsidRPr="00114EC9">
        <w:rPr>
          <w:rFonts w:eastAsia="Times New Roman" w:cs="Times New Roman"/>
          <w:iCs/>
        </w:rPr>
        <w:t xml:space="preserve"> Nam: </w:t>
      </w:r>
      <w:proofErr w:type="spellStart"/>
      <w:r w:rsidRPr="00114EC9">
        <w:rPr>
          <w:rFonts w:eastAsia="Times New Roman" w:cs="Times New Roman"/>
          <w:iCs/>
        </w:rPr>
        <w:t>Lập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trình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viên</w:t>
      </w:r>
      <w:proofErr w:type="spellEnd"/>
    </w:p>
    <w:p w14:paraId="5351F017" w14:textId="54750EA5" w:rsidR="004D54B7" w:rsidRPr="00114EC9" w:rsidRDefault="004D54B7" w:rsidP="006913EA">
      <w:pPr>
        <w:pStyle w:val="oancuaDanhsach"/>
        <w:numPr>
          <w:ilvl w:val="1"/>
          <w:numId w:val="9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Lập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trình</w:t>
      </w:r>
      <w:proofErr w:type="spellEnd"/>
      <w:r w:rsidRPr="00114EC9">
        <w:rPr>
          <w:rFonts w:eastAsia="Times New Roman" w:cs="Times New Roman"/>
          <w:iCs/>
        </w:rPr>
        <w:t xml:space="preserve"> server (backend)</w:t>
      </w:r>
    </w:p>
    <w:p w14:paraId="3461DF06" w14:textId="29BFAC54" w:rsidR="00C70053" w:rsidRPr="00114EC9" w:rsidRDefault="00C70053" w:rsidP="006913EA">
      <w:pPr>
        <w:pStyle w:val="oancuaDanhsach"/>
        <w:numPr>
          <w:ilvl w:val="0"/>
          <w:numId w:val="9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Hà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Văn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Đức</w:t>
      </w:r>
      <w:proofErr w:type="spellEnd"/>
      <w:r w:rsidRPr="00114EC9">
        <w:rPr>
          <w:rFonts w:eastAsia="Times New Roman" w:cs="Times New Roman"/>
          <w:iCs/>
        </w:rPr>
        <w:t xml:space="preserve">: </w:t>
      </w:r>
      <w:proofErr w:type="spellStart"/>
      <w:r w:rsidRPr="00114EC9">
        <w:rPr>
          <w:rFonts w:eastAsia="Times New Roman" w:cs="Times New Roman"/>
          <w:iCs/>
        </w:rPr>
        <w:t>Người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kiểm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thử</w:t>
      </w:r>
      <w:proofErr w:type="spellEnd"/>
    </w:p>
    <w:p w14:paraId="00223BF0" w14:textId="48C6532A" w:rsidR="004D54B7" w:rsidRPr="00114EC9" w:rsidRDefault="004D54B7" w:rsidP="006913EA">
      <w:pPr>
        <w:pStyle w:val="oancuaDanhsach"/>
        <w:numPr>
          <w:ilvl w:val="1"/>
          <w:numId w:val="9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Xây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dựng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các</w:t>
      </w:r>
      <w:proofErr w:type="spellEnd"/>
      <w:r w:rsidRPr="00114EC9">
        <w:rPr>
          <w:rFonts w:eastAsia="Times New Roman" w:cs="Times New Roman"/>
          <w:iCs/>
        </w:rPr>
        <w:t xml:space="preserve"> testcase</w:t>
      </w:r>
    </w:p>
    <w:p w14:paraId="3942EAEF" w14:textId="44DA0772" w:rsidR="004D54B7" w:rsidRPr="00114EC9" w:rsidRDefault="004D54B7" w:rsidP="006913EA">
      <w:pPr>
        <w:pStyle w:val="oancuaDanhsach"/>
        <w:numPr>
          <w:ilvl w:val="1"/>
          <w:numId w:val="9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Kiểm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thử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hệ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thống</w:t>
      </w:r>
      <w:proofErr w:type="spellEnd"/>
    </w:p>
    <w:p w14:paraId="088D6B81" w14:textId="77777777" w:rsidR="00C70053" w:rsidRDefault="00C70053" w:rsidP="17EA46ED">
      <w:pPr>
        <w:rPr>
          <w:rFonts w:eastAsia="Times New Roman" w:cs="Times New Roman"/>
          <w:i/>
          <w:iCs/>
        </w:rPr>
      </w:pPr>
    </w:p>
    <w:p w14:paraId="0C81500B" w14:textId="77777777" w:rsidR="005325D6" w:rsidRPr="005325D6" w:rsidRDefault="005325D6" w:rsidP="17EA46ED">
      <w:pPr>
        <w:rPr>
          <w:rFonts w:eastAsia="Times New Roman" w:cs="Times New Roman"/>
        </w:rPr>
      </w:pPr>
    </w:p>
    <w:p w14:paraId="19223475" w14:textId="1F7601BD" w:rsidR="00F16A81" w:rsidRDefault="17EA46ED" w:rsidP="17EA46ED">
      <w:pPr>
        <w:pStyle w:val="u1"/>
      </w:pPr>
      <w:bookmarkStart w:id="14" w:name="_Toc25660385"/>
      <w:bookmarkStart w:id="15" w:name="_Toc27420367"/>
      <w:proofErr w:type="spellStart"/>
      <w:r w:rsidRPr="17EA46ED">
        <w:rPr>
          <w:rFonts w:eastAsia="Times New Roman" w:cs="Times New Roman"/>
        </w:rPr>
        <w:t>Khảo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sát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14"/>
      <w:bookmarkEnd w:id="15"/>
      <w:proofErr w:type="spellEnd"/>
    </w:p>
    <w:p w14:paraId="4EFA2D31" w14:textId="6756BD87" w:rsidR="00344D7B" w:rsidRDefault="17EA46ED" w:rsidP="17EA46ED">
      <w:pPr>
        <w:pStyle w:val="u2"/>
        <w:rPr>
          <w:rFonts w:eastAsia="Times New Roman" w:cs="Times New Roman"/>
        </w:rPr>
      </w:pPr>
      <w:bookmarkStart w:id="16" w:name="_Toc25660386"/>
      <w:bookmarkStart w:id="17" w:name="_Toc27420368"/>
      <w:proofErr w:type="spellStart"/>
      <w:r w:rsidRPr="17EA46ED">
        <w:rPr>
          <w:rFonts w:eastAsia="Times New Roman" w:cs="Times New Roman"/>
        </w:rPr>
        <w:t>Yêu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cầu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</w:t>
      </w:r>
      <w:r w:rsidR="00114EC9">
        <w:rPr>
          <w:rFonts w:eastAsia="Times New Roman" w:cs="Times New Roman"/>
        </w:rPr>
        <w:t>hang</w:t>
      </w:r>
      <w:bookmarkEnd w:id="16"/>
      <w:bookmarkEnd w:id="17"/>
    </w:p>
    <w:p w14:paraId="57152A2D" w14:textId="77777777" w:rsidR="00114EC9" w:rsidRDefault="00114EC9" w:rsidP="006913EA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Người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dùng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cần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lập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tài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khoản</w:t>
      </w:r>
      <w:proofErr w:type="spellEnd"/>
      <w:r>
        <w:rPr>
          <w:rStyle w:val="normaltextrun"/>
          <w:lang w:val="en-US"/>
        </w:rPr>
        <w:t xml:space="preserve">, </w:t>
      </w:r>
      <w:proofErr w:type="spellStart"/>
      <w:r>
        <w:rPr>
          <w:rStyle w:val="normaltextrun"/>
          <w:lang w:val="en-US"/>
        </w:rPr>
        <w:t>sau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đó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mua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các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khóa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có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sẵn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để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normaltextrun"/>
          <w:lang w:val="en-US"/>
        </w:rPr>
        <w:t>.</w:t>
      </w:r>
      <w:r>
        <w:rPr>
          <w:rStyle w:val="eop"/>
        </w:rPr>
        <w:t> </w:t>
      </w:r>
    </w:p>
    <w:p w14:paraId="61FFE413" w14:textId="288517CF" w:rsidR="00114EC9" w:rsidRDefault="00114EC9" w:rsidP="006913EA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jc w:val="both"/>
        <w:textAlignment w:val="baseline"/>
      </w:pPr>
      <w:r>
        <w:rPr>
          <w:rStyle w:val="spellingerror"/>
          <w:lang w:val="en-US"/>
        </w:rPr>
        <w:t>Các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khóa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sẽ</w:t>
      </w:r>
      <w:r>
        <w:rPr>
          <w:rStyle w:val="normaltextrun"/>
          <w:lang w:val="en-US"/>
        </w:rPr>
        <w:t> </w:t>
      </w:r>
      <w:r>
        <w:rPr>
          <w:rStyle w:val="spellingerror"/>
          <w:rFonts w:ascii="Calibri" w:hAnsi="Calibri" w:cs="Calibri"/>
          <w:lang w:val="en-US"/>
        </w:rPr>
        <w:t>được</w:t>
      </w:r>
      <w:r>
        <w:rPr>
          <w:rStyle w:val="normaltextrun"/>
          <w:lang w:val="en-US"/>
        </w:rPr>
        <w:t> chia </w:t>
      </w:r>
      <w:r>
        <w:rPr>
          <w:rStyle w:val="spellingerror"/>
          <w:lang w:val="en-US"/>
        </w:rPr>
        <w:t>theo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các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lớp</w:t>
      </w:r>
      <w:r>
        <w:rPr>
          <w:rStyle w:val="normaltextrun"/>
          <w:lang w:val="en-US"/>
        </w:rPr>
        <w:t>, </w:t>
      </w:r>
      <w:proofErr w:type="spellStart"/>
      <w:r>
        <w:rPr>
          <w:rStyle w:val="spellingerror"/>
          <w:lang w:val="en-US"/>
        </w:rPr>
        <w:t>tương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rFonts w:ascii="Calibri" w:hAnsi="Calibri" w:cs="Calibri"/>
          <w:lang w:val="en-US"/>
        </w:rPr>
        <w:t>ứng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với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chương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trình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trên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trường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eop"/>
        </w:rPr>
        <w:t> </w:t>
      </w:r>
    </w:p>
    <w:p w14:paraId="30DDA40A" w14:textId="77777777" w:rsidR="00114EC9" w:rsidRDefault="00114EC9" w:rsidP="006913EA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jc w:val="both"/>
        <w:textAlignment w:val="baseline"/>
      </w:pPr>
      <w:r>
        <w:rPr>
          <w:rStyle w:val="normaltextrun"/>
          <w:lang w:val="en-US"/>
        </w:rPr>
        <w:t>Sau </w:t>
      </w:r>
      <w:r>
        <w:rPr>
          <w:rStyle w:val="spellingerror"/>
          <w:lang w:val="en-US"/>
        </w:rPr>
        <w:t>các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bài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sẽ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có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các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đề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kiểm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tra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tương</w:t>
      </w:r>
      <w:r>
        <w:rPr>
          <w:rStyle w:val="normaltextrun"/>
          <w:lang w:val="en-US"/>
        </w:rPr>
        <w:t> </w:t>
      </w:r>
      <w:r>
        <w:rPr>
          <w:rStyle w:val="spellingerror"/>
          <w:rFonts w:ascii="Calibri" w:hAnsi="Calibri" w:cs="Calibri"/>
          <w:lang w:val="en-US"/>
        </w:rPr>
        <w:t>ứng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từ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cơ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bản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đến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nâng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cao</w:t>
      </w:r>
      <w:r>
        <w:rPr>
          <w:rStyle w:val="eop"/>
        </w:rPr>
        <w:t> </w:t>
      </w:r>
    </w:p>
    <w:p w14:paraId="41EAE621" w14:textId="77777777" w:rsidR="00114EC9" w:rsidRDefault="00114EC9" w:rsidP="006913EA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jc w:val="both"/>
        <w:textAlignment w:val="baseline"/>
      </w:pPr>
      <w:proofErr w:type="spellStart"/>
      <w:r>
        <w:rPr>
          <w:rStyle w:val="spellingerror"/>
          <w:rFonts w:ascii="Calibri" w:hAnsi="Calibri" w:cs="Calibri"/>
          <w:lang w:val="en-US"/>
        </w:rPr>
        <w:t>Đáp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rFonts w:ascii="Calibri" w:hAnsi="Calibri" w:cs="Calibri"/>
          <w:lang w:val="en-US"/>
        </w:rPr>
        <w:t>ứng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rFonts w:ascii="Calibri" w:hAnsi="Calibri" w:cs="Calibri"/>
          <w:lang w:val="en-US"/>
        </w:rPr>
        <w:t>được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lượng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người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dùng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trực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tuyến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tối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thiểu</w:t>
      </w:r>
      <w:proofErr w:type="spellEnd"/>
      <w:r>
        <w:rPr>
          <w:rStyle w:val="normaltextrun"/>
          <w:lang w:val="en-US"/>
        </w:rPr>
        <w:t> 1000 </w:t>
      </w:r>
      <w:proofErr w:type="spellStart"/>
      <w:r>
        <w:rPr>
          <w:rStyle w:val="spellingerror"/>
          <w:lang w:val="en-US"/>
        </w:rPr>
        <w:t>người</w:t>
      </w:r>
      <w:proofErr w:type="spellEnd"/>
      <w:r>
        <w:rPr>
          <w:rStyle w:val="normaltextrun"/>
          <w:lang w:val="en-US"/>
        </w:rPr>
        <w:t> </w:t>
      </w:r>
      <w:r>
        <w:rPr>
          <w:rStyle w:val="eop"/>
        </w:rPr>
        <w:t> </w:t>
      </w:r>
    </w:p>
    <w:p w14:paraId="781EE0C0" w14:textId="77777777" w:rsidR="00114EC9" w:rsidRPr="00114EC9" w:rsidRDefault="00114EC9" w:rsidP="00114EC9"/>
    <w:p w14:paraId="0D2D6649" w14:textId="6B8B594D" w:rsidR="00947316" w:rsidRDefault="17EA46ED" w:rsidP="17EA46ED">
      <w:pPr>
        <w:pStyle w:val="u2"/>
        <w:rPr>
          <w:rFonts w:eastAsia="Times New Roman" w:cs="Times New Roman"/>
        </w:rPr>
      </w:pPr>
      <w:bookmarkStart w:id="18" w:name="_Toc25660387"/>
      <w:bookmarkStart w:id="19" w:name="_Toc27420369"/>
      <w:proofErr w:type="spellStart"/>
      <w:r w:rsidRPr="17EA46ED">
        <w:rPr>
          <w:rFonts w:eastAsia="Times New Roman" w:cs="Times New Roman"/>
        </w:rPr>
        <w:t>Mô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hình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hoạt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động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hiện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thời</w:t>
      </w:r>
      <w:proofErr w:type="spellEnd"/>
      <w:r w:rsidRPr="17EA46ED">
        <w:rPr>
          <w:rFonts w:eastAsia="Times New Roman" w:cs="Times New Roman"/>
        </w:rPr>
        <w:t xml:space="preserve"> – </w:t>
      </w:r>
      <w:proofErr w:type="spellStart"/>
      <w:r w:rsidRPr="17EA46ED">
        <w:rPr>
          <w:rFonts w:eastAsia="Times New Roman" w:cs="Times New Roman"/>
        </w:rPr>
        <w:t>nghiệp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vụ</w:t>
      </w:r>
      <w:bookmarkEnd w:id="18"/>
      <w:bookmarkEnd w:id="19"/>
      <w:proofErr w:type="spellEnd"/>
    </w:p>
    <w:p w14:paraId="355729DE" w14:textId="77777777" w:rsidR="00114EC9" w:rsidRDefault="00114EC9" w:rsidP="006913EA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jc w:val="both"/>
        <w:textAlignment w:val="baseline"/>
      </w:pPr>
      <w:r>
        <w:rPr>
          <w:rStyle w:val="normaltextrun"/>
          <w:lang w:val="en-US"/>
        </w:rPr>
        <w:t>Trung </w:t>
      </w:r>
      <w:r>
        <w:rPr>
          <w:rStyle w:val="spellingerror"/>
          <w:lang w:val="en-US"/>
        </w:rPr>
        <w:t>tâm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dạy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, </w:t>
      </w:r>
      <w:r>
        <w:rPr>
          <w:rStyle w:val="spellingerror"/>
          <w:lang w:val="en-US"/>
        </w:rPr>
        <w:t>có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mở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các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lớp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dạy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thêm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sau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giờ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cho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sinh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từ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cấp</w:t>
      </w:r>
      <w:r>
        <w:rPr>
          <w:rStyle w:val="normaltextrun"/>
          <w:lang w:val="en-US"/>
        </w:rPr>
        <w:t> 1 </w:t>
      </w:r>
      <w:r>
        <w:rPr>
          <w:rStyle w:val="spellingerror"/>
          <w:lang w:val="en-US"/>
        </w:rPr>
        <w:t>đến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cấp</w:t>
      </w:r>
      <w:r>
        <w:rPr>
          <w:rStyle w:val="normaltextrun"/>
          <w:lang w:val="en-US"/>
        </w:rPr>
        <w:t> 3</w:t>
      </w:r>
      <w:r>
        <w:rPr>
          <w:rStyle w:val="eop"/>
        </w:rPr>
        <w:t> </w:t>
      </w:r>
    </w:p>
    <w:p w14:paraId="6BEDF014" w14:textId="77777777" w:rsidR="00114EC9" w:rsidRDefault="00114EC9" w:rsidP="006913EA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jc w:val="both"/>
        <w:textAlignment w:val="baseline"/>
      </w:pPr>
      <w:proofErr w:type="spellStart"/>
      <w:r>
        <w:rPr>
          <w:rStyle w:val="spellingerror"/>
          <w:lang w:val="en-US"/>
        </w:rPr>
        <w:t>Số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lượng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lớp</w:t>
      </w:r>
      <w:proofErr w:type="spellEnd"/>
      <w:r>
        <w:rPr>
          <w:rStyle w:val="normaltextrun"/>
          <w:lang w:val="en-US"/>
        </w:rPr>
        <w:t>: </w:t>
      </w:r>
      <w:r>
        <w:rPr>
          <w:rStyle w:val="eop"/>
        </w:rPr>
        <w:t> </w:t>
      </w:r>
    </w:p>
    <w:p w14:paraId="22202594" w14:textId="77777777" w:rsidR="00114EC9" w:rsidRDefault="00114EC9" w:rsidP="006913EA">
      <w:pPr>
        <w:pStyle w:val="paragraph"/>
        <w:numPr>
          <w:ilvl w:val="0"/>
          <w:numId w:val="15"/>
        </w:numPr>
        <w:spacing w:before="0" w:beforeAutospacing="0" w:after="0" w:afterAutospacing="0"/>
        <w:ind w:left="108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1 </w:t>
      </w:r>
      <w:proofErr w:type="spellStart"/>
      <w:r>
        <w:rPr>
          <w:rStyle w:val="normaltextrun"/>
          <w:lang w:val="en-US"/>
        </w:rPr>
        <w:t>khoảng</w:t>
      </w:r>
      <w:proofErr w:type="spellEnd"/>
      <w:r>
        <w:rPr>
          <w:rStyle w:val="normaltextrun"/>
          <w:lang w:val="en-US"/>
        </w:rPr>
        <w:t xml:space="preserve"> 10 </w:t>
      </w:r>
      <w:proofErr w:type="spellStart"/>
      <w:r>
        <w:rPr>
          <w:rStyle w:val="normaltextrun"/>
          <w:lang w:val="en-US"/>
        </w:rPr>
        <w:t>lớp</w:t>
      </w:r>
      <w:proofErr w:type="spellEnd"/>
      <w:r>
        <w:rPr>
          <w:rStyle w:val="normaltextrun"/>
          <w:lang w:val="en-US"/>
        </w:rPr>
        <w:t xml:space="preserve">: </w:t>
      </w:r>
      <w:proofErr w:type="spellStart"/>
      <w:r>
        <w:rPr>
          <w:rStyle w:val="normaltextrun"/>
          <w:lang w:val="en-US"/>
        </w:rPr>
        <w:t>mỗi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lớp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khoảng</w:t>
      </w:r>
      <w:proofErr w:type="spellEnd"/>
      <w:r>
        <w:rPr>
          <w:rStyle w:val="normaltextrun"/>
          <w:lang w:val="en-US"/>
        </w:rPr>
        <w:t xml:space="preserve"> 20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sinh</w:t>
      </w:r>
      <w:proofErr w:type="spellEnd"/>
      <w:r>
        <w:rPr>
          <w:rStyle w:val="eop"/>
        </w:rPr>
        <w:t> </w:t>
      </w:r>
    </w:p>
    <w:p w14:paraId="464E7169" w14:textId="77777777" w:rsidR="00114EC9" w:rsidRDefault="00114EC9" w:rsidP="006913EA">
      <w:pPr>
        <w:pStyle w:val="paragraph"/>
        <w:numPr>
          <w:ilvl w:val="0"/>
          <w:numId w:val="15"/>
        </w:numPr>
        <w:spacing w:before="0" w:beforeAutospacing="0" w:after="0" w:afterAutospacing="0"/>
        <w:ind w:left="108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2 </w:t>
      </w:r>
      <w:proofErr w:type="spellStart"/>
      <w:r>
        <w:rPr>
          <w:rStyle w:val="normaltextrun"/>
          <w:lang w:val="en-US"/>
        </w:rPr>
        <w:t>khoảng</w:t>
      </w:r>
      <w:proofErr w:type="spellEnd"/>
      <w:r>
        <w:rPr>
          <w:rStyle w:val="normaltextrun"/>
          <w:lang w:val="en-US"/>
        </w:rPr>
        <w:t xml:space="preserve"> 15 </w:t>
      </w:r>
      <w:proofErr w:type="spellStart"/>
      <w:r>
        <w:rPr>
          <w:rStyle w:val="normaltextrun"/>
          <w:lang w:val="en-US"/>
        </w:rPr>
        <w:t>lớp</w:t>
      </w:r>
      <w:proofErr w:type="spellEnd"/>
      <w:r>
        <w:rPr>
          <w:rStyle w:val="normaltextrun"/>
          <w:lang w:val="en-US"/>
        </w:rPr>
        <w:t xml:space="preserve">: </w:t>
      </w:r>
      <w:proofErr w:type="spellStart"/>
      <w:r>
        <w:rPr>
          <w:rStyle w:val="normaltextrun"/>
          <w:lang w:val="en-US"/>
        </w:rPr>
        <w:t>mỗi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lớp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khoảng</w:t>
      </w:r>
      <w:proofErr w:type="spellEnd"/>
      <w:r>
        <w:rPr>
          <w:rStyle w:val="normaltextrun"/>
          <w:lang w:val="en-US"/>
        </w:rPr>
        <w:t xml:space="preserve"> 30-40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sinh</w:t>
      </w:r>
      <w:proofErr w:type="spellEnd"/>
      <w:r>
        <w:rPr>
          <w:rStyle w:val="eop"/>
        </w:rPr>
        <w:t> </w:t>
      </w:r>
    </w:p>
    <w:p w14:paraId="4A61B065" w14:textId="77777777" w:rsidR="00114EC9" w:rsidRDefault="00114EC9" w:rsidP="006913EA">
      <w:pPr>
        <w:pStyle w:val="paragraph"/>
        <w:numPr>
          <w:ilvl w:val="0"/>
          <w:numId w:val="15"/>
        </w:numPr>
        <w:spacing w:before="0" w:beforeAutospacing="0" w:after="0" w:afterAutospacing="0"/>
        <w:ind w:left="108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3 </w:t>
      </w:r>
      <w:proofErr w:type="spellStart"/>
      <w:r>
        <w:rPr>
          <w:rStyle w:val="normaltextrun"/>
          <w:lang w:val="en-US"/>
        </w:rPr>
        <w:t>khoảng</w:t>
      </w:r>
      <w:proofErr w:type="spellEnd"/>
      <w:r>
        <w:rPr>
          <w:rStyle w:val="normaltextrun"/>
          <w:lang w:val="en-US"/>
        </w:rPr>
        <w:t xml:space="preserve"> 30 </w:t>
      </w:r>
      <w:proofErr w:type="spellStart"/>
      <w:r>
        <w:rPr>
          <w:rStyle w:val="normaltextrun"/>
          <w:lang w:val="en-US"/>
        </w:rPr>
        <w:t>lớp</w:t>
      </w:r>
      <w:proofErr w:type="spellEnd"/>
      <w:r>
        <w:rPr>
          <w:rStyle w:val="normaltextrun"/>
          <w:lang w:val="en-US"/>
        </w:rPr>
        <w:t xml:space="preserve">: </w:t>
      </w:r>
      <w:proofErr w:type="spellStart"/>
      <w:r>
        <w:rPr>
          <w:rStyle w:val="normaltextrun"/>
          <w:lang w:val="en-US"/>
        </w:rPr>
        <w:t>mỗi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lớp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khoảng</w:t>
      </w:r>
      <w:proofErr w:type="spellEnd"/>
      <w:r>
        <w:rPr>
          <w:rStyle w:val="normaltextrun"/>
          <w:lang w:val="en-US"/>
        </w:rPr>
        <w:t xml:space="preserve"> 30-40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sinh</w:t>
      </w:r>
      <w:proofErr w:type="spellEnd"/>
      <w:r>
        <w:rPr>
          <w:rStyle w:val="eop"/>
        </w:rPr>
        <w:t> </w:t>
      </w:r>
    </w:p>
    <w:p w14:paraId="20B8F812" w14:textId="0880824E" w:rsidR="00114EC9" w:rsidRDefault="00114EC9" w:rsidP="006913EA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jc w:val="both"/>
        <w:textAlignment w:val="baseline"/>
      </w:pPr>
      <w:proofErr w:type="spellStart"/>
      <w:r>
        <w:rPr>
          <w:rStyle w:val="spellingerror"/>
          <w:lang w:val="en-US"/>
        </w:rPr>
        <w:t>Giáo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viên</w:t>
      </w:r>
      <w:proofErr w:type="spellEnd"/>
      <w:r>
        <w:rPr>
          <w:rStyle w:val="spellingerror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giảng</w:t>
      </w:r>
      <w:proofErr w:type="spellEnd"/>
      <w:r>
        <w:rPr>
          <w:rStyle w:val="spellingerror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dạy</w:t>
      </w:r>
      <w:proofErr w:type="spellEnd"/>
      <w:r>
        <w:rPr>
          <w:rStyle w:val="spellingerror"/>
          <w:lang w:val="en-US"/>
        </w:rPr>
        <w:t xml:space="preserve"> ở trung </w:t>
      </w:r>
      <w:proofErr w:type="spellStart"/>
      <w:r>
        <w:rPr>
          <w:rStyle w:val="spellingerror"/>
          <w:lang w:val="en-US"/>
        </w:rPr>
        <w:t>tâm</w:t>
      </w:r>
      <w:proofErr w:type="spellEnd"/>
      <w:r>
        <w:rPr>
          <w:rStyle w:val="spellingerror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là</w:t>
      </w:r>
      <w:proofErr w:type="spellEnd"/>
      <w:r>
        <w:rPr>
          <w:rStyle w:val="spellingerror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những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người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có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chuyên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môn</w:t>
      </w:r>
      <w:proofErr w:type="spellEnd"/>
      <w:r>
        <w:rPr>
          <w:rStyle w:val="spellingerror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cao</w:t>
      </w:r>
      <w:proofErr w:type="spellEnd"/>
      <w:r>
        <w:rPr>
          <w:rStyle w:val="normaltextrun"/>
          <w:lang w:val="en-US"/>
        </w:rPr>
        <w:t xml:space="preserve">. </w:t>
      </w:r>
      <w:proofErr w:type="spellStart"/>
      <w:r>
        <w:rPr>
          <w:rStyle w:val="normaltextrun"/>
          <w:lang w:val="en-US"/>
        </w:rPr>
        <w:t>Với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</w:t>
      </w:r>
      <w:r>
        <w:rPr>
          <w:rStyle w:val="spellingerror"/>
          <w:lang w:val="en-US"/>
        </w:rPr>
        <w:t>ố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lượng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, </w:t>
      </w:r>
      <w:proofErr w:type="spellStart"/>
      <w:r>
        <w:rPr>
          <w:rStyle w:val="spellingerror"/>
          <w:lang w:val="en-US"/>
        </w:rPr>
        <w:t>người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quản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lý</w:t>
      </w:r>
      <w:proofErr w:type="spellEnd"/>
      <w:r>
        <w:rPr>
          <w:rStyle w:val="normaltextrun"/>
          <w:lang w:val="en-US"/>
        </w:rPr>
        <w:t>:</w:t>
      </w:r>
      <w:r>
        <w:rPr>
          <w:rStyle w:val="eop"/>
        </w:rPr>
        <w:t> </w:t>
      </w:r>
    </w:p>
    <w:p w14:paraId="73119B29" w14:textId="77777777" w:rsidR="00114EC9" w:rsidRDefault="00114EC9" w:rsidP="006913EA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1: 3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, 5 </w:t>
      </w:r>
      <w:proofErr w:type="spellStart"/>
      <w:r>
        <w:rPr>
          <w:rStyle w:val="normaltextrun"/>
          <w:lang w:val="en-US"/>
        </w:rPr>
        <w:t>người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quản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lý</w:t>
      </w:r>
      <w:proofErr w:type="spellEnd"/>
      <w:r>
        <w:rPr>
          <w:rStyle w:val="eop"/>
        </w:rPr>
        <w:t> </w:t>
      </w:r>
    </w:p>
    <w:p w14:paraId="057A5ED2" w14:textId="77777777" w:rsidR="00114EC9" w:rsidRDefault="00114EC9" w:rsidP="006913EA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2: 2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Toán</w:t>
      </w:r>
      <w:proofErr w:type="spellEnd"/>
      <w:r>
        <w:rPr>
          <w:rStyle w:val="normaltextrun"/>
          <w:lang w:val="en-US"/>
        </w:rPr>
        <w:t xml:space="preserve">, 1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Lý</w:t>
      </w:r>
      <w:proofErr w:type="spellEnd"/>
      <w:r>
        <w:rPr>
          <w:rStyle w:val="normaltextrun"/>
          <w:lang w:val="en-US"/>
        </w:rPr>
        <w:t xml:space="preserve">, 1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Hóa</w:t>
      </w:r>
      <w:proofErr w:type="spellEnd"/>
      <w:r>
        <w:rPr>
          <w:rStyle w:val="normaltextrun"/>
          <w:lang w:val="en-US"/>
        </w:rPr>
        <w:t xml:space="preserve">, 1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Văn</w:t>
      </w:r>
      <w:proofErr w:type="spellEnd"/>
      <w:r>
        <w:rPr>
          <w:rStyle w:val="normaltextrun"/>
          <w:lang w:val="en-US"/>
        </w:rPr>
        <w:t xml:space="preserve">, 2 </w:t>
      </w:r>
      <w:proofErr w:type="spellStart"/>
      <w:r>
        <w:rPr>
          <w:rStyle w:val="normaltextrun"/>
          <w:lang w:val="en-US"/>
        </w:rPr>
        <w:t>người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quản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lý</w:t>
      </w:r>
      <w:proofErr w:type="spellEnd"/>
      <w:r>
        <w:rPr>
          <w:rStyle w:val="eop"/>
        </w:rPr>
        <w:t> </w:t>
      </w:r>
    </w:p>
    <w:p w14:paraId="4294598F" w14:textId="77777777" w:rsidR="00114EC9" w:rsidRDefault="00114EC9" w:rsidP="006913EA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3: 2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Toán</w:t>
      </w:r>
      <w:proofErr w:type="spellEnd"/>
      <w:r>
        <w:rPr>
          <w:rStyle w:val="normaltextrun"/>
          <w:lang w:val="en-US"/>
        </w:rPr>
        <w:t xml:space="preserve">, 2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Lý</w:t>
      </w:r>
      <w:proofErr w:type="spellEnd"/>
      <w:r>
        <w:rPr>
          <w:rStyle w:val="normaltextrun"/>
          <w:lang w:val="en-US"/>
        </w:rPr>
        <w:t xml:space="preserve">, 1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Hóa</w:t>
      </w:r>
      <w:proofErr w:type="spellEnd"/>
      <w:r>
        <w:rPr>
          <w:rStyle w:val="normaltextrun"/>
          <w:lang w:val="en-US"/>
        </w:rPr>
        <w:t xml:space="preserve">, 1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Văn</w:t>
      </w:r>
      <w:proofErr w:type="spellEnd"/>
      <w:r>
        <w:rPr>
          <w:rStyle w:val="normaltextrun"/>
          <w:lang w:val="en-US"/>
        </w:rPr>
        <w:t xml:space="preserve">, 1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Sinh</w:t>
      </w:r>
      <w:proofErr w:type="spellEnd"/>
      <w:r>
        <w:rPr>
          <w:rStyle w:val="normaltextrun"/>
          <w:lang w:val="en-US"/>
        </w:rPr>
        <w:t xml:space="preserve">, 2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Tiếng</w:t>
      </w:r>
      <w:proofErr w:type="spellEnd"/>
      <w:r>
        <w:rPr>
          <w:rStyle w:val="normaltextrun"/>
          <w:lang w:val="en-US"/>
        </w:rPr>
        <w:t xml:space="preserve"> Anh, 3 </w:t>
      </w:r>
      <w:proofErr w:type="spellStart"/>
      <w:r>
        <w:rPr>
          <w:rStyle w:val="normaltextrun"/>
          <w:lang w:val="en-US"/>
        </w:rPr>
        <w:t>người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quản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lý</w:t>
      </w:r>
      <w:proofErr w:type="spellEnd"/>
      <w:r>
        <w:rPr>
          <w:rStyle w:val="eop"/>
        </w:rPr>
        <w:t> </w:t>
      </w:r>
    </w:p>
    <w:p w14:paraId="503C906D" w14:textId="77777777" w:rsidR="00114EC9" w:rsidRDefault="00114EC9" w:rsidP="006913EA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Quy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trình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quản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lý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phức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tạp</w:t>
      </w:r>
      <w:proofErr w:type="spellEnd"/>
      <w:r>
        <w:rPr>
          <w:rStyle w:val="normaltextrun"/>
          <w:lang w:val="en-US"/>
        </w:rPr>
        <w:t xml:space="preserve">, do </w:t>
      </w:r>
      <w:proofErr w:type="spellStart"/>
      <w:r>
        <w:rPr>
          <w:rStyle w:val="normaltextrun"/>
          <w:lang w:val="en-US"/>
        </w:rPr>
        <w:t>có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quá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nhiều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các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normaltextrun"/>
          <w:lang w:val="en-US"/>
        </w:rPr>
        <w:t>:</w:t>
      </w:r>
      <w:r>
        <w:rPr>
          <w:rStyle w:val="eop"/>
        </w:rPr>
        <w:t> </w:t>
      </w:r>
    </w:p>
    <w:p w14:paraId="3E7D7865" w14:textId="1A91BDA5" w:rsidR="00114EC9" w:rsidRDefault="00114EC9" w:rsidP="006913EA">
      <w:pPr>
        <w:pStyle w:val="paragraph"/>
        <w:numPr>
          <w:ilvl w:val="0"/>
          <w:numId w:val="19"/>
        </w:numPr>
        <w:spacing w:before="0" w:beforeAutospacing="0" w:after="0" w:afterAutospacing="0"/>
        <w:ind w:left="1080" w:firstLine="0"/>
        <w:jc w:val="both"/>
        <w:textAlignment w:val="baseline"/>
      </w:pPr>
      <w:r>
        <w:rPr>
          <w:rStyle w:val="spellingerror"/>
          <w:lang w:val="en-US"/>
        </w:rPr>
        <w:t>Cấp</w:t>
      </w:r>
      <w:r>
        <w:rPr>
          <w:rStyle w:val="normaltextrun"/>
          <w:lang w:val="en-US"/>
        </w:rPr>
        <w:t> 1 </w:t>
      </w:r>
      <w:r>
        <w:rPr>
          <w:rStyle w:val="spellingerror"/>
          <w:lang w:val="en-US"/>
        </w:rPr>
        <w:t>cần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nhiều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người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quản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lý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lớp</w:t>
      </w:r>
      <w:r>
        <w:rPr>
          <w:rStyle w:val="normaltextrun"/>
          <w:lang w:val="en-US"/>
        </w:rPr>
        <w:t>, </w:t>
      </w:r>
      <w:r>
        <w:rPr>
          <w:rStyle w:val="spellingerror"/>
          <w:lang w:val="en-US"/>
        </w:rPr>
        <w:t>trông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sinh</w:t>
      </w:r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sau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khi</w:t>
      </w:r>
      <w:proofErr w:type="spellEnd"/>
      <w:r>
        <w:rPr>
          <w:rStyle w:val="normaltextrun"/>
          <w:lang w:val="en-US"/>
        </w:rPr>
        <w:t> tan </w:t>
      </w:r>
      <w:proofErr w:type="spellStart"/>
      <w:r>
        <w:rPr>
          <w:rStyle w:val="spellingerror"/>
          <w:lang w:val="en-US"/>
        </w:rPr>
        <w:t>học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để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phụ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huynh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rFonts w:ascii="Calibri" w:hAnsi="Calibri" w:cs="Calibri"/>
          <w:lang w:val="en-US"/>
        </w:rPr>
        <w:t>đón</w:t>
      </w:r>
      <w:proofErr w:type="spellEnd"/>
      <w:r>
        <w:rPr>
          <w:rStyle w:val="eop"/>
          <w:rFonts w:ascii="Calibri" w:hAnsi="Calibri" w:cs="Calibri"/>
        </w:rPr>
        <w:t> </w:t>
      </w:r>
    </w:p>
    <w:p w14:paraId="6E808983" w14:textId="6FCDDDC6" w:rsidR="00114EC9" w:rsidRDefault="00114EC9" w:rsidP="006913EA">
      <w:pPr>
        <w:pStyle w:val="paragraph"/>
        <w:numPr>
          <w:ilvl w:val="0"/>
          <w:numId w:val="19"/>
        </w:numPr>
        <w:spacing w:before="0" w:beforeAutospacing="0" w:after="0" w:afterAutospacing="0"/>
        <w:ind w:left="1080" w:firstLine="0"/>
        <w:jc w:val="both"/>
        <w:textAlignment w:val="baseline"/>
      </w:pPr>
      <w:r>
        <w:rPr>
          <w:rStyle w:val="spellingerror"/>
          <w:lang w:val="en-US"/>
        </w:rPr>
        <w:t>Cấp</w:t>
      </w:r>
      <w:r>
        <w:rPr>
          <w:rStyle w:val="normaltextrun"/>
          <w:lang w:val="en-US"/>
        </w:rPr>
        <w:t> 3 </w:t>
      </w:r>
      <w:r>
        <w:rPr>
          <w:rStyle w:val="spellingerror"/>
          <w:lang w:val="en-US"/>
        </w:rPr>
        <w:t>có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nhiều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lớp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nhưng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vẫn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chưa</w:t>
      </w:r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rFonts w:ascii="Calibri" w:hAnsi="Calibri" w:cs="Calibri"/>
          <w:lang w:val="en-US"/>
        </w:rPr>
        <w:t>đáp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rFonts w:ascii="Calibri" w:hAnsi="Calibri" w:cs="Calibri"/>
          <w:lang w:val="en-US"/>
        </w:rPr>
        <w:t>ứng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rFonts w:ascii="Calibri" w:hAnsi="Calibri" w:cs="Calibri"/>
          <w:lang w:val="en-US"/>
        </w:rPr>
        <w:t>được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số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lượng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học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sinh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rFonts w:ascii="Calibri" w:hAnsi="Calibri" w:cs="Calibri"/>
          <w:lang w:val="en-US"/>
        </w:rPr>
        <w:t>đăng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kí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học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rất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đông</w:t>
      </w:r>
      <w:proofErr w:type="spellEnd"/>
      <w:r>
        <w:rPr>
          <w:rStyle w:val="normaltextrun"/>
          <w:lang w:val="en-US"/>
        </w:rPr>
        <w:t> </w:t>
      </w:r>
      <w:r>
        <w:rPr>
          <w:rStyle w:val="eop"/>
        </w:rPr>
        <w:t> </w:t>
      </w:r>
    </w:p>
    <w:p w14:paraId="5BEDCC97" w14:textId="77777777" w:rsidR="00114EC9" w:rsidRPr="00114EC9" w:rsidRDefault="00114EC9" w:rsidP="00114EC9"/>
    <w:p w14:paraId="7188314F" w14:textId="5449D50B" w:rsidR="00947316" w:rsidRDefault="17EA46ED" w:rsidP="17EA46ED">
      <w:pPr>
        <w:pStyle w:val="u2"/>
        <w:rPr>
          <w:rFonts w:eastAsia="Times New Roman" w:cs="Times New Roman"/>
        </w:rPr>
      </w:pPr>
      <w:bookmarkStart w:id="20" w:name="_Toc25660388"/>
      <w:bookmarkStart w:id="21" w:name="_Toc27420370"/>
      <w:proofErr w:type="spellStart"/>
      <w:r w:rsidRPr="17EA46ED">
        <w:rPr>
          <w:rFonts w:eastAsia="Times New Roman" w:cs="Times New Roman"/>
        </w:rPr>
        <w:lastRenderedPageBreak/>
        <w:t>Mô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hình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hoạt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động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kiến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sau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khi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áp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dụng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phẩm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mới</w:t>
      </w:r>
      <w:bookmarkEnd w:id="20"/>
      <w:bookmarkEnd w:id="21"/>
      <w:proofErr w:type="spellEnd"/>
    </w:p>
    <w:p w14:paraId="2F7EED20" w14:textId="5C7FAE1B" w:rsidR="00114EC9" w:rsidRDefault="00051FF7" w:rsidP="00114EC9">
      <w:proofErr w:type="spellStart"/>
      <w:r w:rsidRPr="00051FF7">
        <w:rPr>
          <w:b/>
        </w:rPr>
        <w:t>Giai</w:t>
      </w:r>
      <w:proofErr w:type="spellEnd"/>
      <w:r w:rsidRPr="00051FF7">
        <w:rPr>
          <w:b/>
        </w:rPr>
        <w:t xml:space="preserve"> </w:t>
      </w:r>
      <w:proofErr w:type="spellStart"/>
      <w:r w:rsidRPr="00051FF7">
        <w:rPr>
          <w:b/>
        </w:rPr>
        <w:t>đoạn</w:t>
      </w:r>
      <w:proofErr w:type="spellEnd"/>
      <w:r w:rsidRPr="00051FF7">
        <w:rPr>
          <w:b/>
        </w:rPr>
        <w:t xml:space="preserve"> 1:</w:t>
      </w:r>
      <w:r>
        <w:t xml:space="preserve"> </w:t>
      </w:r>
      <w:proofErr w:type="spellStart"/>
      <w:r w:rsidR="000D5444">
        <w:t>Với</w:t>
      </w:r>
      <w:proofErr w:type="spellEnd"/>
      <w:r w:rsidR="000D5444">
        <w:t xml:space="preserve"> </w:t>
      </w:r>
      <w:proofErr w:type="spellStart"/>
      <w:r w:rsidR="000D5444">
        <w:t>việc</w:t>
      </w:r>
      <w:proofErr w:type="spellEnd"/>
      <w:r w:rsidR="000D5444"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 w:rsidR="000D5444">
        <w:t>áp</w:t>
      </w:r>
      <w:proofErr w:type="spellEnd"/>
      <w:r w:rsidR="000D5444">
        <w:t xml:space="preserve"> </w:t>
      </w:r>
      <w:proofErr w:type="spellStart"/>
      <w:r w:rsidR="000D5444">
        <w:t>dụng</w:t>
      </w:r>
      <w:proofErr w:type="spellEnd"/>
      <w:r w:rsidR="000D5444">
        <w:t xml:space="preserve"> </w:t>
      </w:r>
      <w:proofErr w:type="spellStart"/>
      <w:r w:rsidR="000D5444">
        <w:t>mô</w:t>
      </w:r>
      <w:proofErr w:type="spellEnd"/>
      <w:r w:rsidR="000D5444">
        <w:t xml:space="preserve"> </w:t>
      </w:r>
      <w:proofErr w:type="spellStart"/>
      <w:r w:rsidR="000D5444">
        <w:t>hình</w:t>
      </w:r>
      <w:proofErr w:type="spellEnd"/>
      <w:r w:rsidR="000D5444">
        <w:t xml:space="preserve"> </w:t>
      </w:r>
      <w:r w:rsidR="00330B32">
        <w:t xml:space="preserve">website </w:t>
      </w:r>
      <w:proofErr w:type="spellStart"/>
      <w:r w:rsidR="000D5444">
        <w:t>giảng</w:t>
      </w:r>
      <w:proofErr w:type="spellEnd"/>
      <w:r w:rsidR="000D5444">
        <w:t xml:space="preserve"> </w:t>
      </w:r>
      <w:proofErr w:type="spellStart"/>
      <w:r w:rsidR="000D5444">
        <w:t>dạy</w:t>
      </w:r>
      <w:proofErr w:type="spellEnd"/>
      <w:r w:rsidR="000D5444">
        <w:t xml:space="preserve"> online, </w:t>
      </w:r>
      <w:r w:rsidR="00330B32">
        <w:t xml:space="preserve">trung </w:t>
      </w:r>
      <w:proofErr w:type="spellStart"/>
      <w:r w:rsidR="00330B32">
        <w:t>tâm</w:t>
      </w:r>
      <w:proofErr w:type="spellEnd"/>
      <w:r w:rsidR="00330B32">
        <w:t xml:space="preserve"> </w:t>
      </w:r>
      <w:proofErr w:type="spellStart"/>
      <w:r w:rsidR="00330B32">
        <w:t>sẽ</w:t>
      </w:r>
      <w:proofErr w:type="spellEnd"/>
      <w:r w:rsidR="00330B32">
        <w:t xml:space="preserve"> </w:t>
      </w:r>
      <w:proofErr w:type="spellStart"/>
      <w:r w:rsidR="00330B32">
        <w:t>vẫn</w:t>
      </w:r>
      <w:proofErr w:type="spellEnd"/>
      <w:r w:rsidR="00330B32">
        <w:t xml:space="preserve"> </w:t>
      </w:r>
      <w:proofErr w:type="spellStart"/>
      <w:r w:rsidR="00330B32">
        <w:t>tiến</w:t>
      </w:r>
      <w:proofErr w:type="spellEnd"/>
      <w:r w:rsidR="00330B32">
        <w:t xml:space="preserve"> </w:t>
      </w:r>
      <w:proofErr w:type="spellStart"/>
      <w:r w:rsidR="00330B32">
        <w:t>hành</w:t>
      </w:r>
      <w:proofErr w:type="spellEnd"/>
      <w:r w:rsidR="00330B32">
        <w:t xml:space="preserve"> </w:t>
      </w:r>
      <w:proofErr w:type="spellStart"/>
      <w:r w:rsidR="00330B32">
        <w:t>dạy</w:t>
      </w:r>
      <w:proofErr w:type="spellEnd"/>
      <w:r w:rsidR="00330B32">
        <w:t xml:space="preserve"> </w:t>
      </w:r>
      <w:proofErr w:type="spellStart"/>
      <w:r w:rsidR="00330B32">
        <w:t>thêm</w:t>
      </w:r>
      <w:proofErr w:type="spellEnd"/>
      <w:r w:rsidR="00330B32">
        <w:t xml:space="preserve">, </w:t>
      </w:r>
      <w:proofErr w:type="spellStart"/>
      <w:r w:rsidR="00330B32">
        <w:t>nhưng</w:t>
      </w:r>
      <w:proofErr w:type="spellEnd"/>
      <w:r w:rsidR="00330B32">
        <w:t xml:space="preserve"> </w:t>
      </w:r>
      <w:proofErr w:type="spellStart"/>
      <w:r w:rsidR="00330B32">
        <w:t>sẽ</w:t>
      </w:r>
      <w:proofErr w:type="spellEnd"/>
      <w:r w:rsidR="00330B32">
        <w:t xml:space="preserve"> </w:t>
      </w:r>
      <w:proofErr w:type="spellStart"/>
      <w:r w:rsidR="00330B32">
        <w:t>phát</w:t>
      </w:r>
      <w:proofErr w:type="spellEnd"/>
      <w:r w:rsidR="00330B32">
        <w:t xml:space="preserve"> </w:t>
      </w:r>
      <w:proofErr w:type="spellStart"/>
      <w:r w:rsidR="00330B32">
        <w:t>hành</w:t>
      </w:r>
      <w:proofErr w:type="spellEnd"/>
      <w:r w:rsidR="00330B32">
        <w:t xml:space="preserve"> </w:t>
      </w:r>
      <w:proofErr w:type="spellStart"/>
      <w:r w:rsidR="00330B32">
        <w:t>các</w:t>
      </w:r>
      <w:proofErr w:type="spellEnd"/>
      <w:r w:rsidR="00330B32">
        <w:t xml:space="preserve"> </w:t>
      </w:r>
      <w:proofErr w:type="spellStart"/>
      <w:r w:rsidR="00330B32">
        <w:t>gói</w:t>
      </w:r>
      <w:proofErr w:type="spellEnd"/>
      <w:r w:rsidR="00330B32">
        <w:t xml:space="preserve"> </w:t>
      </w:r>
      <w:proofErr w:type="spellStart"/>
      <w:r w:rsidR="00330B32">
        <w:t>học</w:t>
      </w:r>
      <w:proofErr w:type="spellEnd"/>
      <w:r w:rsidR="00330B32">
        <w:t xml:space="preserve"> online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website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 w:rsidR="00330B32">
        <w:t xml:space="preserve">. </w:t>
      </w:r>
      <w:proofErr w:type="spellStart"/>
      <w:r w:rsidR="00330B32">
        <w:t>Kết</w:t>
      </w:r>
      <w:proofErr w:type="spellEnd"/>
      <w:r w:rsidR="00330B32">
        <w:t xml:space="preserve"> </w:t>
      </w:r>
      <w:proofErr w:type="spellStart"/>
      <w:r w:rsidR="00330B32">
        <w:t>hợp</w:t>
      </w:r>
      <w:proofErr w:type="spellEnd"/>
      <w:r w:rsidR="00330B32">
        <w:t xml:space="preserve"> </w:t>
      </w:r>
      <w:proofErr w:type="spellStart"/>
      <w:r w:rsidR="00330B32">
        <w:t>dạy</w:t>
      </w:r>
      <w:proofErr w:type="spellEnd"/>
      <w:r w:rsidR="00330B32">
        <w:t xml:space="preserve"> online </w:t>
      </w:r>
      <w:proofErr w:type="spellStart"/>
      <w:r w:rsidR="00330B32">
        <w:t>và</w:t>
      </w:r>
      <w:proofErr w:type="spellEnd"/>
      <w:r w:rsidR="00330B32">
        <w:t xml:space="preserve"> offline </w:t>
      </w:r>
      <w:proofErr w:type="spellStart"/>
      <w:r w:rsidR="00330B32">
        <w:t>để</w:t>
      </w:r>
      <w:proofErr w:type="spellEnd"/>
      <w:r w:rsidR="00330B32">
        <w:t xml:space="preserve"> </w:t>
      </w:r>
      <w:proofErr w:type="spellStart"/>
      <w:r w:rsidR="00330B32">
        <w:t>học</w:t>
      </w:r>
      <w:proofErr w:type="spellEnd"/>
      <w:r w:rsidR="00330B32">
        <w:t xml:space="preserve"> </w:t>
      </w:r>
      <w:proofErr w:type="spellStart"/>
      <w:r w:rsidR="00330B32">
        <w:t>sinh</w:t>
      </w:r>
      <w:proofErr w:type="spellEnd"/>
      <w:r w:rsidR="00330B32">
        <w:t xml:space="preserve"> </w:t>
      </w:r>
      <w:proofErr w:type="spellStart"/>
      <w:r w:rsidR="00330B32">
        <w:t>làm</w:t>
      </w:r>
      <w:proofErr w:type="spellEnd"/>
      <w:r w:rsidR="00330B32">
        <w:t xml:space="preserve"> </w:t>
      </w:r>
      <w:proofErr w:type="spellStart"/>
      <w:r w:rsidR="00330B32">
        <w:t>quen</w:t>
      </w:r>
      <w:proofErr w:type="spellEnd"/>
      <w:r w:rsidR="00330B32">
        <w:t xml:space="preserve"> </w:t>
      </w:r>
      <w:proofErr w:type="spellStart"/>
      <w:r w:rsidR="00330B32">
        <w:t>với</w:t>
      </w:r>
      <w:proofErr w:type="spellEnd"/>
      <w:r w:rsidR="00330B32">
        <w:t xml:space="preserve"> </w:t>
      </w:r>
      <w:proofErr w:type="spellStart"/>
      <w:r w:rsidR="00330B32">
        <w:t>hình</w:t>
      </w:r>
      <w:proofErr w:type="spellEnd"/>
      <w:r w:rsidR="00330B32">
        <w:t xml:space="preserve"> </w:t>
      </w:r>
      <w:proofErr w:type="spellStart"/>
      <w:r w:rsidR="00330B32">
        <w:t>thức</w:t>
      </w:r>
      <w:proofErr w:type="spellEnd"/>
      <w:r w:rsidR="00330B32">
        <w:t xml:space="preserve"> </w:t>
      </w:r>
      <w:proofErr w:type="spellStart"/>
      <w:r w:rsidR="00330B32">
        <w:t>dạy</w:t>
      </w:r>
      <w:proofErr w:type="spellEnd"/>
      <w:r w:rsidR="00330B32">
        <w:t xml:space="preserve"> online</w:t>
      </w:r>
      <w:r>
        <w:t xml:space="preserve"> </w:t>
      </w:r>
      <w:proofErr w:type="spellStart"/>
      <w:r>
        <w:t>của</w:t>
      </w:r>
      <w:proofErr w:type="spellEnd"/>
      <w:r>
        <w:t xml:space="preserve"> trung </w:t>
      </w:r>
      <w:proofErr w:type="spellStart"/>
      <w:r>
        <w:t>tâm</w:t>
      </w:r>
      <w:proofErr w:type="spellEnd"/>
      <w:r>
        <w:t xml:space="preserve">. Website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2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quay video </w:t>
      </w:r>
      <w:proofErr w:type="spellStart"/>
      <w:r>
        <w:t>hà</w:t>
      </w:r>
      <w:bookmarkStart w:id="22" w:name="_GoBack"/>
      <w:bookmarkEnd w:id="22"/>
      <w:r>
        <w:t>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online.</w:t>
      </w:r>
    </w:p>
    <w:p w14:paraId="1969B71A" w14:textId="0173DEC3" w:rsidR="00051FF7" w:rsidRPr="00051FF7" w:rsidRDefault="00051FF7" w:rsidP="00114EC9"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2: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4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trung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300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1000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8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10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.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Trung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sang </w:t>
      </w:r>
      <w:proofErr w:type="spellStart"/>
      <w:r>
        <w:t>tập</w:t>
      </w:r>
      <w:proofErr w:type="spellEnd"/>
      <w:r>
        <w:t xml:space="preserve"> trung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online,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2 </w:t>
      </w:r>
      <w:proofErr w:type="spellStart"/>
      <w:r>
        <w:t>trên</w:t>
      </w:r>
      <w:proofErr w:type="spellEnd"/>
      <w:r>
        <w:t xml:space="preserve"> trung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1.</w:t>
      </w:r>
    </w:p>
    <w:p w14:paraId="1118375C" w14:textId="1D122B23" w:rsidR="00F3362F" w:rsidRDefault="17EA46ED" w:rsidP="17EA46ED">
      <w:pPr>
        <w:pStyle w:val="u2"/>
        <w:rPr>
          <w:rFonts w:eastAsia="Times New Roman" w:cs="Times New Roman"/>
        </w:rPr>
      </w:pPr>
      <w:bookmarkStart w:id="23" w:name="_Toc25660389"/>
      <w:bookmarkStart w:id="24" w:name="_Toc27420371"/>
      <w:proofErr w:type="spellStart"/>
      <w:r w:rsidRPr="17EA46ED">
        <w:rPr>
          <w:rFonts w:eastAsia="Times New Roman" w:cs="Times New Roman"/>
        </w:rPr>
        <w:t>Phạm</w:t>
      </w:r>
      <w:proofErr w:type="spellEnd"/>
      <w:r w:rsidRPr="17EA46ED">
        <w:rPr>
          <w:rFonts w:eastAsia="Times New Roman" w:cs="Times New Roman"/>
        </w:rPr>
        <w:t xml:space="preserve"> vi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23"/>
      <w:bookmarkEnd w:id="24"/>
      <w:proofErr w:type="spellEnd"/>
    </w:p>
    <w:p w14:paraId="5D0DA99E" w14:textId="055D684D" w:rsidR="00114EC9" w:rsidRPr="000D5444" w:rsidRDefault="00114EC9" w:rsidP="00114EC9">
      <w:proofErr w:type="spellStart"/>
      <w:r w:rsidRPr="00114EC9">
        <w:rPr>
          <w:lang w:val="vi-VN"/>
        </w:rPr>
        <w:t>Hệ</w:t>
      </w:r>
      <w:proofErr w:type="spellEnd"/>
      <w:r>
        <w:t xml:space="preserve"> </w:t>
      </w:r>
      <w:proofErr w:type="spellStart"/>
      <w:r w:rsidRPr="00114EC9">
        <w:rPr>
          <w:lang w:val="vi-VN"/>
        </w:rPr>
        <w:t>thống</w:t>
      </w:r>
      <w:proofErr w:type="spellEnd"/>
      <w:r>
        <w:t xml:space="preserve"> </w:t>
      </w:r>
      <w:proofErr w:type="spellStart"/>
      <w:r w:rsidRPr="00114EC9">
        <w:rPr>
          <w:lang w:val="vi-VN"/>
        </w:rPr>
        <w:t>website</w:t>
      </w:r>
      <w:proofErr w:type="spellEnd"/>
      <w:r>
        <w:t xml:space="preserve"> </w:t>
      </w:r>
      <w:proofErr w:type="spellStart"/>
      <w:r w:rsidRPr="00114EC9">
        <w:rPr>
          <w:lang w:val="vi-VN"/>
        </w:rPr>
        <w:t>có</w:t>
      </w:r>
      <w:proofErr w:type="spellEnd"/>
      <w:r>
        <w:t xml:space="preserve"> </w:t>
      </w:r>
      <w:proofErr w:type="spellStart"/>
      <w:r w:rsidRPr="00114EC9">
        <w:rPr>
          <w:lang w:val="vi-VN"/>
        </w:rPr>
        <w:t>đầy</w:t>
      </w:r>
      <w:proofErr w:type="spellEnd"/>
      <w:r>
        <w:t xml:space="preserve"> </w:t>
      </w:r>
      <w:proofErr w:type="spellStart"/>
      <w:r w:rsidRPr="00114EC9">
        <w:rPr>
          <w:lang w:val="vi-VN"/>
        </w:rPr>
        <w:t>đủ</w:t>
      </w:r>
      <w:proofErr w:type="spellEnd"/>
      <w:r>
        <w:t xml:space="preserve"> </w:t>
      </w:r>
      <w:proofErr w:type="spellStart"/>
      <w:r w:rsidRPr="00114EC9">
        <w:rPr>
          <w:lang w:val="vi-VN"/>
        </w:rPr>
        <w:t>các</w:t>
      </w:r>
      <w:proofErr w:type="spellEnd"/>
      <w:r>
        <w:t xml:space="preserve"> </w:t>
      </w:r>
      <w:proofErr w:type="spellStart"/>
      <w:r w:rsidRPr="00114EC9">
        <w:rPr>
          <w:lang w:val="vi-VN"/>
        </w:rPr>
        <w:t>chức</w:t>
      </w:r>
      <w:proofErr w:type="spellEnd"/>
      <w:r>
        <w:t xml:space="preserve"> </w:t>
      </w:r>
      <w:r w:rsidRPr="00114EC9">
        <w:rPr>
          <w:lang w:val="vi-VN"/>
        </w:rPr>
        <w:t>năng</w:t>
      </w:r>
      <w:r>
        <w:t xml:space="preserve"> </w:t>
      </w:r>
      <w:r w:rsidRPr="00114EC9">
        <w:rPr>
          <w:lang w:val="vi-VN"/>
        </w:rPr>
        <w:t>tương</w:t>
      </w:r>
      <w:r>
        <w:t xml:space="preserve"> </w:t>
      </w:r>
      <w:proofErr w:type="spellStart"/>
      <w:r w:rsidRPr="00114EC9">
        <w:rPr>
          <w:lang w:val="vi-VN"/>
        </w:rPr>
        <w:t>ứng</w:t>
      </w:r>
      <w:proofErr w:type="spellEnd"/>
      <w:r>
        <w:t xml:space="preserve"> </w:t>
      </w:r>
      <w:proofErr w:type="spellStart"/>
      <w:r w:rsidRPr="00114EC9">
        <w:rPr>
          <w:lang w:val="vi-VN"/>
        </w:rPr>
        <w:t>với</w:t>
      </w:r>
      <w:proofErr w:type="spellEnd"/>
      <w:r>
        <w:t xml:space="preserve"> </w:t>
      </w:r>
      <w:r w:rsidRPr="00114EC9">
        <w:rPr>
          <w:lang w:val="vi-VN"/>
        </w:rPr>
        <w:t>yêu</w:t>
      </w:r>
      <w:r>
        <w:t xml:space="preserve"> </w:t>
      </w:r>
      <w:proofErr w:type="spellStart"/>
      <w:r w:rsidRPr="00114EC9">
        <w:rPr>
          <w:lang w:val="vi-VN"/>
        </w:rPr>
        <w:t>cầu</w:t>
      </w:r>
      <w:proofErr w:type="spellEnd"/>
      <w:r>
        <w:t xml:space="preserve"> </w:t>
      </w:r>
      <w:proofErr w:type="spellStart"/>
      <w:r w:rsidRPr="00114EC9">
        <w:rPr>
          <w:lang w:val="vi-VN"/>
        </w:rPr>
        <w:t>của</w:t>
      </w:r>
      <w:proofErr w:type="spellEnd"/>
      <w:r>
        <w:t xml:space="preserve"> </w:t>
      </w:r>
      <w:proofErr w:type="spellStart"/>
      <w:r w:rsidRPr="00114EC9">
        <w:rPr>
          <w:lang w:val="vi-VN"/>
        </w:rP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Pr="00114EC9">
        <w:rPr>
          <w:lang w:val="vi-VN"/>
        </w:rPr>
        <w:t xml:space="preserve">, cung </w:t>
      </w:r>
      <w:proofErr w:type="spellStart"/>
      <w:r w:rsidRPr="00114EC9">
        <w:rPr>
          <w:lang w:val="vi-VN"/>
        </w:rPr>
        <w:t>cấp</w:t>
      </w:r>
      <w:proofErr w:type="spellEnd"/>
      <w:r w:rsidRPr="00114EC9">
        <w:rPr>
          <w:lang w:val="vi-VN"/>
        </w:rPr>
        <w:t xml:space="preserve"> cho </w:t>
      </w:r>
      <w:proofErr w:type="spellStart"/>
      <w:r w:rsidRPr="00114EC9">
        <w:rPr>
          <w:lang w:val="vi-VN"/>
        </w:rPr>
        <w:t>học</w:t>
      </w:r>
      <w:proofErr w:type="spellEnd"/>
      <w:r w:rsidRPr="00114EC9">
        <w:rPr>
          <w:lang w:val="vi-VN"/>
        </w:rPr>
        <w:t xml:space="preserve"> sinh</w:t>
      </w:r>
      <w:r w:rsidR="000D5444">
        <w:t xml:space="preserve"> </w:t>
      </w:r>
      <w:proofErr w:type="spellStart"/>
      <w:r w:rsidR="000D5444">
        <w:t>một</w:t>
      </w:r>
      <w:proofErr w:type="spellEnd"/>
      <w:r w:rsidR="000D5444">
        <w:t xml:space="preserve"> </w:t>
      </w:r>
      <w:proofErr w:type="spellStart"/>
      <w:r w:rsidR="000D5444">
        <w:t>môi</w:t>
      </w:r>
      <w:proofErr w:type="spellEnd"/>
      <w:r w:rsidR="000D5444">
        <w:t xml:space="preserve"> </w:t>
      </w:r>
      <w:proofErr w:type="spellStart"/>
      <w:r w:rsidR="000D5444">
        <w:t>trường</w:t>
      </w:r>
      <w:proofErr w:type="spellEnd"/>
      <w:r w:rsidR="000D5444">
        <w:t xml:space="preserve"> </w:t>
      </w:r>
      <w:proofErr w:type="spellStart"/>
      <w:r w:rsidR="000D5444">
        <w:t>học</w:t>
      </w:r>
      <w:proofErr w:type="spellEnd"/>
      <w:r w:rsidR="000D5444">
        <w:t xml:space="preserve"> </w:t>
      </w:r>
      <w:proofErr w:type="spellStart"/>
      <w:r w:rsidR="000D5444">
        <w:t>tập</w:t>
      </w:r>
      <w:proofErr w:type="spellEnd"/>
      <w:r w:rsidR="000D5444">
        <w:t xml:space="preserve"> </w:t>
      </w:r>
      <w:proofErr w:type="spellStart"/>
      <w:r w:rsidR="000D5444">
        <w:t>lành</w:t>
      </w:r>
      <w:proofErr w:type="spellEnd"/>
      <w:r w:rsidR="000D5444">
        <w:t xml:space="preserve"> </w:t>
      </w:r>
      <w:proofErr w:type="spellStart"/>
      <w:r w:rsidR="000D5444">
        <w:t>mạnh</w:t>
      </w:r>
      <w:proofErr w:type="spellEnd"/>
      <w:r w:rsidR="000D5444">
        <w:t>.</w:t>
      </w:r>
    </w:p>
    <w:p w14:paraId="2454D268" w14:textId="77777777" w:rsidR="00114EC9" w:rsidRPr="00114EC9" w:rsidRDefault="00114EC9" w:rsidP="00114EC9"/>
    <w:p w14:paraId="51906836" w14:textId="543D8E3B" w:rsidR="00802E21" w:rsidRDefault="17EA46ED" w:rsidP="00F16A81">
      <w:pPr>
        <w:pStyle w:val="u1"/>
      </w:pPr>
      <w:bookmarkStart w:id="25" w:name="_Toc25660390"/>
      <w:bookmarkStart w:id="26" w:name="_Toc27420372"/>
      <w:proofErr w:type="spellStart"/>
      <w:r w:rsidRPr="17EA46ED">
        <w:rPr>
          <w:rFonts w:eastAsia="Times New Roman" w:cs="Times New Roman"/>
        </w:rPr>
        <w:t>Giao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tiếp</w:t>
      </w:r>
      <w:proofErr w:type="spellEnd"/>
      <w:r w:rsidRPr="17EA46ED">
        <w:rPr>
          <w:rFonts w:eastAsia="Times New Roman" w:cs="Times New Roman"/>
        </w:rPr>
        <w:t>/</w:t>
      </w:r>
      <w:proofErr w:type="spellStart"/>
      <w:r w:rsidRPr="17EA46ED">
        <w:rPr>
          <w:rFonts w:eastAsia="Times New Roman" w:cs="Times New Roman"/>
        </w:rPr>
        <w:t>Trao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đổi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thông</w:t>
      </w:r>
      <w:proofErr w:type="spellEnd"/>
      <w:r w:rsidRPr="17EA46ED">
        <w:rPr>
          <w:rFonts w:eastAsia="Times New Roman" w:cs="Times New Roman"/>
        </w:rPr>
        <w:t xml:space="preserve"> tin</w:t>
      </w:r>
      <w:bookmarkEnd w:id="25"/>
      <w:bookmarkEnd w:id="26"/>
    </w:p>
    <w:p w14:paraId="39798A4F" w14:textId="77777777" w:rsidR="00ED7356" w:rsidRPr="00180A32" w:rsidRDefault="00ED7356" w:rsidP="006913EA">
      <w:pPr>
        <w:pStyle w:val="oancuaDanhsach"/>
        <w:numPr>
          <w:ilvl w:val="0"/>
          <w:numId w:val="11"/>
        </w:numPr>
        <w:rPr>
          <w:lang w:val="vi-VN"/>
        </w:rPr>
      </w:pPr>
      <w:bookmarkStart w:id="27" w:name="_Toc25660391"/>
      <w:proofErr w:type="spellStart"/>
      <w:r>
        <w:rPr>
          <w:lang w:val="vi-VN"/>
        </w:rPr>
        <w:t>Kế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hoạch</w:t>
      </w:r>
      <w:proofErr w:type="spellEnd"/>
      <w:r>
        <w:rPr>
          <w:lang w:val="vi-VN"/>
        </w:rPr>
        <w:t xml:space="preserve"> giao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nội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bộ</w:t>
      </w:r>
      <w:proofErr w:type="spellEnd"/>
      <w:r>
        <w:rPr>
          <w:lang w:val="vi-VN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61"/>
        <w:gridCol w:w="1461"/>
        <w:gridCol w:w="1462"/>
        <w:gridCol w:w="1462"/>
        <w:gridCol w:w="1462"/>
        <w:gridCol w:w="1462"/>
      </w:tblGrid>
      <w:tr w:rsidR="00ED7356" w:rsidRPr="00180A32" w14:paraId="24FA8D2E" w14:textId="77777777" w:rsidTr="00C34BA4">
        <w:tc>
          <w:tcPr>
            <w:tcW w:w="1461" w:type="dxa"/>
          </w:tcPr>
          <w:p w14:paraId="06BBD517" w14:textId="77777777" w:rsidR="00ED7356" w:rsidRPr="00180A32" w:rsidRDefault="00ED7356" w:rsidP="00C34BA4">
            <w:r w:rsidRPr="00180A32">
              <w:t>STT</w:t>
            </w:r>
          </w:p>
        </w:tc>
        <w:tc>
          <w:tcPr>
            <w:tcW w:w="1461" w:type="dxa"/>
          </w:tcPr>
          <w:p w14:paraId="6EEA8568" w14:textId="77777777" w:rsidR="00ED7356" w:rsidRPr="00180A32" w:rsidRDefault="00ED7356" w:rsidP="00C34BA4">
            <w:pPr>
              <w:rPr>
                <w:lang w:val="vi-VN"/>
              </w:rPr>
            </w:pPr>
            <w:proofErr w:type="spellStart"/>
            <w:r>
              <w:t>Kiểu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Meeting</w:t>
            </w:r>
            <w:proofErr w:type="spellEnd"/>
          </w:p>
        </w:tc>
        <w:tc>
          <w:tcPr>
            <w:tcW w:w="1462" w:type="dxa"/>
          </w:tcPr>
          <w:p w14:paraId="360CCD82" w14:textId="77777777" w:rsidR="00ED7356" w:rsidRPr="00180A32" w:rsidRDefault="00ED7356" w:rsidP="00C34BA4">
            <w:pPr>
              <w:rPr>
                <w:lang w:val="vi-VN"/>
              </w:rPr>
            </w:pPr>
            <w:proofErr w:type="spellStart"/>
            <w:r>
              <w:t>Mục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đích</w:t>
            </w:r>
            <w:proofErr w:type="spellEnd"/>
          </w:p>
        </w:tc>
        <w:tc>
          <w:tcPr>
            <w:tcW w:w="1462" w:type="dxa"/>
          </w:tcPr>
          <w:p w14:paraId="2434CF44" w14:textId="77777777" w:rsidR="00ED7356" w:rsidRPr="00180A32" w:rsidRDefault="00ED7356" w:rsidP="00C34BA4">
            <w:pPr>
              <w:rPr>
                <w:lang w:val="vi-VN"/>
              </w:rPr>
            </w:pPr>
            <w:proofErr w:type="spellStart"/>
            <w:r>
              <w:t>Tần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suất</w:t>
            </w:r>
            <w:proofErr w:type="spellEnd"/>
          </w:p>
        </w:tc>
        <w:tc>
          <w:tcPr>
            <w:tcW w:w="1462" w:type="dxa"/>
          </w:tcPr>
          <w:p w14:paraId="190031C8" w14:textId="77777777" w:rsidR="00ED7356" w:rsidRPr="00180A32" w:rsidRDefault="00ED7356" w:rsidP="00C34BA4">
            <w:r>
              <w:t>Host</w:t>
            </w:r>
          </w:p>
        </w:tc>
        <w:tc>
          <w:tcPr>
            <w:tcW w:w="1462" w:type="dxa"/>
          </w:tcPr>
          <w:p w14:paraId="37828379" w14:textId="77777777" w:rsidR="00ED7356" w:rsidRPr="00180A32" w:rsidRDefault="00ED7356" w:rsidP="00C34BA4">
            <w:pPr>
              <w:rPr>
                <w:lang w:val="vi-VN"/>
              </w:rPr>
            </w:pPr>
            <w:proofErr w:type="spellStart"/>
            <w:r>
              <w:t>Thành</w:t>
            </w:r>
            <w:proofErr w:type="spellEnd"/>
            <w:r>
              <w:rPr>
                <w:lang w:val="vi-VN"/>
              </w:rPr>
              <w:t xml:space="preserve"> viên</w:t>
            </w:r>
          </w:p>
        </w:tc>
      </w:tr>
      <w:tr w:rsidR="00ED7356" w:rsidRPr="00180A32" w14:paraId="4A33830F" w14:textId="77777777" w:rsidTr="00C34BA4">
        <w:tc>
          <w:tcPr>
            <w:tcW w:w="1461" w:type="dxa"/>
          </w:tcPr>
          <w:p w14:paraId="3B06D77B" w14:textId="77777777" w:rsidR="00ED7356" w:rsidRPr="00180A32" w:rsidRDefault="00ED7356" w:rsidP="00C34BA4">
            <w:r>
              <w:t>1</w:t>
            </w:r>
          </w:p>
        </w:tc>
        <w:tc>
          <w:tcPr>
            <w:tcW w:w="1461" w:type="dxa"/>
          </w:tcPr>
          <w:p w14:paraId="10856540" w14:textId="77777777" w:rsidR="00ED7356" w:rsidRPr="00180A32" w:rsidRDefault="00ED7356" w:rsidP="00C34BA4">
            <w:r>
              <w:t>Team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Meeting</w:t>
            </w:r>
            <w:proofErr w:type="spellEnd"/>
          </w:p>
        </w:tc>
        <w:tc>
          <w:tcPr>
            <w:tcW w:w="1462" w:type="dxa"/>
          </w:tcPr>
          <w:p w14:paraId="6889FA60" w14:textId="77777777" w:rsidR="00ED7356" w:rsidRPr="00180A32" w:rsidRDefault="00ED7356" w:rsidP="00C34BA4">
            <w:pPr>
              <w:rPr>
                <w:lang w:val="vi-VN"/>
              </w:rPr>
            </w:pPr>
            <w:proofErr w:type="spellStart"/>
            <w:r>
              <w:t>Đánh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giá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tiến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độ</w:t>
            </w:r>
            <w:proofErr w:type="spellEnd"/>
          </w:p>
        </w:tc>
        <w:tc>
          <w:tcPr>
            <w:tcW w:w="1462" w:type="dxa"/>
          </w:tcPr>
          <w:p w14:paraId="10572293" w14:textId="77777777" w:rsidR="00ED7356" w:rsidRPr="00180A32" w:rsidRDefault="00ED7356" w:rsidP="00C34BA4">
            <w:pPr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lần</w:t>
            </w:r>
            <w:proofErr w:type="spellEnd"/>
            <w:r>
              <w:rPr>
                <w:lang w:val="vi-VN"/>
              </w:rPr>
              <w:t xml:space="preserve">/ </w:t>
            </w:r>
            <w:proofErr w:type="spellStart"/>
            <w:r>
              <w:rPr>
                <w:lang w:val="vi-VN"/>
              </w:rPr>
              <w:t>tuần</w:t>
            </w:r>
            <w:proofErr w:type="spellEnd"/>
          </w:p>
        </w:tc>
        <w:tc>
          <w:tcPr>
            <w:tcW w:w="1462" w:type="dxa"/>
          </w:tcPr>
          <w:p w14:paraId="79D611E1" w14:textId="77777777" w:rsidR="00ED7356" w:rsidRPr="00180A32" w:rsidRDefault="00ED7356" w:rsidP="00C34BA4">
            <w:r>
              <w:t>PM</w:t>
            </w:r>
          </w:p>
        </w:tc>
        <w:tc>
          <w:tcPr>
            <w:tcW w:w="1462" w:type="dxa"/>
          </w:tcPr>
          <w:p w14:paraId="2478D296" w14:textId="77777777" w:rsidR="00ED7356" w:rsidRPr="00180A32" w:rsidRDefault="00ED7356" w:rsidP="00C34BA4">
            <w:pPr>
              <w:rPr>
                <w:lang w:val="vi-VN"/>
              </w:rPr>
            </w:pPr>
            <w:r>
              <w:t>PM</w:t>
            </w:r>
            <w:r>
              <w:rPr>
                <w:lang w:val="vi-VN"/>
              </w:rPr>
              <w:t xml:space="preserve">, Project </w:t>
            </w:r>
            <w:proofErr w:type="spellStart"/>
            <w:r>
              <w:rPr>
                <w:lang w:val="vi-VN"/>
              </w:rPr>
              <w:t>Members</w:t>
            </w:r>
            <w:proofErr w:type="spellEnd"/>
          </w:p>
        </w:tc>
      </w:tr>
      <w:tr w:rsidR="00ED7356" w:rsidRPr="00180A32" w14:paraId="6B44451C" w14:textId="77777777" w:rsidTr="00C34BA4">
        <w:tc>
          <w:tcPr>
            <w:tcW w:w="1461" w:type="dxa"/>
          </w:tcPr>
          <w:p w14:paraId="3537A3A0" w14:textId="77777777" w:rsidR="00ED7356" w:rsidRPr="00180A32" w:rsidRDefault="00ED7356" w:rsidP="00C34BA4">
            <w:r>
              <w:t>2</w:t>
            </w:r>
          </w:p>
        </w:tc>
        <w:tc>
          <w:tcPr>
            <w:tcW w:w="1461" w:type="dxa"/>
          </w:tcPr>
          <w:p w14:paraId="328D0E69" w14:textId="77777777" w:rsidR="00ED7356" w:rsidRPr="00B04E87" w:rsidRDefault="00ED7356" w:rsidP="00C34BA4">
            <w:pPr>
              <w:rPr>
                <w:lang w:val="vi-VN"/>
              </w:rPr>
            </w:pPr>
            <w:r>
              <w:t>Morning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Meeting</w:t>
            </w:r>
            <w:proofErr w:type="spellEnd"/>
          </w:p>
        </w:tc>
        <w:tc>
          <w:tcPr>
            <w:tcW w:w="1462" w:type="dxa"/>
          </w:tcPr>
          <w:p w14:paraId="686EB174" w14:textId="77777777" w:rsidR="00ED7356" w:rsidRPr="00B04E87" w:rsidRDefault="00ED7356" w:rsidP="00C34BA4">
            <w:pPr>
              <w:rPr>
                <w:lang w:val="vi-VN"/>
              </w:rPr>
            </w:pPr>
            <w:proofErr w:type="spellStart"/>
            <w:r>
              <w:t>Hiểu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lẫn</w:t>
            </w:r>
            <w:proofErr w:type="spellEnd"/>
            <w:r>
              <w:rPr>
                <w:lang w:val="vi-VN"/>
              </w:rPr>
              <w:t xml:space="preserve"> nhau, giao </w:t>
            </w:r>
            <w:proofErr w:type="spellStart"/>
            <w:r>
              <w:rPr>
                <w:lang w:val="vi-VN"/>
              </w:rPr>
              <w:t>tiếp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tốt</w:t>
            </w:r>
            <w:proofErr w:type="spellEnd"/>
          </w:p>
        </w:tc>
        <w:tc>
          <w:tcPr>
            <w:tcW w:w="1462" w:type="dxa"/>
          </w:tcPr>
          <w:p w14:paraId="799A8AC6" w14:textId="77777777" w:rsidR="00ED7356" w:rsidRPr="00B04E87" w:rsidRDefault="00ED7356" w:rsidP="00C34BA4">
            <w:pPr>
              <w:rPr>
                <w:lang w:val="vi-VN"/>
              </w:rPr>
            </w:pPr>
            <w:proofErr w:type="spellStart"/>
            <w:r>
              <w:t>Mỗi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buổi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sáng</w:t>
            </w:r>
            <w:proofErr w:type="spellEnd"/>
          </w:p>
        </w:tc>
        <w:tc>
          <w:tcPr>
            <w:tcW w:w="1462" w:type="dxa"/>
          </w:tcPr>
          <w:p w14:paraId="38CAD3C1" w14:textId="77777777" w:rsidR="00ED7356" w:rsidRPr="00180A32" w:rsidRDefault="00ED7356" w:rsidP="00C34BA4">
            <w:r>
              <w:t>PM</w:t>
            </w:r>
          </w:p>
        </w:tc>
        <w:tc>
          <w:tcPr>
            <w:tcW w:w="1462" w:type="dxa"/>
          </w:tcPr>
          <w:p w14:paraId="582A5679" w14:textId="77777777" w:rsidR="00ED7356" w:rsidRPr="00180A32" w:rsidRDefault="00ED7356" w:rsidP="00C34BA4">
            <w:pPr>
              <w:rPr>
                <w:lang w:val="vi-VN"/>
              </w:rPr>
            </w:pPr>
            <w:r>
              <w:t>PM</w:t>
            </w:r>
            <w:r>
              <w:rPr>
                <w:lang w:val="vi-VN"/>
              </w:rPr>
              <w:t xml:space="preserve">, Project </w:t>
            </w:r>
            <w:proofErr w:type="spellStart"/>
            <w:r>
              <w:rPr>
                <w:lang w:val="vi-VN"/>
              </w:rPr>
              <w:t>Members</w:t>
            </w:r>
            <w:proofErr w:type="spellEnd"/>
          </w:p>
        </w:tc>
      </w:tr>
    </w:tbl>
    <w:p w14:paraId="4E2073DA" w14:textId="77777777" w:rsidR="00FA3762" w:rsidRDefault="00FA3762" w:rsidP="006913EA">
      <w:pPr>
        <w:pStyle w:val="oancuaDanhsach"/>
        <w:numPr>
          <w:ilvl w:val="0"/>
          <w:numId w:val="11"/>
        </w:numPr>
        <w:rPr>
          <w:lang w:val="vi-VN"/>
        </w:rPr>
      </w:pPr>
      <w:proofErr w:type="spellStart"/>
      <w:r>
        <w:rPr>
          <w:lang w:val="vi-VN"/>
        </w:rPr>
        <w:t>Kế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hoạch</w:t>
      </w:r>
      <w:proofErr w:type="spellEnd"/>
      <w:r>
        <w:rPr>
          <w:lang w:val="vi-VN"/>
        </w:rPr>
        <w:t xml:space="preserve"> giao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61"/>
        <w:gridCol w:w="1461"/>
        <w:gridCol w:w="1462"/>
        <w:gridCol w:w="1462"/>
        <w:gridCol w:w="1462"/>
        <w:gridCol w:w="1462"/>
      </w:tblGrid>
      <w:tr w:rsidR="00FA3762" w:rsidRPr="00180A32" w14:paraId="3FE43739" w14:textId="77777777" w:rsidTr="00C34BA4">
        <w:tc>
          <w:tcPr>
            <w:tcW w:w="1461" w:type="dxa"/>
          </w:tcPr>
          <w:p w14:paraId="4E09454A" w14:textId="77777777" w:rsidR="00FA3762" w:rsidRPr="00180A32" w:rsidRDefault="00FA3762" w:rsidP="00C34BA4">
            <w:r w:rsidRPr="00180A32">
              <w:t>STT</w:t>
            </w:r>
          </w:p>
        </w:tc>
        <w:tc>
          <w:tcPr>
            <w:tcW w:w="1461" w:type="dxa"/>
          </w:tcPr>
          <w:p w14:paraId="54B41294" w14:textId="77777777" w:rsidR="00FA3762" w:rsidRPr="00180A32" w:rsidRDefault="00FA3762" w:rsidP="00C34BA4">
            <w:pPr>
              <w:rPr>
                <w:lang w:val="vi-VN"/>
              </w:rPr>
            </w:pPr>
            <w:proofErr w:type="spellStart"/>
            <w:r>
              <w:t>Kiểu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Meeting</w:t>
            </w:r>
            <w:proofErr w:type="spellEnd"/>
          </w:p>
        </w:tc>
        <w:tc>
          <w:tcPr>
            <w:tcW w:w="1462" w:type="dxa"/>
          </w:tcPr>
          <w:p w14:paraId="1B39AAC8" w14:textId="77777777" w:rsidR="00FA3762" w:rsidRPr="00180A32" w:rsidRDefault="00FA3762" w:rsidP="00C34BA4">
            <w:pPr>
              <w:rPr>
                <w:lang w:val="vi-VN"/>
              </w:rPr>
            </w:pPr>
            <w:proofErr w:type="spellStart"/>
            <w:r>
              <w:t>Mục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đích</w:t>
            </w:r>
            <w:proofErr w:type="spellEnd"/>
          </w:p>
        </w:tc>
        <w:tc>
          <w:tcPr>
            <w:tcW w:w="1462" w:type="dxa"/>
          </w:tcPr>
          <w:p w14:paraId="0E598D88" w14:textId="77777777" w:rsidR="00FA3762" w:rsidRPr="00180A32" w:rsidRDefault="00FA3762" w:rsidP="00C34BA4">
            <w:pPr>
              <w:rPr>
                <w:lang w:val="vi-VN"/>
              </w:rPr>
            </w:pPr>
            <w:proofErr w:type="spellStart"/>
            <w:r>
              <w:t>Tần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suất</w:t>
            </w:r>
            <w:proofErr w:type="spellEnd"/>
          </w:p>
        </w:tc>
        <w:tc>
          <w:tcPr>
            <w:tcW w:w="1462" w:type="dxa"/>
          </w:tcPr>
          <w:p w14:paraId="1C9749D7" w14:textId="77777777" w:rsidR="00FA3762" w:rsidRPr="00180A32" w:rsidRDefault="00FA3762" w:rsidP="00C34BA4">
            <w:r>
              <w:t>Host</w:t>
            </w:r>
          </w:p>
        </w:tc>
        <w:tc>
          <w:tcPr>
            <w:tcW w:w="1462" w:type="dxa"/>
          </w:tcPr>
          <w:p w14:paraId="72F86FC1" w14:textId="77777777" w:rsidR="00FA3762" w:rsidRPr="00180A32" w:rsidRDefault="00FA3762" w:rsidP="00C34BA4">
            <w:pPr>
              <w:rPr>
                <w:lang w:val="vi-VN"/>
              </w:rPr>
            </w:pPr>
            <w:proofErr w:type="spellStart"/>
            <w:r>
              <w:t>Thành</w:t>
            </w:r>
            <w:proofErr w:type="spellEnd"/>
            <w:r>
              <w:rPr>
                <w:lang w:val="vi-VN"/>
              </w:rPr>
              <w:t xml:space="preserve"> viên</w:t>
            </w:r>
          </w:p>
        </w:tc>
      </w:tr>
      <w:tr w:rsidR="00FA3762" w:rsidRPr="00180A32" w14:paraId="792B35F8" w14:textId="77777777" w:rsidTr="00C34BA4">
        <w:tc>
          <w:tcPr>
            <w:tcW w:w="1461" w:type="dxa"/>
          </w:tcPr>
          <w:p w14:paraId="31276624" w14:textId="77777777" w:rsidR="00FA3762" w:rsidRPr="00180A32" w:rsidRDefault="00FA3762" w:rsidP="00C34BA4">
            <w:r>
              <w:t>1</w:t>
            </w:r>
          </w:p>
        </w:tc>
        <w:tc>
          <w:tcPr>
            <w:tcW w:w="1461" w:type="dxa"/>
          </w:tcPr>
          <w:p w14:paraId="4F864426" w14:textId="77777777" w:rsidR="00FA3762" w:rsidRPr="00180A32" w:rsidRDefault="00FA3762" w:rsidP="00C34BA4">
            <w:r w:rsidRPr="00180A32">
              <w:t>Phase Meeting</w:t>
            </w:r>
          </w:p>
        </w:tc>
        <w:tc>
          <w:tcPr>
            <w:tcW w:w="1462" w:type="dxa"/>
          </w:tcPr>
          <w:p w14:paraId="6CF1542C" w14:textId="77777777" w:rsidR="00FA3762" w:rsidRPr="00180A32" w:rsidRDefault="00FA3762" w:rsidP="00C34BA4">
            <w:pPr>
              <w:rPr>
                <w:lang w:val="vi-VN"/>
              </w:rPr>
            </w:pPr>
            <w:r>
              <w:t>Ra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quyết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định</w:t>
            </w:r>
            <w:proofErr w:type="spellEnd"/>
          </w:p>
        </w:tc>
        <w:tc>
          <w:tcPr>
            <w:tcW w:w="1462" w:type="dxa"/>
          </w:tcPr>
          <w:p w14:paraId="01370B2F" w14:textId="77777777" w:rsidR="00FA3762" w:rsidRPr="00180A32" w:rsidRDefault="00FA3762" w:rsidP="00C34BA4">
            <w:pPr>
              <w:rPr>
                <w:lang w:val="vi-VN"/>
              </w:rPr>
            </w:pPr>
            <w:proofErr w:type="spellStart"/>
            <w:r>
              <w:t>Bất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kì</w:t>
            </w:r>
            <w:proofErr w:type="spellEnd"/>
          </w:p>
        </w:tc>
        <w:tc>
          <w:tcPr>
            <w:tcW w:w="1462" w:type="dxa"/>
          </w:tcPr>
          <w:p w14:paraId="37B4AC78" w14:textId="77777777" w:rsidR="00FA3762" w:rsidRPr="00180A32" w:rsidRDefault="00FA3762" w:rsidP="00C34BA4">
            <w:r>
              <w:t>Client</w:t>
            </w:r>
          </w:p>
        </w:tc>
        <w:tc>
          <w:tcPr>
            <w:tcW w:w="1462" w:type="dxa"/>
          </w:tcPr>
          <w:p w14:paraId="29493962" w14:textId="77777777" w:rsidR="00FA3762" w:rsidRPr="00180A32" w:rsidRDefault="00FA3762" w:rsidP="00C34BA4">
            <w:pPr>
              <w:rPr>
                <w:lang w:val="vi-VN"/>
              </w:rPr>
            </w:pPr>
            <w:r>
              <w:t>Client</w:t>
            </w:r>
            <w:r>
              <w:rPr>
                <w:lang w:val="vi-VN"/>
              </w:rPr>
              <w:t xml:space="preserve">, PM, </w:t>
            </w:r>
            <w:proofErr w:type="spellStart"/>
            <w:r>
              <w:rPr>
                <w:lang w:val="vi-VN"/>
              </w:rPr>
              <w:t>Sales</w:t>
            </w:r>
            <w:proofErr w:type="spellEnd"/>
          </w:p>
        </w:tc>
      </w:tr>
    </w:tbl>
    <w:p w14:paraId="49B7B39F" w14:textId="77777777" w:rsidR="00B7009F" w:rsidRDefault="00B7009F" w:rsidP="006913EA">
      <w:pPr>
        <w:pStyle w:val="oancuaDanhsach"/>
        <w:numPr>
          <w:ilvl w:val="0"/>
          <w:numId w:val="11"/>
        </w:numPr>
        <w:rPr>
          <w:lang w:val="vi-VN"/>
        </w:rPr>
      </w:pPr>
      <w:r>
        <w:rPr>
          <w:lang w:val="vi-VN"/>
        </w:rPr>
        <w:t xml:space="preserve">Quy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>:</w:t>
      </w:r>
    </w:p>
    <w:p w14:paraId="2772C875" w14:textId="77777777" w:rsidR="00B7009F" w:rsidRDefault="00B7009F" w:rsidP="006913EA">
      <w:pPr>
        <w:pStyle w:val="oancuaDanhsach"/>
        <w:numPr>
          <w:ilvl w:val="1"/>
          <w:numId w:val="11"/>
        </w:numPr>
        <w:rPr>
          <w:lang w:val="vi-VN"/>
        </w:rPr>
      </w:pPr>
      <w:proofErr w:type="spellStart"/>
      <w:r>
        <w:rPr>
          <w:lang w:val="vi-VN"/>
        </w:rPr>
        <w:t>Luật</w:t>
      </w:r>
      <w:proofErr w:type="spellEnd"/>
      <w:r>
        <w:rPr>
          <w:lang w:val="vi-VN"/>
        </w:rPr>
        <w:t xml:space="preserve"> khi </w:t>
      </w:r>
      <w:proofErr w:type="spellStart"/>
      <w:r>
        <w:rPr>
          <w:lang w:val="vi-VN"/>
        </w:rPr>
        <w:t>gửi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>:</w:t>
      </w:r>
    </w:p>
    <w:p w14:paraId="79810758" w14:textId="77777777" w:rsidR="00B7009F" w:rsidRDefault="00B7009F" w:rsidP="006913EA">
      <w:pPr>
        <w:pStyle w:val="oancuaDanhsach"/>
        <w:numPr>
          <w:ilvl w:val="2"/>
          <w:numId w:val="11"/>
        </w:numPr>
        <w:rPr>
          <w:lang w:val="vi-VN"/>
        </w:rPr>
      </w:pPr>
      <w:proofErr w:type="spellStart"/>
      <w:r>
        <w:rPr>
          <w:lang w:val="vi-VN"/>
        </w:rPr>
        <w:t>Gửi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 xml:space="preserve"> qua Outlook trên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: </w:t>
      </w:r>
      <w:hyperlink r:id="rId21" w:history="1">
        <w:r>
          <w:rPr>
            <w:rStyle w:val="Siuktni"/>
          </w:rPr>
          <w:t>https://outlook.office.com</w:t>
        </w:r>
      </w:hyperlink>
    </w:p>
    <w:p w14:paraId="6603A8D0" w14:textId="77777777" w:rsidR="00B7009F" w:rsidRDefault="00B7009F" w:rsidP="006913EA">
      <w:pPr>
        <w:pStyle w:val="oancuaDanhsach"/>
        <w:numPr>
          <w:ilvl w:val="2"/>
          <w:numId w:val="11"/>
        </w:numPr>
        <w:rPr>
          <w:lang w:val="vi-VN"/>
        </w:rPr>
      </w:pPr>
      <w:proofErr w:type="spellStart"/>
      <w:r>
        <w:rPr>
          <w:lang w:val="vi-VN"/>
        </w:rPr>
        <w:t>Mỗi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viên trong 1 </w:t>
      </w:r>
      <w:proofErr w:type="spellStart"/>
      <w:r>
        <w:rPr>
          <w:lang w:val="vi-VN"/>
        </w:rPr>
        <w:t>bộ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phải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gửi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Cc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tới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viên trong </w:t>
      </w:r>
      <w:proofErr w:type="spellStart"/>
      <w:r>
        <w:rPr>
          <w:lang w:val="vi-VN"/>
        </w:rPr>
        <w:t>bộ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>.</w:t>
      </w:r>
    </w:p>
    <w:p w14:paraId="3570187E" w14:textId="77777777" w:rsidR="00B7009F" w:rsidRDefault="00B7009F" w:rsidP="006913EA">
      <w:pPr>
        <w:pStyle w:val="oancuaDanhsach"/>
        <w:numPr>
          <w:ilvl w:val="1"/>
          <w:numId w:val="11"/>
        </w:numPr>
        <w:rPr>
          <w:lang w:val="vi-VN"/>
        </w:rPr>
      </w:pPr>
      <w:proofErr w:type="spellStart"/>
      <w:r>
        <w:rPr>
          <w:lang w:val="vi-VN"/>
        </w:rPr>
        <w:lastRenderedPageBreak/>
        <w:t>Luật</w:t>
      </w:r>
      <w:proofErr w:type="spellEnd"/>
      <w:r>
        <w:rPr>
          <w:lang w:val="vi-VN"/>
        </w:rPr>
        <w:t xml:space="preserve"> khi </w:t>
      </w: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>:</w:t>
      </w:r>
    </w:p>
    <w:p w14:paraId="286866F4" w14:textId="77777777" w:rsidR="00B7009F" w:rsidRPr="00B04E87" w:rsidRDefault="00B7009F" w:rsidP="006913EA">
      <w:pPr>
        <w:pStyle w:val="oancuaDanhsach"/>
        <w:numPr>
          <w:ilvl w:val="2"/>
          <w:numId w:val="11"/>
        </w:numPr>
        <w:rPr>
          <w:lang w:val="vi-VN"/>
        </w:rPr>
      </w:pP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 xml:space="preserve"> qua Outlook trên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: </w:t>
      </w:r>
      <w:hyperlink r:id="rId22" w:history="1">
        <w:r>
          <w:rPr>
            <w:rStyle w:val="Siuktni"/>
          </w:rPr>
          <w:t>https://outlook.office.com</w:t>
        </w:r>
      </w:hyperlink>
    </w:p>
    <w:p w14:paraId="48425590" w14:textId="77777777" w:rsidR="00B7009F" w:rsidRPr="00B04E87" w:rsidRDefault="00B7009F" w:rsidP="006913EA">
      <w:pPr>
        <w:pStyle w:val="oancuaDanhsach"/>
        <w:numPr>
          <w:ilvl w:val="1"/>
          <w:numId w:val="11"/>
        </w:numPr>
        <w:rPr>
          <w:i/>
          <w:iCs/>
          <w:lang w:val="vi-VN"/>
        </w:rPr>
      </w:pPr>
      <w:proofErr w:type="spellStart"/>
      <w:r>
        <w:rPr>
          <w:lang w:val="vi-VN"/>
        </w:rPr>
        <w:t>Luật</w:t>
      </w:r>
      <w:proofErr w:type="spellEnd"/>
      <w:r>
        <w:rPr>
          <w:lang w:val="vi-VN"/>
        </w:rPr>
        <w:t xml:space="preserve"> khi </w:t>
      </w:r>
      <w:proofErr w:type="spellStart"/>
      <w:r>
        <w:rPr>
          <w:lang w:val="vi-VN"/>
        </w:rPr>
        <w:t>gửi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chuyển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>:</w:t>
      </w:r>
    </w:p>
    <w:p w14:paraId="33D9549F" w14:textId="77777777" w:rsidR="00B7009F" w:rsidRPr="00206913" w:rsidRDefault="00B7009F" w:rsidP="006913EA">
      <w:pPr>
        <w:pStyle w:val="oancuaDanhsach"/>
        <w:numPr>
          <w:ilvl w:val="2"/>
          <w:numId w:val="11"/>
        </w:numPr>
        <w:rPr>
          <w:i/>
          <w:iCs/>
          <w:lang w:val="vi-VN"/>
        </w:rPr>
      </w:pP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chuyển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phải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gửi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tiêu </w:t>
      </w:r>
      <w:proofErr w:type="spellStart"/>
      <w:r>
        <w:rPr>
          <w:lang w:val="vi-VN"/>
        </w:rPr>
        <w:t>đề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Cc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giữ</w:t>
      </w:r>
      <w:proofErr w:type="spellEnd"/>
      <w:r>
        <w:rPr>
          <w:lang w:val="vi-VN"/>
        </w:rPr>
        <w:t xml:space="preserve"> nguyên không thay </w:t>
      </w:r>
      <w:proofErr w:type="spellStart"/>
      <w:r>
        <w:rPr>
          <w:lang w:val="vi-VN"/>
        </w:rPr>
        <w:t>đổi</w:t>
      </w:r>
      <w:proofErr w:type="spellEnd"/>
    </w:p>
    <w:p w14:paraId="201D3D5C" w14:textId="51798F2F" w:rsidR="00E31DB9" w:rsidRDefault="17EA46ED" w:rsidP="17EA46ED">
      <w:pPr>
        <w:pStyle w:val="u1"/>
      </w:pPr>
      <w:bookmarkStart w:id="28" w:name="_Toc27420373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chung</w:t>
      </w:r>
      <w:bookmarkEnd w:id="27"/>
      <w:bookmarkEnd w:id="28"/>
      <w:proofErr w:type="spellEnd"/>
    </w:p>
    <w:p w14:paraId="486E4519" w14:textId="6B9C9826" w:rsidR="00464FA9" w:rsidRDefault="17EA46ED" w:rsidP="17EA46ED">
      <w:pPr>
        <w:pStyle w:val="u2"/>
      </w:pPr>
      <w:bookmarkStart w:id="29" w:name="_Toc25660392"/>
      <w:bookmarkStart w:id="30" w:name="_Toc27420374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tính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năng</w:t>
      </w:r>
      <w:bookmarkEnd w:id="29"/>
      <w:bookmarkEnd w:id="30"/>
      <w:proofErr w:type="spellEnd"/>
    </w:p>
    <w:p w14:paraId="1852D80E" w14:textId="7A727C3C" w:rsidR="00A22EAF" w:rsidRPr="00106A07" w:rsidRDefault="00A22EAF" w:rsidP="006913EA">
      <w:pPr>
        <w:pStyle w:val="oancuaDanhsach"/>
        <w:numPr>
          <w:ilvl w:val="0"/>
          <w:numId w:val="11"/>
        </w:numPr>
        <w:rPr>
          <w:i/>
          <w:iCs/>
          <w:lang w:val="vi-VN"/>
        </w:rPr>
      </w:pPr>
      <w:bookmarkStart w:id="31" w:name="_Toc25660393"/>
      <w:r>
        <w:rPr>
          <w:lang w:val="vi-VN"/>
        </w:rPr>
        <w:t xml:space="preserve">Đăng </w:t>
      </w:r>
      <w:proofErr w:type="spellStart"/>
      <w:r>
        <w:rPr>
          <w:lang w:val="vi-VN"/>
        </w:rPr>
        <w:t>ký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khoản</w:t>
      </w:r>
      <w:proofErr w:type="spellEnd"/>
      <w:r>
        <w:rPr>
          <w:lang w:val="vi-VN"/>
        </w:rPr>
        <w:t>.</w:t>
      </w:r>
    </w:p>
    <w:p w14:paraId="1515049B" w14:textId="04D5089C" w:rsidR="00106A07" w:rsidRPr="00C47EB9" w:rsidRDefault="00106A07" w:rsidP="006913EA">
      <w:pPr>
        <w:pStyle w:val="oancuaDanhsach"/>
        <w:numPr>
          <w:ilvl w:val="0"/>
          <w:numId w:val="11"/>
        </w:numPr>
        <w:rPr>
          <w:i/>
          <w:iCs/>
          <w:lang w:val="vi-VN"/>
        </w:rPr>
      </w:pPr>
      <w:r>
        <w:rPr>
          <w:lang w:val="vi-VN"/>
        </w:rPr>
        <w:t xml:space="preserve">Đăng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khoản</w:t>
      </w:r>
      <w:proofErr w:type="spellEnd"/>
      <w:r>
        <w:rPr>
          <w:lang w:val="vi-VN"/>
        </w:rPr>
        <w:t>.</w:t>
      </w:r>
    </w:p>
    <w:p w14:paraId="5E4818D8" w14:textId="77777777" w:rsidR="00C47EB9" w:rsidRPr="00206913" w:rsidRDefault="00C47EB9" w:rsidP="006913EA">
      <w:pPr>
        <w:pStyle w:val="oancuaDanhsach"/>
        <w:numPr>
          <w:ilvl w:val="0"/>
          <w:numId w:val="11"/>
        </w:numPr>
        <w:rPr>
          <w:i/>
          <w:iCs/>
          <w:lang w:val="vi-VN"/>
        </w:rPr>
      </w:pPr>
      <w:r>
        <w:rPr>
          <w:lang w:val="vi-VN"/>
        </w:rPr>
        <w:t xml:space="preserve">Mua </w:t>
      </w:r>
      <w:proofErr w:type="spellStart"/>
      <w:r>
        <w:rPr>
          <w:lang w:val="vi-VN"/>
        </w:rPr>
        <w:t>khóa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học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tuyến</w:t>
      </w:r>
      <w:proofErr w:type="spellEnd"/>
      <w:r>
        <w:rPr>
          <w:lang w:val="vi-VN"/>
        </w:rPr>
        <w:t>.</w:t>
      </w:r>
    </w:p>
    <w:p w14:paraId="0EEDF7A7" w14:textId="77777777" w:rsidR="00C47EB9" w:rsidRPr="00206913" w:rsidRDefault="00C47EB9" w:rsidP="006913EA">
      <w:pPr>
        <w:pStyle w:val="oancuaDanhsach"/>
        <w:numPr>
          <w:ilvl w:val="0"/>
          <w:numId w:val="11"/>
        </w:numPr>
        <w:rPr>
          <w:i/>
          <w:iCs/>
          <w:lang w:val="vi-VN"/>
        </w:rPr>
      </w:pPr>
      <w:proofErr w:type="spellStart"/>
      <w:r>
        <w:rPr>
          <w:lang w:val="vi-VN"/>
        </w:rPr>
        <w:t>Học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tuyến</w:t>
      </w:r>
      <w:proofErr w:type="spellEnd"/>
      <w:r>
        <w:rPr>
          <w:lang w:val="vi-VN"/>
        </w:rPr>
        <w:t>.</w:t>
      </w:r>
    </w:p>
    <w:p w14:paraId="7BB80942" w14:textId="3D96339B" w:rsidR="00C47EB9" w:rsidRPr="00C47EB9" w:rsidRDefault="00C47EB9" w:rsidP="006913EA">
      <w:pPr>
        <w:pStyle w:val="oancuaDanhsach"/>
        <w:numPr>
          <w:ilvl w:val="0"/>
          <w:numId w:val="11"/>
        </w:numPr>
        <w:rPr>
          <w:i/>
          <w:iCs/>
          <w:lang w:val="vi-VN"/>
        </w:rPr>
      </w:pPr>
      <w:r>
        <w:rPr>
          <w:lang w:val="vi-VN"/>
        </w:rPr>
        <w:t xml:space="preserve">Theo </w:t>
      </w:r>
      <w:proofErr w:type="spellStart"/>
      <w:r>
        <w:rPr>
          <w:lang w:val="vi-VN"/>
        </w:rPr>
        <w:t>dõi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độ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học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tập</w:t>
      </w:r>
      <w:proofErr w:type="spellEnd"/>
      <w:r>
        <w:rPr>
          <w:lang w:val="vi-VN"/>
        </w:rPr>
        <w:t>.</w:t>
      </w:r>
    </w:p>
    <w:p w14:paraId="7BAAB606" w14:textId="77777777" w:rsidR="00B34199" w:rsidRDefault="17EA46ED" w:rsidP="00B34199">
      <w:pPr>
        <w:pStyle w:val="u2"/>
      </w:pPr>
      <w:bookmarkStart w:id="32" w:name="_Toc27420375"/>
      <w:r w:rsidRPr="17EA46ED">
        <w:rPr>
          <w:rFonts w:eastAsia="Times New Roman" w:cs="Times New Roman"/>
        </w:rPr>
        <w:t>Work Breakdown Structure</w:t>
      </w:r>
      <w:bookmarkEnd w:id="31"/>
      <w:bookmarkEnd w:id="32"/>
    </w:p>
    <w:p w14:paraId="0F738113" w14:textId="77777777" w:rsidR="002C4781" w:rsidRPr="002C4781" w:rsidRDefault="002C4781" w:rsidP="002C4781">
      <w:pPr>
        <w:jc w:val="center"/>
        <w:rPr>
          <w:rFonts w:eastAsia="MS Gothic" w:cs="Mangal"/>
        </w:rPr>
      </w:pPr>
      <w:bookmarkStart w:id="33" w:name="_Toc25660394"/>
      <w:r>
        <w:rPr>
          <w:noProof/>
        </w:rPr>
        <w:drawing>
          <wp:inline distT="0" distB="0" distL="0" distR="0" wp14:anchorId="090848D4" wp14:editId="1DDE9029">
            <wp:extent cx="4447439" cy="3852862"/>
            <wp:effectExtent l="0" t="0" r="0" b="0"/>
            <wp:docPr id="11" name="Picture 11" descr="C:\Users\Nam\AppData\Local\Microsoft\Windows\INetCache\Content.MSO\15C49D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\AppData\Local\Microsoft\Windows\INetCache\Content.MSO\15C49DDC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83" cy="386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0D16" w14:textId="39C681EF" w:rsidR="002814C8" w:rsidRDefault="17EA46ED" w:rsidP="17EA46ED">
      <w:pPr>
        <w:pStyle w:val="u2"/>
      </w:pPr>
      <w:bookmarkStart w:id="34" w:name="_Toc27420376"/>
      <w:proofErr w:type="spellStart"/>
      <w:r w:rsidRPr="17EA46ED">
        <w:rPr>
          <w:rFonts w:eastAsia="Times New Roman" w:cs="Times New Roman"/>
        </w:rPr>
        <w:lastRenderedPageBreak/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gian</w:t>
      </w:r>
      <w:bookmarkEnd w:id="33"/>
      <w:bookmarkEnd w:id="34"/>
      <w:proofErr w:type="spellEnd"/>
    </w:p>
    <w:p w14:paraId="26456DDF" w14:textId="77777777" w:rsidR="001D68B1" w:rsidRPr="00AD5177" w:rsidRDefault="001D68B1" w:rsidP="006913EA">
      <w:pPr>
        <w:pStyle w:val="oancuaDanhsach"/>
        <w:numPr>
          <w:ilvl w:val="0"/>
          <w:numId w:val="11"/>
        </w:numPr>
        <w:rPr>
          <w:i/>
          <w:iCs/>
          <w:lang w:val="vi-VN"/>
        </w:rPr>
      </w:pPr>
      <w:bookmarkStart w:id="35" w:name="_Toc25660395"/>
      <w:r>
        <w:rPr>
          <w:i/>
          <w:iCs/>
          <w:noProof/>
          <w:lang w:val="vi-VN"/>
        </w:rPr>
        <w:drawing>
          <wp:anchor distT="0" distB="0" distL="114300" distR="114300" simplePos="0" relativeHeight="251667456" behindDoc="0" locked="0" layoutInCell="1" allowOverlap="1" wp14:anchorId="3B4CE5D9" wp14:editId="101A8F13">
            <wp:simplePos x="0" y="0"/>
            <wp:positionH relativeFrom="column">
              <wp:posOffset>542925</wp:posOffset>
            </wp:positionH>
            <wp:positionV relativeFrom="paragraph">
              <wp:posOffset>344805</wp:posOffset>
            </wp:positionV>
            <wp:extent cx="4578350" cy="3966845"/>
            <wp:effectExtent l="0" t="0" r="0" b="0"/>
            <wp:wrapTopAndBottom/>
            <wp:docPr id="12" name="Picture 12" descr="C:\Users\Nam\AppData\Local\Microsoft\Windows\INetCache\Content.MSO\53C0AC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\AppData\Local\Microsoft\Windows\INetCache\Content.MSO\53C0AC4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vi-VN"/>
        </w:rPr>
        <w:t>Ước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lượng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thời</w:t>
      </w:r>
      <w:proofErr w:type="spellEnd"/>
      <w:r>
        <w:rPr>
          <w:lang w:val="vi-VN"/>
        </w:rPr>
        <w:t xml:space="preserve"> gian: (đơn </w:t>
      </w:r>
      <w:proofErr w:type="spellStart"/>
      <w:r>
        <w:rPr>
          <w:lang w:val="vi-VN"/>
        </w:rPr>
        <w:t>vị</w:t>
      </w:r>
      <w:proofErr w:type="spellEnd"/>
      <w:r>
        <w:rPr>
          <w:lang w:val="vi-VN"/>
        </w:rPr>
        <w:t xml:space="preserve">: </w:t>
      </w:r>
      <w:proofErr w:type="spellStart"/>
      <w:r>
        <w:rPr>
          <w:lang w:val="vi-VN"/>
        </w:rPr>
        <w:t>ngày</w:t>
      </w:r>
      <w:proofErr w:type="spellEnd"/>
      <w:r>
        <w:rPr>
          <w:lang w:val="vi-VN"/>
        </w:rPr>
        <w:t>)</w:t>
      </w:r>
    </w:p>
    <w:p w14:paraId="5094B9A9" w14:textId="77777777" w:rsidR="001D68B1" w:rsidRDefault="001D68B1" w:rsidP="006913EA">
      <w:pPr>
        <w:pStyle w:val="oancuaDanhsach"/>
        <w:numPr>
          <w:ilvl w:val="0"/>
          <w:numId w:val="11"/>
        </w:numPr>
        <w:rPr>
          <w:lang w:val="vi-VN"/>
        </w:rPr>
      </w:pPr>
      <w:proofErr w:type="spellStart"/>
      <w:r w:rsidRPr="00AD5177">
        <w:rPr>
          <w:lang w:val="vi-VN"/>
        </w:rPr>
        <w:t>Xác</w:t>
      </w:r>
      <w:proofErr w:type="spellEnd"/>
      <w:r w:rsidRPr="00AD5177">
        <w:rPr>
          <w:lang w:val="vi-VN"/>
        </w:rPr>
        <w:t xml:space="preserve"> </w:t>
      </w:r>
      <w:proofErr w:type="spellStart"/>
      <w:r w:rsidRPr="00AD5177">
        <w:rPr>
          <w:lang w:val="vi-VN"/>
        </w:rPr>
        <w:t>định</w:t>
      </w:r>
      <w:proofErr w:type="spellEnd"/>
      <w:r w:rsidRPr="00AD5177">
        <w:rPr>
          <w:lang w:val="vi-VN"/>
        </w:rPr>
        <w:t xml:space="preserve"> </w:t>
      </w:r>
      <w:proofErr w:type="spellStart"/>
      <w:r w:rsidRPr="00AD5177">
        <w:rPr>
          <w:lang w:val="vi-VN"/>
        </w:rPr>
        <w:t>đường</w:t>
      </w:r>
      <w:proofErr w:type="spellEnd"/>
      <w:r w:rsidRPr="00AD5177">
        <w:rPr>
          <w:lang w:val="vi-VN"/>
        </w:rPr>
        <w:t xml:space="preserve"> </w:t>
      </w:r>
      <w:r>
        <w:rPr>
          <w:lang w:val="vi-VN"/>
        </w:rPr>
        <w:t xml:space="preserve">găng: 1. </w:t>
      </w:r>
      <w:r>
        <w:rPr>
          <w:lang w:val="vi-VN"/>
        </w:rPr>
        <w:sym w:font="Wingdings" w:char="F0E0"/>
      </w:r>
      <w:r>
        <w:rPr>
          <w:lang w:val="vi-VN"/>
        </w:rPr>
        <w:t xml:space="preserve"> 1.4 </w:t>
      </w:r>
      <w:r>
        <w:rPr>
          <w:lang w:val="vi-VN"/>
        </w:rPr>
        <w:sym w:font="Wingdings" w:char="F0E0"/>
      </w:r>
      <w:r>
        <w:rPr>
          <w:lang w:val="vi-VN"/>
        </w:rPr>
        <w:t xml:space="preserve"> 1.4.1 </w:t>
      </w:r>
      <w:r>
        <w:rPr>
          <w:lang w:val="vi-VN"/>
        </w:rPr>
        <w:sym w:font="Wingdings" w:char="F0E0"/>
      </w:r>
      <w:r>
        <w:rPr>
          <w:lang w:val="vi-VN"/>
        </w:rPr>
        <w:t xml:space="preserve"> 1.4.2 </w:t>
      </w:r>
      <w:r>
        <w:rPr>
          <w:lang w:val="vi-VN"/>
        </w:rPr>
        <w:sym w:font="Wingdings" w:char="F0E0"/>
      </w:r>
      <w:r>
        <w:rPr>
          <w:lang w:val="vi-VN"/>
        </w:rPr>
        <w:t xml:space="preserve"> 1.4.3</w:t>
      </w:r>
    </w:p>
    <w:p w14:paraId="5C3F9376" w14:textId="77777777" w:rsidR="00011215" w:rsidRPr="00011215" w:rsidRDefault="001D68B1" w:rsidP="006913EA">
      <w:pPr>
        <w:pStyle w:val="oancuaDanhsach"/>
        <w:numPr>
          <w:ilvl w:val="0"/>
          <w:numId w:val="11"/>
        </w:numPr>
      </w:pPr>
      <w:proofErr w:type="spellStart"/>
      <w:r w:rsidRPr="00011215">
        <w:rPr>
          <w:lang w:val="vi-VN"/>
        </w:rPr>
        <w:t>Ước</w:t>
      </w:r>
      <w:proofErr w:type="spellEnd"/>
      <w:r w:rsidRPr="00011215">
        <w:rPr>
          <w:lang w:val="vi-VN"/>
        </w:rPr>
        <w:t xml:space="preserve"> </w:t>
      </w:r>
      <w:proofErr w:type="spellStart"/>
      <w:r w:rsidRPr="00011215">
        <w:rPr>
          <w:lang w:val="vi-VN"/>
        </w:rPr>
        <w:t>lượng</w:t>
      </w:r>
      <w:proofErr w:type="spellEnd"/>
      <w:r w:rsidRPr="00011215">
        <w:rPr>
          <w:lang w:val="vi-VN"/>
        </w:rPr>
        <w:t xml:space="preserve"> </w:t>
      </w:r>
      <w:proofErr w:type="spellStart"/>
      <w:r w:rsidRPr="00011215">
        <w:rPr>
          <w:lang w:val="vi-VN"/>
        </w:rPr>
        <w:t>tổng</w:t>
      </w:r>
      <w:proofErr w:type="spellEnd"/>
      <w:r w:rsidRPr="00011215">
        <w:rPr>
          <w:lang w:val="vi-VN"/>
        </w:rPr>
        <w:t xml:space="preserve"> </w:t>
      </w:r>
      <w:proofErr w:type="spellStart"/>
      <w:r w:rsidRPr="00011215">
        <w:rPr>
          <w:lang w:val="vi-VN"/>
        </w:rPr>
        <w:t>thời</w:t>
      </w:r>
      <w:proofErr w:type="spellEnd"/>
      <w:r w:rsidRPr="00011215">
        <w:rPr>
          <w:lang w:val="vi-VN"/>
        </w:rPr>
        <w:t xml:space="preserve"> gian </w:t>
      </w:r>
      <w:proofErr w:type="spellStart"/>
      <w:r w:rsidRPr="00011215">
        <w:rPr>
          <w:lang w:val="vi-VN"/>
        </w:rPr>
        <w:t>của</w:t>
      </w:r>
      <w:proofErr w:type="spellEnd"/>
      <w:r w:rsidRPr="00011215">
        <w:rPr>
          <w:lang w:val="vi-VN"/>
        </w:rPr>
        <w:t xml:space="preserve"> </w:t>
      </w:r>
      <w:proofErr w:type="spellStart"/>
      <w:r w:rsidRPr="00011215">
        <w:rPr>
          <w:lang w:val="vi-VN"/>
        </w:rPr>
        <w:t>dự</w:t>
      </w:r>
      <w:proofErr w:type="spellEnd"/>
      <w:r w:rsidRPr="00011215">
        <w:rPr>
          <w:lang w:val="vi-VN"/>
        </w:rPr>
        <w:t xml:space="preserve"> </w:t>
      </w:r>
      <w:proofErr w:type="spellStart"/>
      <w:r w:rsidRPr="00011215">
        <w:rPr>
          <w:lang w:val="vi-VN"/>
        </w:rPr>
        <w:t>án</w:t>
      </w:r>
      <w:proofErr w:type="spellEnd"/>
      <w:r w:rsidRPr="00011215">
        <w:rPr>
          <w:lang w:val="vi-VN"/>
        </w:rPr>
        <w:t xml:space="preserve">: 15 </w:t>
      </w:r>
      <w:proofErr w:type="spellStart"/>
      <w:r w:rsidRPr="00011215">
        <w:rPr>
          <w:lang w:val="vi-VN"/>
        </w:rPr>
        <w:t>ngày</w:t>
      </w:r>
      <w:proofErr w:type="spellEnd"/>
      <w:r w:rsidRPr="00011215">
        <w:rPr>
          <w:lang w:val="vi-VN"/>
        </w:rPr>
        <w:t>.</w:t>
      </w:r>
    </w:p>
    <w:p w14:paraId="33628FB7" w14:textId="1C3299B6" w:rsidR="00D466C7" w:rsidRDefault="17EA46ED" w:rsidP="001D68B1">
      <w:pPr>
        <w:pStyle w:val="u2"/>
      </w:pPr>
      <w:bookmarkStart w:id="36" w:name="_Toc27420377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rủi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ro</w:t>
      </w:r>
      <w:bookmarkEnd w:id="35"/>
      <w:bookmarkEnd w:id="36"/>
      <w:proofErr w:type="spellEnd"/>
    </w:p>
    <w:p w14:paraId="3CC20AE1" w14:textId="77777777" w:rsidR="00011215" w:rsidRDefault="00011215" w:rsidP="006913EA">
      <w:pPr>
        <w:pStyle w:val="oancuaDanhsach"/>
        <w:numPr>
          <w:ilvl w:val="0"/>
          <w:numId w:val="11"/>
        </w:numPr>
        <w:rPr>
          <w:lang w:val="vi-VN"/>
        </w:rPr>
      </w:pP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rủi</w:t>
      </w:r>
      <w:proofErr w:type="spellEnd"/>
      <w:r>
        <w:rPr>
          <w:lang w:val="vi-VN"/>
        </w:rPr>
        <w:t xml:space="preserve"> ro: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006"/>
        <w:gridCol w:w="1995"/>
        <w:gridCol w:w="2035"/>
        <w:gridCol w:w="2014"/>
      </w:tblGrid>
      <w:tr w:rsidR="00011215" w14:paraId="7C15B0E4" w14:textId="77777777" w:rsidTr="00C34BA4">
        <w:tc>
          <w:tcPr>
            <w:tcW w:w="2006" w:type="dxa"/>
          </w:tcPr>
          <w:p w14:paraId="7B281FCB" w14:textId="77777777" w:rsidR="00011215" w:rsidRDefault="00011215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Phân </w:t>
            </w:r>
            <w:proofErr w:type="spellStart"/>
            <w:r>
              <w:rPr>
                <w:lang w:val="vi-VN"/>
              </w:rPr>
              <w:t>loại</w:t>
            </w:r>
            <w:proofErr w:type="spellEnd"/>
          </w:p>
        </w:tc>
        <w:tc>
          <w:tcPr>
            <w:tcW w:w="1995" w:type="dxa"/>
          </w:tcPr>
          <w:p w14:paraId="4D58A894" w14:textId="77777777" w:rsidR="00011215" w:rsidRDefault="00011215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2035" w:type="dxa"/>
          </w:tcPr>
          <w:p w14:paraId="5D481D17" w14:textId="77777777" w:rsidR="00011215" w:rsidRDefault="00011215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Nguyên nhân</w:t>
            </w:r>
          </w:p>
        </w:tc>
        <w:tc>
          <w:tcPr>
            <w:tcW w:w="2014" w:type="dxa"/>
          </w:tcPr>
          <w:p w14:paraId="3290E7B4" w14:textId="77777777" w:rsidR="00011215" w:rsidRDefault="00011215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Rủi</w:t>
            </w:r>
            <w:proofErr w:type="spellEnd"/>
            <w:r>
              <w:rPr>
                <w:lang w:val="vi-VN"/>
              </w:rPr>
              <w:t xml:space="preserve"> ro</w:t>
            </w:r>
          </w:p>
        </w:tc>
      </w:tr>
      <w:tr w:rsidR="00011215" w14:paraId="252FE049" w14:textId="77777777" w:rsidTr="00C34BA4">
        <w:tc>
          <w:tcPr>
            <w:tcW w:w="2006" w:type="dxa"/>
            <w:vMerge w:val="restart"/>
          </w:tcPr>
          <w:p w14:paraId="67300620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Hệ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thống</w:t>
            </w:r>
            <w:proofErr w:type="spellEnd"/>
          </w:p>
        </w:tc>
        <w:tc>
          <w:tcPr>
            <w:tcW w:w="1995" w:type="dxa"/>
          </w:tcPr>
          <w:p w14:paraId="3867D7A9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035" w:type="dxa"/>
          </w:tcPr>
          <w:p w14:paraId="02C946AA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B94A97">
              <w:rPr>
                <w:lang w:val="vi-VN"/>
              </w:rPr>
              <w:t>Dự</w:t>
            </w:r>
            <w:proofErr w:type="spellEnd"/>
            <w:r w:rsidRPr="00B94A97">
              <w:rPr>
                <w:lang w:val="vi-VN"/>
              </w:rPr>
              <w:t xml:space="preserve"> </w:t>
            </w:r>
            <w:proofErr w:type="spellStart"/>
            <w:r w:rsidRPr="00B94A97">
              <w:rPr>
                <w:lang w:val="vi-VN"/>
              </w:rPr>
              <w:t>án</w:t>
            </w:r>
            <w:proofErr w:type="spellEnd"/>
            <w:r w:rsidRPr="00B94A97">
              <w:rPr>
                <w:lang w:val="vi-VN"/>
              </w:rPr>
              <w:t xml:space="preserve"> </w:t>
            </w:r>
            <w:proofErr w:type="spellStart"/>
            <w:r w:rsidRPr="00B94A97">
              <w:rPr>
                <w:lang w:val="vi-VN"/>
              </w:rPr>
              <w:t>quá</w:t>
            </w:r>
            <w:proofErr w:type="spellEnd"/>
            <w:r w:rsidRPr="00B94A97">
              <w:rPr>
                <w:lang w:val="vi-VN"/>
              </w:rPr>
              <w:t xml:space="preserve"> </w:t>
            </w:r>
            <w:proofErr w:type="spellStart"/>
            <w:r w:rsidRPr="00B94A97">
              <w:rPr>
                <w:lang w:val="vi-VN"/>
              </w:rPr>
              <w:t>lớn</w:t>
            </w:r>
            <w:proofErr w:type="spellEnd"/>
          </w:p>
        </w:tc>
        <w:tc>
          <w:tcPr>
            <w:tcW w:w="2014" w:type="dxa"/>
          </w:tcPr>
          <w:p w14:paraId="7EA89A2E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Ước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lượng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khó</w:t>
            </w:r>
            <w:proofErr w:type="spellEnd"/>
            <w:r w:rsidRPr="005A272F">
              <w:rPr>
                <w:lang w:val="vi-VN"/>
              </w:rPr>
              <w:t xml:space="preserve"> khăn</w:t>
            </w:r>
          </w:p>
        </w:tc>
      </w:tr>
      <w:tr w:rsidR="00011215" w14:paraId="3CF78C98" w14:textId="77777777" w:rsidTr="00C34BA4">
        <w:tc>
          <w:tcPr>
            <w:tcW w:w="2006" w:type="dxa"/>
            <w:vMerge/>
          </w:tcPr>
          <w:p w14:paraId="38BC0798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995" w:type="dxa"/>
          </w:tcPr>
          <w:p w14:paraId="207C191A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035" w:type="dxa"/>
          </w:tcPr>
          <w:p w14:paraId="53DBCDD7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 w:rsidRPr="005A272F">
              <w:rPr>
                <w:lang w:val="vi-VN"/>
              </w:rPr>
              <w:t xml:space="preserve">Yêu </w:t>
            </w:r>
            <w:proofErr w:type="spellStart"/>
            <w:r w:rsidRPr="005A272F">
              <w:rPr>
                <w:lang w:val="vi-VN"/>
              </w:rPr>
              <w:t>cầu</w:t>
            </w:r>
            <w:proofErr w:type="spellEnd"/>
            <w:r w:rsidRPr="005A272F">
              <w:rPr>
                <w:lang w:val="vi-VN"/>
              </w:rPr>
              <w:t xml:space="preserve"> không </w:t>
            </w:r>
            <w:proofErr w:type="spellStart"/>
            <w:r w:rsidRPr="005A272F">
              <w:rPr>
                <w:lang w:val="vi-VN"/>
              </w:rPr>
              <w:t>rõ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ràng</w:t>
            </w:r>
            <w:proofErr w:type="spellEnd"/>
          </w:p>
        </w:tc>
        <w:tc>
          <w:tcPr>
            <w:tcW w:w="2014" w:type="dxa"/>
          </w:tcPr>
          <w:p w14:paraId="32749151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Dự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án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có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thể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bị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trễ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nếu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cần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xác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định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rõ</w:t>
            </w:r>
            <w:proofErr w:type="spellEnd"/>
            <w:r w:rsidRPr="005A272F">
              <w:rPr>
                <w:lang w:val="vi-VN"/>
              </w:rPr>
              <w:t xml:space="preserve"> yêu </w:t>
            </w:r>
            <w:proofErr w:type="spellStart"/>
            <w:r w:rsidRPr="005A272F">
              <w:rPr>
                <w:lang w:val="vi-VN"/>
              </w:rPr>
              <w:t>cầu</w:t>
            </w:r>
            <w:proofErr w:type="spellEnd"/>
          </w:p>
        </w:tc>
      </w:tr>
      <w:tr w:rsidR="00011215" w14:paraId="1DFD70E6" w14:textId="77777777" w:rsidTr="00C34BA4">
        <w:tc>
          <w:tcPr>
            <w:tcW w:w="2006" w:type="dxa"/>
            <w:vMerge/>
          </w:tcPr>
          <w:p w14:paraId="7FD97796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995" w:type="dxa"/>
          </w:tcPr>
          <w:p w14:paraId="54CDA390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035" w:type="dxa"/>
          </w:tcPr>
          <w:p w14:paraId="70089EB5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Đòi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hỏi</w:t>
            </w:r>
            <w:proofErr w:type="spellEnd"/>
            <w:r w:rsidRPr="005A272F">
              <w:rPr>
                <w:lang w:val="vi-VN"/>
              </w:rPr>
              <w:t xml:space="preserve"> cao </w:t>
            </w:r>
            <w:proofErr w:type="spellStart"/>
            <w:r w:rsidRPr="005A272F">
              <w:rPr>
                <w:lang w:val="vi-VN"/>
              </w:rPr>
              <w:t>về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chất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lượng</w:t>
            </w:r>
            <w:proofErr w:type="spellEnd"/>
          </w:p>
        </w:tc>
        <w:tc>
          <w:tcPr>
            <w:tcW w:w="2014" w:type="dxa"/>
          </w:tcPr>
          <w:p w14:paraId="15BD65F7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Lịch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trình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có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thể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bị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trễ</w:t>
            </w:r>
            <w:proofErr w:type="spellEnd"/>
          </w:p>
        </w:tc>
      </w:tr>
      <w:tr w:rsidR="00011215" w14:paraId="50D8AB38" w14:textId="77777777" w:rsidTr="00C34BA4">
        <w:tc>
          <w:tcPr>
            <w:tcW w:w="2006" w:type="dxa"/>
            <w:vMerge/>
          </w:tcPr>
          <w:p w14:paraId="1EE0FBED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995" w:type="dxa"/>
          </w:tcPr>
          <w:p w14:paraId="382D7ACE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035" w:type="dxa"/>
          </w:tcPr>
          <w:p w14:paraId="43CD0428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Hệ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thống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phát</w:t>
            </w:r>
            <w:proofErr w:type="spellEnd"/>
            <w:r>
              <w:rPr>
                <w:lang w:val="vi-VN"/>
              </w:rPr>
              <w:t xml:space="preserve"> sinh </w:t>
            </w:r>
            <w:proofErr w:type="spellStart"/>
            <w:r>
              <w:rPr>
                <w:lang w:val="vi-VN"/>
              </w:rPr>
              <w:t>lỗi</w:t>
            </w:r>
            <w:proofErr w:type="spellEnd"/>
          </w:p>
        </w:tc>
        <w:tc>
          <w:tcPr>
            <w:tcW w:w="2014" w:type="dxa"/>
          </w:tcPr>
          <w:p w14:paraId="2B254BC6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Dự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án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cần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thời</w:t>
            </w:r>
            <w:proofErr w:type="spellEnd"/>
            <w:r>
              <w:rPr>
                <w:lang w:val="vi-VN"/>
              </w:rPr>
              <w:t xml:space="preserve"> gian </w:t>
            </w:r>
            <w:proofErr w:type="spellStart"/>
            <w:r>
              <w:rPr>
                <w:lang w:val="vi-VN"/>
              </w:rPr>
              <w:t>bảo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trì</w:t>
            </w:r>
            <w:proofErr w:type="spellEnd"/>
          </w:p>
        </w:tc>
      </w:tr>
      <w:tr w:rsidR="00011215" w14:paraId="3939AC4A" w14:textId="77777777" w:rsidTr="00C34BA4">
        <w:tc>
          <w:tcPr>
            <w:tcW w:w="2006" w:type="dxa"/>
          </w:tcPr>
          <w:p w14:paraId="232D5757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Kỹ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thuật</w:t>
            </w:r>
            <w:proofErr w:type="spellEnd"/>
          </w:p>
        </w:tc>
        <w:tc>
          <w:tcPr>
            <w:tcW w:w="1995" w:type="dxa"/>
          </w:tcPr>
          <w:p w14:paraId="1D7C6FD6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035" w:type="dxa"/>
          </w:tcPr>
          <w:p w14:paraId="49DB264E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Sử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dụng</w:t>
            </w:r>
            <w:proofErr w:type="spellEnd"/>
            <w:r>
              <w:rPr>
                <w:lang w:val="vi-VN"/>
              </w:rPr>
              <w:t xml:space="preserve"> công </w:t>
            </w:r>
            <w:proofErr w:type="spellStart"/>
            <w:r>
              <w:rPr>
                <w:lang w:val="vi-VN"/>
              </w:rPr>
              <w:t>nghệ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mới</w:t>
            </w:r>
            <w:proofErr w:type="spellEnd"/>
            <w:r>
              <w:rPr>
                <w:lang w:val="vi-VN"/>
              </w:rPr>
              <w:t xml:space="preserve"> chưa </w:t>
            </w:r>
            <w:proofErr w:type="spellStart"/>
            <w:r>
              <w:rPr>
                <w:lang w:val="vi-VN"/>
              </w:rPr>
              <w:t>được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tìm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hiểu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kĩ</w:t>
            </w:r>
            <w:proofErr w:type="spellEnd"/>
          </w:p>
        </w:tc>
        <w:tc>
          <w:tcPr>
            <w:tcW w:w="2014" w:type="dxa"/>
          </w:tcPr>
          <w:p w14:paraId="775955B3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Tốn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nhiều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thời</w:t>
            </w:r>
            <w:proofErr w:type="spellEnd"/>
            <w:r w:rsidRPr="005A272F">
              <w:rPr>
                <w:lang w:val="vi-VN"/>
              </w:rPr>
              <w:t xml:space="preserve"> gian </w:t>
            </w:r>
            <w:proofErr w:type="spellStart"/>
            <w:r w:rsidRPr="005A272F">
              <w:rPr>
                <w:lang w:val="vi-VN"/>
              </w:rPr>
              <w:t>xử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lý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lỗi</w:t>
            </w:r>
            <w:proofErr w:type="spellEnd"/>
          </w:p>
        </w:tc>
      </w:tr>
      <w:tr w:rsidR="00011215" w14:paraId="3F8646EA" w14:textId="77777777" w:rsidTr="00C34BA4">
        <w:tc>
          <w:tcPr>
            <w:tcW w:w="2006" w:type="dxa"/>
            <w:vMerge w:val="restart"/>
          </w:tcPr>
          <w:p w14:paraId="74935AE3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lastRenderedPageBreak/>
              <w:t>Tổ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chức</w:t>
            </w:r>
            <w:proofErr w:type="spellEnd"/>
          </w:p>
        </w:tc>
        <w:tc>
          <w:tcPr>
            <w:tcW w:w="1995" w:type="dxa"/>
          </w:tcPr>
          <w:p w14:paraId="5412A5A8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2035" w:type="dxa"/>
          </w:tcPr>
          <w:p w14:paraId="6A6A0D26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Người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dùng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đầu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cuối</w:t>
            </w:r>
            <w:proofErr w:type="spellEnd"/>
            <w:r w:rsidRPr="005A272F">
              <w:rPr>
                <w:lang w:val="vi-VN"/>
              </w:rPr>
              <w:t xml:space="preserve"> không </w:t>
            </w:r>
            <w:proofErr w:type="spellStart"/>
            <w:r w:rsidRPr="005A272F">
              <w:rPr>
                <w:lang w:val="vi-VN"/>
              </w:rPr>
              <w:t>trực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tiếp</w:t>
            </w:r>
            <w:proofErr w:type="spellEnd"/>
            <w:r w:rsidRPr="005A272F">
              <w:rPr>
                <w:lang w:val="vi-VN"/>
              </w:rPr>
              <w:t xml:space="preserve"> tham gia</w:t>
            </w:r>
          </w:p>
        </w:tc>
        <w:tc>
          <w:tcPr>
            <w:tcW w:w="2014" w:type="dxa"/>
          </w:tcPr>
          <w:p w14:paraId="018752F6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Khó</w:t>
            </w:r>
            <w:proofErr w:type="spellEnd"/>
            <w:r w:rsidRPr="005A272F">
              <w:rPr>
                <w:lang w:val="vi-VN"/>
              </w:rPr>
              <w:t xml:space="preserve"> khăn </w:t>
            </w:r>
            <w:proofErr w:type="spellStart"/>
            <w:r w:rsidRPr="005A272F">
              <w:rPr>
                <w:lang w:val="vi-VN"/>
              </w:rPr>
              <w:t>để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hiểu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về</w:t>
            </w:r>
            <w:proofErr w:type="spellEnd"/>
            <w:r w:rsidRPr="005A272F">
              <w:rPr>
                <w:lang w:val="vi-VN"/>
              </w:rPr>
              <w:t xml:space="preserve"> nhu </w:t>
            </w:r>
            <w:proofErr w:type="spellStart"/>
            <w:r w:rsidRPr="005A272F">
              <w:rPr>
                <w:lang w:val="vi-VN"/>
              </w:rPr>
              <w:t>cầu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sử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dụng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thực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tế</w:t>
            </w:r>
            <w:proofErr w:type="spellEnd"/>
          </w:p>
        </w:tc>
      </w:tr>
      <w:tr w:rsidR="00011215" w14:paraId="2C9F18E3" w14:textId="77777777" w:rsidTr="00C34BA4">
        <w:tc>
          <w:tcPr>
            <w:tcW w:w="2006" w:type="dxa"/>
            <w:vMerge/>
          </w:tcPr>
          <w:p w14:paraId="1D5B448B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995" w:type="dxa"/>
          </w:tcPr>
          <w:p w14:paraId="51615D04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2035" w:type="dxa"/>
          </w:tcPr>
          <w:p w14:paraId="1F3A3819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  <w:proofErr w:type="spellStart"/>
            <w:r>
              <w:rPr>
                <w:lang w:val="vi-VN"/>
              </w:rPr>
              <w:t>đủ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lực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lượng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làm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việc</w:t>
            </w:r>
            <w:proofErr w:type="spellEnd"/>
          </w:p>
        </w:tc>
        <w:tc>
          <w:tcPr>
            <w:tcW w:w="2014" w:type="dxa"/>
          </w:tcPr>
          <w:p w14:paraId="1786E22A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Trễ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tiến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độ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dự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án</w:t>
            </w:r>
            <w:proofErr w:type="spellEnd"/>
          </w:p>
        </w:tc>
      </w:tr>
      <w:tr w:rsidR="00011215" w14:paraId="0DAADAC2" w14:textId="77777777" w:rsidTr="00C34BA4">
        <w:tc>
          <w:tcPr>
            <w:tcW w:w="2006" w:type="dxa"/>
            <w:vMerge/>
          </w:tcPr>
          <w:p w14:paraId="6E8A75B5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995" w:type="dxa"/>
          </w:tcPr>
          <w:p w14:paraId="50D29844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2035" w:type="dxa"/>
          </w:tcPr>
          <w:p w14:paraId="3A2837C1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Thiếu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nguồn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tài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chính</w:t>
            </w:r>
            <w:proofErr w:type="spellEnd"/>
            <w:r>
              <w:rPr>
                <w:lang w:val="vi-VN"/>
              </w:rPr>
              <w:t xml:space="preserve"> cung </w:t>
            </w:r>
            <w:proofErr w:type="spellStart"/>
            <w:r>
              <w:rPr>
                <w:lang w:val="vi-VN"/>
              </w:rPr>
              <w:t>cấp</w:t>
            </w:r>
            <w:proofErr w:type="spellEnd"/>
          </w:p>
        </w:tc>
        <w:tc>
          <w:tcPr>
            <w:tcW w:w="2014" w:type="dxa"/>
          </w:tcPr>
          <w:p w14:paraId="33EFB2CB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  <w:proofErr w:type="spellStart"/>
            <w:r>
              <w:rPr>
                <w:lang w:val="vi-VN"/>
              </w:rPr>
              <w:t>thực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hiện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được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dự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án</w:t>
            </w:r>
            <w:proofErr w:type="spellEnd"/>
          </w:p>
        </w:tc>
      </w:tr>
    </w:tbl>
    <w:p w14:paraId="478BDA46" w14:textId="77777777" w:rsidR="00F04778" w:rsidRDefault="00F04778" w:rsidP="006913EA">
      <w:pPr>
        <w:pStyle w:val="oancuaDanhsach"/>
        <w:numPr>
          <w:ilvl w:val="0"/>
          <w:numId w:val="11"/>
        </w:numPr>
        <w:rPr>
          <w:lang w:val="vi-VN"/>
        </w:rPr>
      </w:pPr>
      <w:r>
        <w:rPr>
          <w:lang w:val="vi-VN"/>
        </w:rPr>
        <w:t xml:space="preserve">Phân </w:t>
      </w:r>
      <w:proofErr w:type="spellStart"/>
      <w:r>
        <w:rPr>
          <w:lang w:val="vi-VN"/>
        </w:rPr>
        <w:t>tích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rủi</w:t>
      </w:r>
      <w:proofErr w:type="spellEnd"/>
      <w:r>
        <w:rPr>
          <w:lang w:val="vi-VN"/>
        </w:rPr>
        <w:t xml:space="preserve"> ro: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083"/>
        <w:gridCol w:w="1987"/>
        <w:gridCol w:w="1990"/>
        <w:gridCol w:w="1990"/>
      </w:tblGrid>
      <w:tr w:rsidR="00F04778" w14:paraId="24768EB8" w14:textId="77777777" w:rsidTr="00C34BA4">
        <w:trPr>
          <w:cantSplit/>
          <w:trHeight w:val="805"/>
        </w:trPr>
        <w:tc>
          <w:tcPr>
            <w:tcW w:w="2192" w:type="dxa"/>
            <w:tcBorders>
              <w:tl2br w:val="single" w:sz="4" w:space="0" w:color="auto"/>
            </w:tcBorders>
          </w:tcPr>
          <w:p w14:paraId="5B418239" w14:textId="2C76EA21" w:rsidR="00F04778" w:rsidRDefault="00F04778" w:rsidP="00C34BA4">
            <w:pPr>
              <w:pStyle w:val="oancuaDanhsach"/>
              <w:ind w:left="0" w:firstLine="720"/>
              <w:rPr>
                <w:lang w:val="vi-VN"/>
              </w:rPr>
            </w:pPr>
            <w:proofErr w:type="spellStart"/>
            <w:r>
              <w:rPr>
                <w:lang w:val="vi-VN"/>
              </w:rPr>
              <w:t>Ảnh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hưởng</w:t>
            </w:r>
            <w:proofErr w:type="spellEnd"/>
          </w:p>
          <w:p w14:paraId="7B2DB9E4" w14:textId="77777777" w:rsidR="00F04778" w:rsidRPr="000C3ECE" w:rsidRDefault="00F04778" w:rsidP="00C34BA4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Khả</w:t>
            </w:r>
            <w:proofErr w:type="spellEnd"/>
            <w:r>
              <w:rPr>
                <w:lang w:val="vi-VN"/>
              </w:rPr>
              <w:t xml:space="preserve"> năng</w:t>
            </w:r>
          </w:p>
        </w:tc>
        <w:tc>
          <w:tcPr>
            <w:tcW w:w="2192" w:type="dxa"/>
            <w:vAlign w:val="center"/>
          </w:tcPr>
          <w:p w14:paraId="24416354" w14:textId="77777777" w:rsidR="00F04778" w:rsidRDefault="00F04778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Lớn</w:t>
            </w:r>
            <w:proofErr w:type="spellEnd"/>
          </w:p>
        </w:tc>
        <w:tc>
          <w:tcPr>
            <w:tcW w:w="2193" w:type="dxa"/>
            <w:vAlign w:val="center"/>
          </w:tcPr>
          <w:p w14:paraId="7B8C5EF6" w14:textId="77777777" w:rsidR="00F04778" w:rsidRDefault="00F04778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Vừa</w:t>
            </w:r>
            <w:proofErr w:type="spellEnd"/>
          </w:p>
        </w:tc>
        <w:tc>
          <w:tcPr>
            <w:tcW w:w="2193" w:type="dxa"/>
            <w:vAlign w:val="center"/>
          </w:tcPr>
          <w:p w14:paraId="5323EE37" w14:textId="77777777" w:rsidR="00F04778" w:rsidRDefault="00F04778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Nhỏ</w:t>
            </w:r>
            <w:proofErr w:type="spellEnd"/>
          </w:p>
        </w:tc>
      </w:tr>
      <w:tr w:rsidR="00F04778" w14:paraId="39110530" w14:textId="77777777" w:rsidTr="00C34BA4">
        <w:tc>
          <w:tcPr>
            <w:tcW w:w="2192" w:type="dxa"/>
          </w:tcPr>
          <w:p w14:paraId="734E0168" w14:textId="77777777" w:rsidR="00F04778" w:rsidRDefault="00F04778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Lớn</w:t>
            </w:r>
            <w:proofErr w:type="spellEnd"/>
          </w:p>
        </w:tc>
        <w:tc>
          <w:tcPr>
            <w:tcW w:w="2192" w:type="dxa"/>
          </w:tcPr>
          <w:p w14:paraId="1298E773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2193" w:type="dxa"/>
          </w:tcPr>
          <w:p w14:paraId="0EF3D337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193" w:type="dxa"/>
          </w:tcPr>
          <w:p w14:paraId="3AFA8D71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F04778" w14:paraId="4E09A4F7" w14:textId="77777777" w:rsidTr="00C34BA4">
        <w:tc>
          <w:tcPr>
            <w:tcW w:w="2192" w:type="dxa"/>
          </w:tcPr>
          <w:p w14:paraId="5D00D3CF" w14:textId="77777777" w:rsidR="00F04778" w:rsidRDefault="00F04778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Vừa</w:t>
            </w:r>
            <w:proofErr w:type="spellEnd"/>
          </w:p>
        </w:tc>
        <w:tc>
          <w:tcPr>
            <w:tcW w:w="2192" w:type="dxa"/>
          </w:tcPr>
          <w:p w14:paraId="03CA9015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2193" w:type="dxa"/>
          </w:tcPr>
          <w:p w14:paraId="0D062DFA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1, 3, 7</w:t>
            </w:r>
          </w:p>
        </w:tc>
        <w:tc>
          <w:tcPr>
            <w:tcW w:w="2193" w:type="dxa"/>
          </w:tcPr>
          <w:p w14:paraId="411E9A13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4, 6</w:t>
            </w:r>
          </w:p>
        </w:tc>
      </w:tr>
      <w:tr w:rsidR="00F04778" w14:paraId="419BC99F" w14:textId="77777777" w:rsidTr="00C34BA4">
        <w:tc>
          <w:tcPr>
            <w:tcW w:w="2192" w:type="dxa"/>
          </w:tcPr>
          <w:p w14:paraId="630A7E4E" w14:textId="77777777" w:rsidR="00F04778" w:rsidRDefault="00F04778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Nhỏ</w:t>
            </w:r>
            <w:proofErr w:type="spellEnd"/>
          </w:p>
        </w:tc>
        <w:tc>
          <w:tcPr>
            <w:tcW w:w="2192" w:type="dxa"/>
          </w:tcPr>
          <w:p w14:paraId="249C69BA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2193" w:type="dxa"/>
          </w:tcPr>
          <w:p w14:paraId="1F90D3EC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193" w:type="dxa"/>
          </w:tcPr>
          <w:p w14:paraId="121EC5ED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</w:p>
        </w:tc>
      </w:tr>
    </w:tbl>
    <w:p w14:paraId="75BBC988" w14:textId="77777777" w:rsidR="00D466C7" w:rsidRPr="00D466C7" w:rsidRDefault="00D466C7" w:rsidP="17EA46ED">
      <w:pPr>
        <w:rPr>
          <w:rFonts w:eastAsia="Times New Roman" w:cs="Times New Roman"/>
        </w:rPr>
      </w:pPr>
    </w:p>
    <w:p w14:paraId="5532CC94" w14:textId="4F7211A5" w:rsidR="00E31DB9" w:rsidRDefault="17EA46ED" w:rsidP="17EA46ED">
      <w:pPr>
        <w:pStyle w:val="u1"/>
      </w:pPr>
      <w:bookmarkStart w:id="37" w:name="_Toc25660396"/>
      <w:bookmarkStart w:id="38" w:name="_Toc27420378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giá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thành</w:t>
      </w:r>
      <w:bookmarkEnd w:id="37"/>
      <w:bookmarkEnd w:id="38"/>
      <w:proofErr w:type="spellEnd"/>
    </w:p>
    <w:p w14:paraId="3CD95501" w14:textId="77777777" w:rsidR="00115127" w:rsidRDefault="00115127" w:rsidP="006913EA">
      <w:pPr>
        <w:pStyle w:val="oancuaDanhsach"/>
        <w:numPr>
          <w:ilvl w:val="0"/>
          <w:numId w:val="11"/>
        </w:numPr>
        <w:rPr>
          <w:iCs/>
        </w:rPr>
      </w:pPr>
      <w:bookmarkStart w:id="39" w:name="_Toc25660397"/>
      <w:r w:rsidRPr="000C3ECE">
        <w:rPr>
          <w:iCs/>
        </w:rPr>
        <w:t xml:space="preserve">Chi </w:t>
      </w:r>
      <w:proofErr w:type="spellStart"/>
      <w:r w:rsidRPr="000C3ECE">
        <w:rPr>
          <w:iCs/>
        </w:rPr>
        <w:t>phí</w:t>
      </w:r>
      <w:proofErr w:type="spellEnd"/>
      <w:r w:rsidRPr="000C3ECE">
        <w:rPr>
          <w:iCs/>
        </w:rPr>
        <w:t xml:space="preserve"> </w:t>
      </w:r>
      <w:proofErr w:type="spellStart"/>
      <w:r w:rsidRPr="000C3ECE">
        <w:rPr>
          <w:iCs/>
        </w:rPr>
        <w:t>phát</w:t>
      </w:r>
      <w:proofErr w:type="spellEnd"/>
      <w:r w:rsidRPr="000C3ECE">
        <w:rPr>
          <w:iCs/>
        </w:rPr>
        <w:t xml:space="preserve"> </w:t>
      </w:r>
      <w:proofErr w:type="spellStart"/>
      <w:r>
        <w:rPr>
          <w:iCs/>
        </w:rPr>
        <w:t>triển</w:t>
      </w:r>
      <w:proofErr w:type="spellEnd"/>
      <w:r>
        <w:rPr>
          <w:iCs/>
          <w:lang w:val="vi-VN"/>
        </w:rPr>
        <w:t xml:space="preserve"> </w:t>
      </w:r>
      <w:proofErr w:type="spellStart"/>
      <w:r>
        <w:rPr>
          <w:iCs/>
          <w:lang w:val="vi-VN"/>
        </w:rPr>
        <w:t>dự</w:t>
      </w:r>
      <w:proofErr w:type="spellEnd"/>
      <w:r>
        <w:rPr>
          <w:iCs/>
          <w:lang w:val="vi-VN"/>
        </w:rPr>
        <w:t xml:space="preserve"> </w:t>
      </w:r>
      <w:proofErr w:type="spellStart"/>
      <w:r>
        <w:rPr>
          <w:iCs/>
          <w:lang w:val="vi-VN"/>
        </w:rPr>
        <w:t>án</w:t>
      </w:r>
      <w:proofErr w:type="spellEnd"/>
      <w:r>
        <w:rPr>
          <w:iCs/>
          <w:lang w:val="vi-VN"/>
        </w:rPr>
        <w:t>: $10000.</w:t>
      </w:r>
    </w:p>
    <w:p w14:paraId="789EE47F" w14:textId="77777777" w:rsidR="00115127" w:rsidRPr="000C3ECE" w:rsidRDefault="00115127" w:rsidP="006913EA">
      <w:pPr>
        <w:pStyle w:val="oancuaDanhsach"/>
        <w:numPr>
          <w:ilvl w:val="0"/>
          <w:numId w:val="11"/>
        </w:numPr>
        <w:rPr>
          <w:iCs/>
        </w:rPr>
      </w:pPr>
      <w:r w:rsidRPr="000C3ECE">
        <w:rPr>
          <w:iCs/>
        </w:rPr>
        <w:t xml:space="preserve">Chi </w:t>
      </w:r>
      <w:proofErr w:type="spellStart"/>
      <w:r w:rsidRPr="000C3ECE">
        <w:rPr>
          <w:iCs/>
        </w:rPr>
        <w:t>phí</w:t>
      </w:r>
      <w:proofErr w:type="spellEnd"/>
      <w:r w:rsidRPr="000C3ECE">
        <w:rPr>
          <w:iCs/>
        </w:rPr>
        <w:t xml:space="preserve"> </w:t>
      </w:r>
      <w:proofErr w:type="spellStart"/>
      <w:r w:rsidRPr="000C3ECE">
        <w:rPr>
          <w:iCs/>
        </w:rPr>
        <w:t>kiểm</w:t>
      </w:r>
      <w:proofErr w:type="spellEnd"/>
      <w:r w:rsidRPr="000C3ECE">
        <w:rPr>
          <w:iCs/>
        </w:rPr>
        <w:t xml:space="preserve"> </w:t>
      </w:r>
      <w:proofErr w:type="spellStart"/>
      <w:r>
        <w:rPr>
          <w:iCs/>
        </w:rPr>
        <w:t>thử</w:t>
      </w:r>
      <w:proofErr w:type="spellEnd"/>
      <w:r>
        <w:rPr>
          <w:iCs/>
          <w:lang w:val="vi-VN"/>
        </w:rPr>
        <w:t>: $2000.</w:t>
      </w:r>
    </w:p>
    <w:p w14:paraId="02B0D3E0" w14:textId="77777777" w:rsidR="00115127" w:rsidRPr="000C3ECE" w:rsidRDefault="00115127" w:rsidP="006913EA">
      <w:pPr>
        <w:pStyle w:val="oancuaDanhsach"/>
        <w:numPr>
          <w:ilvl w:val="0"/>
          <w:numId w:val="11"/>
        </w:numPr>
        <w:rPr>
          <w:iCs/>
        </w:rPr>
      </w:pPr>
      <w:r w:rsidRPr="000C3ECE">
        <w:rPr>
          <w:iCs/>
        </w:rPr>
        <w:t xml:space="preserve">Chi </w:t>
      </w:r>
      <w:proofErr w:type="spellStart"/>
      <w:r w:rsidRPr="000C3ECE">
        <w:rPr>
          <w:iCs/>
        </w:rPr>
        <w:t>phí</w:t>
      </w:r>
      <w:proofErr w:type="spellEnd"/>
      <w:r w:rsidRPr="000C3ECE">
        <w:rPr>
          <w:iCs/>
        </w:rPr>
        <w:t xml:space="preserve"> </w:t>
      </w:r>
      <w:proofErr w:type="spellStart"/>
      <w:r w:rsidRPr="000C3ECE">
        <w:rPr>
          <w:iCs/>
        </w:rPr>
        <w:t>vận</w:t>
      </w:r>
      <w:proofErr w:type="spellEnd"/>
      <w:r w:rsidRPr="000C3ECE">
        <w:rPr>
          <w:iCs/>
        </w:rPr>
        <w:t xml:space="preserve"> </w:t>
      </w:r>
      <w:proofErr w:type="spellStart"/>
      <w:r w:rsidRPr="000C3ECE">
        <w:rPr>
          <w:iCs/>
        </w:rPr>
        <w:t>hành</w:t>
      </w:r>
      <w:proofErr w:type="spellEnd"/>
      <w:r w:rsidRPr="000C3ECE">
        <w:rPr>
          <w:iCs/>
        </w:rPr>
        <w:t xml:space="preserve">, </w:t>
      </w:r>
      <w:proofErr w:type="spellStart"/>
      <w:r w:rsidRPr="000C3ECE">
        <w:rPr>
          <w:iCs/>
        </w:rPr>
        <w:t>quản</w:t>
      </w:r>
      <w:proofErr w:type="spellEnd"/>
      <w:r w:rsidRPr="000C3ECE">
        <w:rPr>
          <w:iCs/>
        </w:rPr>
        <w:t xml:space="preserve"> </w:t>
      </w:r>
      <w:proofErr w:type="spellStart"/>
      <w:r w:rsidRPr="000C3ECE">
        <w:rPr>
          <w:iCs/>
        </w:rPr>
        <w:t>lý</w:t>
      </w:r>
      <w:proofErr w:type="spellEnd"/>
      <w:r w:rsidRPr="000C3ECE">
        <w:rPr>
          <w:iCs/>
        </w:rPr>
        <w:t xml:space="preserve">, </w:t>
      </w:r>
      <w:proofErr w:type="spellStart"/>
      <w:r w:rsidRPr="000C3ECE">
        <w:rPr>
          <w:iCs/>
        </w:rPr>
        <w:t>hành</w:t>
      </w:r>
      <w:proofErr w:type="spellEnd"/>
      <w:r w:rsidRPr="000C3ECE">
        <w:rPr>
          <w:iCs/>
        </w:rPr>
        <w:t xml:space="preserve"> </w:t>
      </w:r>
      <w:proofErr w:type="spellStart"/>
      <w:r>
        <w:rPr>
          <w:iCs/>
        </w:rPr>
        <w:t>chính</w:t>
      </w:r>
      <w:proofErr w:type="spellEnd"/>
      <w:r>
        <w:rPr>
          <w:iCs/>
          <w:lang w:val="vi-VN"/>
        </w:rPr>
        <w:t>: $5000.</w:t>
      </w:r>
    </w:p>
    <w:p w14:paraId="04C096C0" w14:textId="77777777" w:rsidR="00115127" w:rsidRPr="00115127" w:rsidRDefault="00115127" w:rsidP="006913EA">
      <w:pPr>
        <w:pStyle w:val="oancuaDanhsach"/>
        <w:numPr>
          <w:ilvl w:val="0"/>
          <w:numId w:val="11"/>
        </w:numPr>
      </w:pPr>
      <w:r w:rsidRPr="000C3ECE">
        <w:t xml:space="preserve">Chi </w:t>
      </w:r>
      <w:proofErr w:type="spellStart"/>
      <w:r w:rsidRPr="000C3ECE">
        <w:t>phí</w:t>
      </w:r>
      <w:proofErr w:type="spellEnd"/>
      <w:r w:rsidRPr="000C3ECE">
        <w:t xml:space="preserve"> </w:t>
      </w:r>
      <w:proofErr w:type="spellStart"/>
      <w:r>
        <w:t>ki</w:t>
      </w:r>
      <w:r w:rsidRPr="000C3ECE">
        <w:t>nh</w:t>
      </w:r>
      <w:proofErr w:type="spellEnd"/>
      <w:r w:rsidRPr="000C3ECE">
        <w:t xml:space="preserve"> </w:t>
      </w:r>
      <w:proofErr w:type="spellStart"/>
      <w:r w:rsidRPr="000C3ECE">
        <w:t>doanh</w:t>
      </w:r>
      <w:proofErr w:type="spellEnd"/>
      <w:r w:rsidRPr="000C3ECE">
        <w:t xml:space="preserve">, </w:t>
      </w:r>
      <w:proofErr w:type="spellStart"/>
      <w:r w:rsidRPr="000C3ECE">
        <w:t>quảng</w:t>
      </w:r>
      <w:proofErr w:type="spellEnd"/>
      <w:r w:rsidRPr="000C3ECE">
        <w:t xml:space="preserve"> </w:t>
      </w:r>
      <w:proofErr w:type="spellStart"/>
      <w:r w:rsidRPr="000C3ECE">
        <w:t>cáo</w:t>
      </w:r>
      <w:proofErr w:type="spellEnd"/>
      <w:r w:rsidRPr="000C3ECE">
        <w:t xml:space="preserve">, </w:t>
      </w:r>
      <w:proofErr w:type="spellStart"/>
      <w:r w:rsidRPr="000C3ECE">
        <w:t>tiếp</w:t>
      </w:r>
      <w:proofErr w:type="spellEnd"/>
      <w:r w:rsidRPr="000C3ECE">
        <w:t xml:space="preserve"> </w:t>
      </w:r>
      <w:proofErr w:type="spellStart"/>
      <w:r>
        <w:t>thị</w:t>
      </w:r>
      <w:proofErr w:type="spellEnd"/>
      <w:r w:rsidRPr="00115127">
        <w:rPr>
          <w:lang w:val="vi-VN"/>
        </w:rPr>
        <w:t>: $5000.</w:t>
      </w:r>
    </w:p>
    <w:p w14:paraId="578C2CD0" w14:textId="00BD99C4" w:rsidR="00D65A38" w:rsidRDefault="17EA46ED" w:rsidP="00115127">
      <w:pPr>
        <w:pStyle w:val="u1"/>
      </w:pPr>
      <w:bookmarkStart w:id="40" w:name="_Toc27420379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chất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bookmarkEnd w:id="39"/>
      <w:bookmarkEnd w:id="40"/>
      <w:proofErr w:type="spellEnd"/>
    </w:p>
    <w:p w14:paraId="7019474B" w14:textId="77777777" w:rsidR="00A30C44" w:rsidRDefault="00A30C44" w:rsidP="00A30C44">
      <w:pPr>
        <w:rPr>
          <w:rFonts w:eastAsia="Times New Roman" w:cs="Times New Roman"/>
          <w:i/>
          <w:iCs/>
        </w:rPr>
      </w:pPr>
      <w:bookmarkStart w:id="41" w:name="_Toc25660398"/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số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dòng</w:t>
      </w:r>
      <w:proofErr w:type="spellEnd"/>
      <w:r w:rsidRPr="17EA46ED">
        <w:rPr>
          <w:rFonts w:eastAsia="Times New Roman" w:cs="Times New Roman"/>
          <w:i/>
          <w:iCs/>
        </w:rPr>
        <w:t xml:space="preserve"> code</w:t>
      </w:r>
      <w:r>
        <w:rPr>
          <w:rFonts w:eastAsia="Times New Roman" w:cs="Times New Roman"/>
          <w:i/>
          <w:iCs/>
        </w:rPr>
        <w:t>: 10000</w:t>
      </w:r>
    </w:p>
    <w:p w14:paraId="14D10C7F" w14:textId="77777777" w:rsidR="00A30C44" w:rsidRDefault="00A30C44" w:rsidP="00A30C44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số</w:t>
      </w:r>
      <w:proofErr w:type="spellEnd"/>
      <w:r w:rsidRPr="17EA46ED">
        <w:rPr>
          <w:rFonts w:eastAsia="Times New Roman" w:cs="Times New Roman"/>
          <w:i/>
          <w:iCs/>
        </w:rPr>
        <w:t xml:space="preserve"> testcase</w:t>
      </w:r>
      <w:r>
        <w:rPr>
          <w:rFonts w:eastAsia="Times New Roman" w:cs="Times New Roman"/>
          <w:i/>
          <w:iCs/>
        </w:rPr>
        <w:t>: 30</w:t>
      </w:r>
    </w:p>
    <w:p w14:paraId="32D92E8B" w14:textId="77777777" w:rsidR="00A30C44" w:rsidRPr="00077397" w:rsidRDefault="00A30C44" w:rsidP="00A30C44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dòng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comment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trên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mỗi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Kloc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</w:t>
      </w:r>
      <w:r>
        <w:rPr>
          <w:rFonts w:eastAsia="Times New Roman" w:cs="Times New Roman"/>
          <w:i/>
          <w:iCs/>
        </w:rPr>
        <w:t>ông</w:t>
      </w:r>
      <w:proofErr w:type="spellEnd"/>
      <w:r>
        <w:rPr>
          <w:rFonts w:eastAsia="Times New Roman" w:cs="Times New Roman"/>
          <w:i/>
          <w:iCs/>
        </w:rPr>
        <w:t xml:space="preserve"> </w:t>
      </w:r>
      <w:proofErr w:type="spellStart"/>
      <w:r>
        <w:rPr>
          <w:rFonts w:eastAsia="Times New Roman" w:cs="Times New Roman"/>
          <w:i/>
          <w:iCs/>
        </w:rPr>
        <w:t>có</w:t>
      </w:r>
      <w:proofErr w:type="spellEnd"/>
      <w:r>
        <w:rPr>
          <w:rFonts w:eastAsia="Times New Roman" w:cs="Times New Roman"/>
          <w:i/>
          <w:iCs/>
        </w:rPr>
        <w:t xml:space="preserve"> </w:t>
      </w:r>
      <w:proofErr w:type="spellStart"/>
      <w:r>
        <w:rPr>
          <w:rFonts w:eastAsia="Times New Roman" w:cs="Times New Roman"/>
          <w:i/>
          <w:iCs/>
        </w:rPr>
        <w:t>quy</w:t>
      </w:r>
      <w:proofErr w:type="spellEnd"/>
      <w:r>
        <w:rPr>
          <w:rFonts w:eastAsia="Times New Roman" w:cs="Times New Roman"/>
          <w:i/>
          <w:iCs/>
        </w:rPr>
        <w:t xml:space="preserve"> </w:t>
      </w:r>
      <w:proofErr w:type="spellStart"/>
      <w:r>
        <w:rPr>
          <w:rFonts w:eastAsia="Times New Roman" w:cs="Times New Roman"/>
          <w:i/>
          <w:iCs/>
        </w:rPr>
        <w:t>định</w:t>
      </w:r>
      <w:proofErr w:type="spellEnd"/>
    </w:p>
    <w:p w14:paraId="50DB4C22" w14:textId="77777777" w:rsidR="00A30C44" w:rsidRPr="009D5FF7" w:rsidRDefault="00A30C44" w:rsidP="00A30C44">
      <w:pPr>
        <w:rPr>
          <w:rFonts w:eastAsia="Times New Roman" w:cs="Times New Roman"/>
          <w:i/>
          <w:iCs/>
          <w:lang w:val="fr-FR"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về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unit test, automation test</w:t>
      </w:r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không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có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quy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định</w:t>
      </w:r>
      <w:proofErr w:type="spellEnd"/>
    </w:p>
    <w:p w14:paraId="6C4B20CD" w14:textId="46A1E73E" w:rsidR="00DE0787" w:rsidRDefault="17EA46ED" w:rsidP="00DE0787">
      <w:pPr>
        <w:pStyle w:val="u1"/>
      </w:pPr>
      <w:bookmarkStart w:id="42" w:name="_Toc27420380"/>
      <w:proofErr w:type="spellStart"/>
      <w:r w:rsidRPr="17EA46ED">
        <w:rPr>
          <w:rFonts w:eastAsia="Times New Roman" w:cs="Times New Roman"/>
        </w:rPr>
        <w:lastRenderedPageBreak/>
        <w:t>Phân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tích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thiết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kế</w:t>
      </w:r>
      <w:bookmarkEnd w:id="42"/>
      <w:proofErr w:type="spellEnd"/>
      <w:r w:rsidRPr="17EA46ED">
        <w:rPr>
          <w:rFonts w:eastAsia="Times New Roman" w:cs="Times New Roman"/>
        </w:rPr>
        <w:t xml:space="preserve"> </w:t>
      </w:r>
      <w:bookmarkEnd w:id="41"/>
    </w:p>
    <w:p w14:paraId="4870C85E" w14:textId="652E97DC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43" w:name="_Toc25660399"/>
      <w:bookmarkStart w:id="44" w:name="_Toc27420381"/>
      <w:proofErr w:type="spellStart"/>
      <w:r w:rsidRPr="17EA46ED">
        <w:rPr>
          <w:rFonts w:eastAsia="Times New Roman" w:cs="Times New Roman"/>
          <w:lang w:eastAsia="en-US" w:bidi="ar-SA"/>
        </w:rPr>
        <w:t>Mô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hình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tích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hợp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phần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cứng</w:t>
      </w:r>
      <w:proofErr w:type="spellEnd"/>
      <w:r w:rsidRPr="17EA46ED">
        <w:rPr>
          <w:rFonts w:eastAsia="Times New Roman" w:cs="Times New Roman"/>
          <w:lang w:eastAsia="en-US" w:bidi="ar-SA"/>
        </w:rPr>
        <w:t>/</w:t>
      </w:r>
      <w:proofErr w:type="spellStart"/>
      <w:r w:rsidRPr="17EA46ED">
        <w:rPr>
          <w:rFonts w:eastAsia="Times New Roman" w:cs="Times New Roman"/>
          <w:lang w:eastAsia="en-US" w:bidi="ar-SA"/>
        </w:rPr>
        <w:t>phần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mềm</w:t>
      </w:r>
      <w:bookmarkEnd w:id="43"/>
      <w:bookmarkEnd w:id="44"/>
      <w:proofErr w:type="spellEnd"/>
    </w:p>
    <w:p w14:paraId="483AC2A2" w14:textId="77777777" w:rsidR="00486DA3" w:rsidRDefault="00486DA3" w:rsidP="00486DA3">
      <w:pPr>
        <w:pStyle w:val="u3"/>
        <w:rPr>
          <w:lang w:eastAsia="en-US" w:bidi="ar-SA"/>
        </w:rPr>
      </w:pPr>
      <w:bookmarkStart w:id="45" w:name="_Toc27420382"/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bookmarkEnd w:id="45"/>
      <w:proofErr w:type="spellEnd"/>
    </w:p>
    <w:p w14:paraId="114991B4" w14:textId="77777777" w:rsidR="00486DA3" w:rsidRDefault="00486DA3" w:rsidP="00486DA3">
      <w:pPr>
        <w:pStyle w:val="u3"/>
        <w:rPr>
          <w:lang w:eastAsia="en-US" w:bidi="ar-SA"/>
        </w:rPr>
      </w:pPr>
      <w:bookmarkStart w:id="46" w:name="_Toc27420383"/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phát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triển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bookmarkEnd w:id="46"/>
      <w:proofErr w:type="spellEnd"/>
    </w:p>
    <w:p w14:paraId="4784AF02" w14:textId="61F0C0DD" w:rsidR="00486DA3" w:rsidRPr="00486DA3" w:rsidRDefault="00486DA3" w:rsidP="00486DA3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6C23D80B" wp14:editId="3A11C52C">
            <wp:extent cx="5575300" cy="3115310"/>
            <wp:effectExtent l="0" t="0" r="6350" b="8890"/>
            <wp:docPr id="10" name="Hình ảnh 10" descr="Kết quả hình ảnh cho mô hình phát triển phần mềm ag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ết quả hình ảnh cho mô hình phát triển phần mềm agi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98E3" w14:textId="0CDA8375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47" w:name="_Toc25660400"/>
      <w:bookmarkStart w:id="48" w:name="_Toc27420384"/>
      <w:proofErr w:type="spellStart"/>
      <w:r w:rsidRPr="17EA46ED">
        <w:rPr>
          <w:rFonts w:eastAsia="Times New Roman" w:cs="Times New Roman"/>
          <w:lang w:eastAsia="en-US" w:bidi="ar-SA"/>
        </w:rPr>
        <w:lastRenderedPageBreak/>
        <w:t>Giao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diện</w:t>
      </w:r>
      <w:bookmarkEnd w:id="47"/>
      <w:bookmarkEnd w:id="48"/>
      <w:proofErr w:type="spellEnd"/>
    </w:p>
    <w:p w14:paraId="195D172D" w14:textId="77777777" w:rsidR="00D57101" w:rsidRPr="00807986" w:rsidRDefault="00D57101" w:rsidP="00D57101">
      <w:pPr>
        <w:pStyle w:val="u3"/>
        <w:rPr>
          <w:lang w:eastAsia="en-US" w:bidi="ar-SA"/>
        </w:rPr>
      </w:pPr>
      <w:bookmarkStart w:id="49" w:name="_Toc27420385"/>
      <w:r w:rsidRPr="00807986">
        <w:rPr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 wp14:anchorId="234EE387" wp14:editId="247B8524">
            <wp:simplePos x="0" y="0"/>
            <wp:positionH relativeFrom="margin">
              <wp:align>left</wp:align>
            </wp:positionH>
            <wp:positionV relativeFrom="paragraph">
              <wp:posOffset>449433</wp:posOffset>
            </wp:positionV>
            <wp:extent cx="5575300" cy="2620645"/>
            <wp:effectExtent l="0" t="0" r="6350" b="825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ký</w:t>
      </w:r>
      <w:bookmarkEnd w:id="49"/>
      <w:proofErr w:type="spellEnd"/>
    </w:p>
    <w:p w14:paraId="3C8B39D3" w14:textId="77777777" w:rsidR="00520A26" w:rsidRDefault="00520A26" w:rsidP="00520A26">
      <w:pPr>
        <w:pStyle w:val="u3"/>
        <w:rPr>
          <w:lang w:eastAsia="en-US" w:bidi="ar-SA"/>
        </w:rPr>
      </w:pPr>
      <w:bookmarkStart w:id="50" w:name="_Toc27420386"/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nhập</w:t>
      </w:r>
      <w:bookmarkEnd w:id="50"/>
      <w:proofErr w:type="spellEnd"/>
    </w:p>
    <w:p w14:paraId="443633DC" w14:textId="0AF6E4C1" w:rsidR="00520A26" w:rsidRPr="00807986" w:rsidRDefault="00520A26" w:rsidP="00520A26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noProof/>
          <w:lang w:eastAsia="en-US" w:bidi="ar-SA"/>
        </w:rPr>
        <w:drawing>
          <wp:anchor distT="0" distB="0" distL="114300" distR="114300" simplePos="0" relativeHeight="251661312" behindDoc="0" locked="0" layoutInCell="1" allowOverlap="1" wp14:anchorId="6E706173" wp14:editId="68577382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575300" cy="2550160"/>
            <wp:effectExtent l="0" t="0" r="6350" b="254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FB515" w14:textId="77777777" w:rsidR="002D55B3" w:rsidRDefault="002D55B3" w:rsidP="002D55B3">
      <w:pPr>
        <w:pStyle w:val="u3"/>
        <w:rPr>
          <w:lang w:eastAsia="en-US" w:bidi="ar-SA"/>
        </w:rPr>
      </w:pPr>
      <w:bookmarkStart w:id="51" w:name="_Toc27420387"/>
      <w:proofErr w:type="spellStart"/>
      <w:r>
        <w:rPr>
          <w:lang w:eastAsia="en-US" w:bidi="ar-SA"/>
        </w:rPr>
        <w:lastRenderedPageBreak/>
        <w:t>Thông</w:t>
      </w:r>
      <w:proofErr w:type="spellEnd"/>
      <w:r>
        <w:rPr>
          <w:lang w:eastAsia="en-US" w:bidi="ar-SA"/>
        </w:rPr>
        <w:t xml:space="preserve"> tin </w:t>
      </w:r>
      <w:proofErr w:type="spellStart"/>
      <w:r>
        <w:rPr>
          <w:lang w:eastAsia="en-US" w:bidi="ar-SA"/>
        </w:rPr>
        <w:t>khóa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học</w:t>
      </w:r>
      <w:bookmarkEnd w:id="51"/>
      <w:proofErr w:type="spellEnd"/>
    </w:p>
    <w:p w14:paraId="45629DDA" w14:textId="77777777" w:rsidR="002D55B3" w:rsidRPr="00807986" w:rsidRDefault="002D55B3" w:rsidP="002D55B3">
      <w:pPr>
        <w:rPr>
          <w:lang w:eastAsia="en-US" w:bidi="ar-SA"/>
        </w:rPr>
      </w:pPr>
      <w:r w:rsidRPr="00807986">
        <w:rPr>
          <w:noProof/>
          <w:lang w:eastAsia="en-US" w:bidi="ar-SA"/>
        </w:rPr>
        <w:drawing>
          <wp:inline distT="0" distB="0" distL="0" distR="0" wp14:anchorId="734E8903" wp14:editId="26EB299C">
            <wp:extent cx="5575300" cy="2813050"/>
            <wp:effectExtent l="0" t="0" r="6350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D7D" w14:textId="77777777" w:rsidR="00173930" w:rsidRDefault="00173930" w:rsidP="00173930">
      <w:pPr>
        <w:pStyle w:val="u3"/>
        <w:rPr>
          <w:lang w:eastAsia="en-US" w:bidi="ar-SA"/>
        </w:rPr>
      </w:pPr>
      <w:bookmarkStart w:id="52" w:name="_Toc27420388"/>
      <w:proofErr w:type="spellStart"/>
      <w:r>
        <w:rPr>
          <w:lang w:eastAsia="en-US" w:bidi="ar-SA"/>
        </w:rPr>
        <w:t>Học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bài</w:t>
      </w:r>
      <w:bookmarkEnd w:id="52"/>
      <w:proofErr w:type="spellEnd"/>
    </w:p>
    <w:p w14:paraId="215713F1" w14:textId="77777777" w:rsidR="00173930" w:rsidRPr="00807986" w:rsidRDefault="00173930" w:rsidP="00173930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noProof/>
          <w:lang w:eastAsia="en-US" w:bidi="ar-SA"/>
        </w:rPr>
        <w:drawing>
          <wp:anchor distT="0" distB="0" distL="114300" distR="114300" simplePos="0" relativeHeight="251663360" behindDoc="0" locked="0" layoutInCell="1" allowOverlap="1" wp14:anchorId="24A4BE06" wp14:editId="5F1AABDE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5575300" cy="2588260"/>
            <wp:effectExtent l="0" t="0" r="6350" b="254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BABCA" w14:textId="77777777" w:rsidR="00A20009" w:rsidRDefault="00A20009" w:rsidP="00A20009">
      <w:pPr>
        <w:pStyle w:val="u3"/>
        <w:rPr>
          <w:lang w:eastAsia="en-US" w:bidi="ar-SA"/>
        </w:rPr>
      </w:pPr>
      <w:bookmarkStart w:id="53" w:name="_Toc27420389"/>
      <w:proofErr w:type="spellStart"/>
      <w:r>
        <w:rPr>
          <w:lang w:eastAsia="en-US" w:bidi="ar-SA"/>
        </w:rPr>
        <w:lastRenderedPageBreak/>
        <w:t>Làm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bài</w:t>
      </w:r>
      <w:bookmarkEnd w:id="53"/>
      <w:proofErr w:type="spellEnd"/>
    </w:p>
    <w:p w14:paraId="0CCA4D83" w14:textId="77777777" w:rsidR="00A20009" w:rsidRPr="00807986" w:rsidRDefault="00A20009" w:rsidP="00A20009">
      <w:pPr>
        <w:rPr>
          <w:lang w:eastAsia="en-US" w:bidi="ar-SA"/>
        </w:rPr>
      </w:pPr>
      <w:r w:rsidRPr="00807986">
        <w:rPr>
          <w:noProof/>
          <w:lang w:eastAsia="en-US" w:bidi="ar-SA"/>
        </w:rPr>
        <w:drawing>
          <wp:anchor distT="0" distB="0" distL="114300" distR="114300" simplePos="0" relativeHeight="251665408" behindDoc="0" locked="0" layoutInCell="1" allowOverlap="1" wp14:anchorId="480C47FF" wp14:editId="1A32DE53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5575300" cy="2585085"/>
            <wp:effectExtent l="0" t="0" r="6350" b="5715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1D3F4" w14:textId="77777777" w:rsidR="00D57101" w:rsidRPr="00D57101" w:rsidRDefault="00D57101" w:rsidP="00D57101">
      <w:pPr>
        <w:rPr>
          <w:lang w:eastAsia="en-US" w:bidi="ar-SA"/>
        </w:rPr>
      </w:pPr>
    </w:p>
    <w:p w14:paraId="4FCD1508" w14:textId="510DFE5D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54" w:name="_Toc25660401"/>
      <w:bookmarkStart w:id="55" w:name="_Toc27420390"/>
      <w:proofErr w:type="spellStart"/>
      <w:r w:rsidRPr="17EA46ED">
        <w:rPr>
          <w:rFonts w:eastAsia="Times New Roman" w:cs="Times New Roman"/>
          <w:lang w:eastAsia="en-US" w:bidi="ar-SA"/>
        </w:rPr>
        <w:t>Cơ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sở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dữ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liệu</w:t>
      </w:r>
      <w:bookmarkEnd w:id="54"/>
      <w:bookmarkEnd w:id="55"/>
      <w:proofErr w:type="spellEnd"/>
    </w:p>
    <w:p w14:paraId="20E4232F" w14:textId="7B007F95" w:rsidR="003D0A03" w:rsidRDefault="00D15519" w:rsidP="003D0A03">
      <w:pPr>
        <w:rPr>
          <w:lang w:eastAsia="en-US" w:bidi="ar-S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27E4A8" wp14:editId="1B70FB00">
            <wp:extent cx="5575300" cy="3788410"/>
            <wp:effectExtent l="0" t="0" r="6350" b="2540"/>
            <wp:docPr id="2" name="Hình ảnh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E087" w14:textId="77777777" w:rsidR="006522AC" w:rsidRDefault="006522AC" w:rsidP="006522AC">
      <w:pPr>
        <w:pStyle w:val="u3"/>
        <w:rPr>
          <w:rFonts w:eastAsia="Times New Roman"/>
          <w:lang w:eastAsia="en-US" w:bidi="ar-SA"/>
        </w:rPr>
      </w:pPr>
      <w:bookmarkStart w:id="56" w:name="_Toc27420391"/>
      <w:proofErr w:type="spellStart"/>
      <w:r>
        <w:t>Bảng</w:t>
      </w:r>
      <w:proofErr w:type="spellEnd"/>
      <w:r>
        <w:t xml:space="preserve"> </w:t>
      </w:r>
      <w:proofErr w:type="spellStart"/>
      <w:r w:rsidRPr="00807986">
        <w:t>Học</w:t>
      </w:r>
      <w:proofErr w:type="spellEnd"/>
      <w:r>
        <w:t xml:space="preserve"> </w:t>
      </w:r>
      <w:proofErr w:type="spellStart"/>
      <w:r>
        <w:t>Sinh</w:t>
      </w:r>
      <w:bookmarkEnd w:id="56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2"/>
        <w:gridCol w:w="1759"/>
        <w:gridCol w:w="1350"/>
        <w:gridCol w:w="1004"/>
        <w:gridCol w:w="1064"/>
        <w:gridCol w:w="2231"/>
      </w:tblGrid>
      <w:tr w:rsidR="006522AC" w14:paraId="40F00138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9835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09AC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Student</w:t>
            </w:r>
          </w:p>
        </w:tc>
      </w:tr>
      <w:tr w:rsidR="006522AC" w14:paraId="5EA466F4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6B8B4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BC72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76AEEA1D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0E908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CBA5D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A633A6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83B8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B063D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F1FE1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57D4119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8484E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DAB63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D730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3014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5C96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Khoá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D4E5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đủ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0974576F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B486FA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AB27F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843F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3EE1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90B08F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D2222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Email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70ACDEE3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4AF213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597F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2FEF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C6B0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33AE56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3E03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Mật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03916A7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FACEB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96FF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A14B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59F8E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EFE94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6937D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điện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thoại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31A7B84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AEF647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AFCD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20E6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E966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BB35F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D1CD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Ngày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7D9DE170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55254F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84ECE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2979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FE64F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74C4F4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B4A15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Địa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</w:p>
        </w:tc>
      </w:tr>
      <w:tr w:rsidR="006522AC" w14:paraId="54E63769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E824B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953C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50060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03595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880813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A78B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Giới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tính</w:t>
            </w:r>
            <w:proofErr w:type="spellEnd"/>
          </w:p>
        </w:tc>
      </w:tr>
      <w:tr w:rsidR="006522AC" w14:paraId="2B34DDDB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887B2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A754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isBlock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1244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BA176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1FBEAC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2D5E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khoản</w:t>
            </w:r>
            <w:proofErr w:type="spellEnd"/>
          </w:p>
        </w:tc>
      </w:tr>
    </w:tbl>
    <w:p w14:paraId="262FD35B" w14:textId="77777777" w:rsidR="006522AC" w:rsidRDefault="006522AC" w:rsidP="006522AC">
      <w:pPr>
        <w:pStyle w:val="u3"/>
      </w:pPr>
      <w:bookmarkStart w:id="57" w:name="_Toc27420392"/>
      <w:proofErr w:type="spellStart"/>
      <w:r>
        <w:t>Bảng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r w:rsidRPr="00807986">
        <w:t>Huynh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4"/>
        <w:gridCol w:w="1759"/>
        <w:gridCol w:w="1365"/>
        <w:gridCol w:w="952"/>
        <w:gridCol w:w="1043"/>
        <w:gridCol w:w="2197"/>
      </w:tblGrid>
      <w:tr w:rsidR="006522AC" w14:paraId="15A8882D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CC17C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B8552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Parent</w:t>
            </w:r>
          </w:p>
        </w:tc>
      </w:tr>
      <w:tr w:rsidR="006522AC" w14:paraId="1753C22B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CDE3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6DDB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phụ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4DF6F413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CB08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1E159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304D0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07F55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BBE6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37CC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75FC28A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FE5A91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5221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5A067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757A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79A2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091F2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đủ</w:t>
            </w:r>
            <w:proofErr w:type="spellEnd"/>
          </w:p>
        </w:tc>
      </w:tr>
      <w:tr w:rsidR="006522AC" w14:paraId="1EB71E2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B16011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F69A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61B9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C5DF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DDA32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38879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</w:tr>
      <w:tr w:rsidR="006522AC" w14:paraId="3AC6AD8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D6828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1AF2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874B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216E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64D66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430F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điện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thoại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</w:p>
        </w:tc>
      </w:tr>
    </w:tbl>
    <w:p w14:paraId="72FBBFF3" w14:textId="77777777" w:rsidR="006522AC" w:rsidRDefault="006522AC" w:rsidP="006522AC">
      <w:pPr>
        <w:pStyle w:val="u3"/>
      </w:pPr>
      <w:bookmarkStart w:id="58" w:name="_Toc27420393"/>
      <w:proofErr w:type="spellStart"/>
      <w:r>
        <w:t>Bảng</w:t>
      </w:r>
      <w:proofErr w:type="spellEnd"/>
      <w:r>
        <w:t xml:space="preserve"> </w:t>
      </w:r>
      <w:proofErr w:type="spellStart"/>
      <w:r w:rsidRPr="00807986">
        <w:t>Hóa</w:t>
      </w:r>
      <w:proofErr w:type="spellEnd"/>
      <w:r>
        <w:t xml:space="preserve"> </w:t>
      </w:r>
      <w:proofErr w:type="spellStart"/>
      <w:r>
        <w:t>đơn</w:t>
      </w:r>
      <w:bookmarkEnd w:id="58"/>
      <w:proofErr w:type="spellEnd"/>
      <w:r>
        <w:rPr>
          <w:rStyle w:val="apple-tab-span"/>
          <w:b w:val="0"/>
          <w:bCs/>
          <w:color w:val="000000"/>
          <w:sz w:val="28"/>
          <w:szCs w:val="28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8"/>
        <w:gridCol w:w="1646"/>
        <w:gridCol w:w="1314"/>
        <w:gridCol w:w="1023"/>
        <w:gridCol w:w="1108"/>
        <w:gridCol w:w="2221"/>
      </w:tblGrid>
      <w:tr w:rsidR="006522AC" w14:paraId="2A7E4497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FFB80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49E6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Invoid</w:t>
            </w:r>
            <w:proofErr w:type="spellEnd"/>
          </w:p>
        </w:tc>
      </w:tr>
      <w:tr w:rsidR="006522AC" w14:paraId="140F9C01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1A26E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341C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đơn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mua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037BC027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E09FF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68DA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4B986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E279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20B00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CF76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14C3E1B9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873F35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0A016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A189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D9C2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0CCC2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0C64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6522AC" w14:paraId="37B54E3F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B72BB5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48CC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68A55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B397D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F97689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51EA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Thời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lập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đơn</w:t>
            </w:r>
            <w:proofErr w:type="spellEnd"/>
          </w:p>
        </w:tc>
      </w:tr>
      <w:tr w:rsidR="006522AC" w14:paraId="5A64223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87AA77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A3806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ParendId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82D6B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73699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A6BAA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5412D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phụ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29F61C89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817CD5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EE3F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BC2A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8928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9646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3CF7A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056344F4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B17D33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CE7A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0524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92436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0311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D7159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3049338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9000F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641AD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675AD6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4B9A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241E4D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B64D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mãi</w:t>
            </w:r>
            <w:proofErr w:type="spellEnd"/>
          </w:p>
        </w:tc>
      </w:tr>
    </w:tbl>
    <w:p w14:paraId="034B63B8" w14:textId="77777777" w:rsidR="006522AC" w:rsidRDefault="006522AC" w:rsidP="006522AC"/>
    <w:p w14:paraId="7E3D45DC" w14:textId="77777777" w:rsidR="006522AC" w:rsidRDefault="006522AC" w:rsidP="006522AC">
      <w:pPr>
        <w:pStyle w:val="u3"/>
      </w:pPr>
      <w:bookmarkStart w:id="59" w:name="_Toc27420394"/>
      <w:proofErr w:type="spellStart"/>
      <w:r>
        <w:t>Bảng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 w:rsidRPr="00807986">
        <w:t>Học</w:t>
      </w:r>
      <w:bookmarkEnd w:id="59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396"/>
        <w:gridCol w:w="1336"/>
        <w:gridCol w:w="980"/>
        <w:gridCol w:w="1147"/>
        <w:gridCol w:w="2362"/>
      </w:tblGrid>
      <w:tr w:rsidR="006522AC" w14:paraId="034E8D7D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ADF5B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87AD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StudentCourse</w:t>
            </w:r>
            <w:proofErr w:type="spellEnd"/>
          </w:p>
        </w:tc>
      </w:tr>
      <w:tr w:rsidR="006522AC" w14:paraId="3DFB6B97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AB0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2C3BB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69EA862A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5B5BB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A6FD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18EC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E616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C47D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E157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7613FF5C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29F6D6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EF5A1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5F0E5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653C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BA001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A3698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6522AC" w14:paraId="30D3B89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3869EC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48C8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FF26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925D3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DCE2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9C41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5D150E40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5D285C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2316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8E306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3E68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F1C9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9718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5315B91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08EA9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FDA1F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B5FE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A7B8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1D1BE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84ED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Thời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</w:tbl>
    <w:p w14:paraId="036A9488" w14:textId="77777777" w:rsidR="006522AC" w:rsidRDefault="006522AC" w:rsidP="006522AC">
      <w:pPr>
        <w:pStyle w:val="u3"/>
      </w:pPr>
      <w:bookmarkStart w:id="60" w:name="_Toc27420395"/>
      <w:proofErr w:type="spellStart"/>
      <w:r>
        <w:t>Bảng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 w:rsidRPr="00807986">
        <w:t>mãi</w:t>
      </w:r>
      <w:bookmarkEnd w:id="60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0"/>
        <w:gridCol w:w="1646"/>
        <w:gridCol w:w="1380"/>
        <w:gridCol w:w="954"/>
        <w:gridCol w:w="1107"/>
        <w:gridCol w:w="2223"/>
      </w:tblGrid>
      <w:tr w:rsidR="006522AC" w14:paraId="434FA5E4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0CB7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A9EE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Voucher</w:t>
            </w:r>
          </w:p>
        </w:tc>
      </w:tr>
      <w:tr w:rsidR="006522AC" w14:paraId="0C15EDFB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BF3B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1B62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mãi</w:t>
            </w:r>
            <w:proofErr w:type="spellEnd"/>
          </w:p>
        </w:tc>
      </w:tr>
      <w:tr w:rsidR="006522AC" w14:paraId="2E690CD0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77AA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09CCB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FF2CB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471E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3896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6C363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710671A1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D54D1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B93D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2941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8F8A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56CEA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346F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6522AC" w14:paraId="3FAE1922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23004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8CD1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1AC3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7F21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70880C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2006B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đơn</w:t>
            </w:r>
            <w:proofErr w:type="spellEnd"/>
          </w:p>
        </w:tc>
      </w:tr>
      <w:tr w:rsidR="006522AC" w14:paraId="5E9FF6B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6FCDA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F065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Discount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424A6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INTERGER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E6B9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1CBC8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53884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Giá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trị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mãi</w:t>
            </w:r>
            <w:proofErr w:type="spellEnd"/>
          </w:p>
        </w:tc>
      </w:tr>
    </w:tbl>
    <w:p w14:paraId="39C8AC0A" w14:textId="77777777" w:rsidR="006522AC" w:rsidRDefault="006522AC" w:rsidP="006522AC">
      <w:pPr>
        <w:pStyle w:val="u3"/>
      </w:pPr>
      <w:bookmarkStart w:id="61" w:name="_Toc27420396"/>
      <w:proofErr w:type="spellStart"/>
      <w:r>
        <w:t>Bảng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 w:rsidRPr="00807986">
        <w:t>viên</w:t>
      </w:r>
      <w:bookmarkEnd w:id="61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1337"/>
        <w:gridCol w:w="1336"/>
        <w:gridCol w:w="1041"/>
        <w:gridCol w:w="1146"/>
        <w:gridCol w:w="2362"/>
      </w:tblGrid>
      <w:tr w:rsidR="006522AC" w14:paraId="52C2C616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C22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30B5F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Teacher</w:t>
            </w:r>
          </w:p>
        </w:tc>
      </w:tr>
      <w:tr w:rsidR="006522AC" w14:paraId="11E1042A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361AA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9384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giáo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viên</w:t>
            </w:r>
            <w:proofErr w:type="spellEnd"/>
          </w:p>
        </w:tc>
      </w:tr>
      <w:tr w:rsidR="006522AC" w14:paraId="0B52FA52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9893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C1C12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C85B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1648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BBC7E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F190F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0FF0F0FC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59E42C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3314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6E4C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2D08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D5992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1B1D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6522AC" w14:paraId="0A98789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99F88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49EFC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0C18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8CDA8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A7D391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C44C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Họ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đủ</w:t>
            </w:r>
            <w:proofErr w:type="spellEnd"/>
          </w:p>
        </w:tc>
      </w:tr>
      <w:tr w:rsidR="006522AC" w14:paraId="6C36E15E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705F6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8C5E5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0B533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84669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612B4A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C68DB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Giới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tính</w:t>
            </w:r>
            <w:proofErr w:type="spellEnd"/>
          </w:p>
        </w:tc>
      </w:tr>
      <w:tr w:rsidR="006522AC" w14:paraId="0FC6F2F0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0CF15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C51CE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21C8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3CA49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2BDA0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1604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 </w:t>
            </w:r>
          </w:p>
        </w:tc>
      </w:tr>
      <w:tr w:rsidR="006522AC" w14:paraId="66FDF745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6299AF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EA6C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407F06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5F08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87135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BF11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Mật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giáo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viên</w:t>
            </w:r>
            <w:proofErr w:type="spellEnd"/>
          </w:p>
        </w:tc>
      </w:tr>
      <w:tr w:rsidR="006522AC" w14:paraId="54C3D2CE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03F712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A41B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26AFB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30C55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0F9928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38BB6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Ngày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523FB02F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7B1541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EB587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ACF4B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5E30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2903A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73EC5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khoản</w:t>
            </w:r>
            <w:proofErr w:type="spellEnd"/>
          </w:p>
        </w:tc>
      </w:tr>
    </w:tbl>
    <w:p w14:paraId="7056D356" w14:textId="77777777" w:rsidR="006522AC" w:rsidRDefault="006522AC" w:rsidP="006522AC"/>
    <w:p w14:paraId="4DF68965" w14:textId="77777777" w:rsidR="006522AC" w:rsidRDefault="006522AC" w:rsidP="006522AC">
      <w:pPr>
        <w:pStyle w:val="u3"/>
      </w:pPr>
      <w:bookmarkStart w:id="62" w:name="_Toc27420397"/>
      <w:proofErr w:type="spellStart"/>
      <w:r>
        <w:t>Bảng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62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1348"/>
        <w:gridCol w:w="1317"/>
        <w:gridCol w:w="969"/>
        <w:gridCol w:w="1130"/>
        <w:gridCol w:w="2497"/>
      </w:tblGrid>
      <w:tr w:rsidR="006522AC" w14:paraId="2C3706E1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01CAF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D47FC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Course</w:t>
            </w:r>
          </w:p>
        </w:tc>
      </w:tr>
      <w:tr w:rsidR="006522AC" w14:paraId="6BE0EE1F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0FBCC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B073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73D5BF17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1C01F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521F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74355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FA1D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61E2A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41A14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0F9440F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10D76E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7D6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8246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7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439B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F816E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6522AC" w14:paraId="3E845BEE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D067E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EE38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TeacherId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C282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8E610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2C133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EB0DF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giáo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viên</w:t>
            </w:r>
            <w:proofErr w:type="spellEnd"/>
          </w:p>
        </w:tc>
      </w:tr>
      <w:tr w:rsidR="006522AC" w14:paraId="0B908CFF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79C23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DF36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Price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2EDC6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B3C0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AD11A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C4B63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Giá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tiền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68D1D9BF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7DBAB9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712BD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CA34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00235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58D749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7F01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55C75A4B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7437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6372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F80F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43E98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30A21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887A4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Cấp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209B063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FD61F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264C2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IsFree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4A62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A5DC4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01B5DD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AC02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tính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tiền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hoặc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miễn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phí</w:t>
            </w:r>
            <w:proofErr w:type="spellEnd"/>
          </w:p>
        </w:tc>
      </w:tr>
    </w:tbl>
    <w:p w14:paraId="69986778" w14:textId="77777777" w:rsidR="00FB1890" w:rsidRDefault="00FB1890" w:rsidP="00FB1890">
      <w:pPr>
        <w:pStyle w:val="u3"/>
      </w:pPr>
      <w:bookmarkStart w:id="63" w:name="_Toc27420398"/>
      <w:proofErr w:type="spellStart"/>
      <w:r>
        <w:t>Bảng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bookmarkEnd w:id="63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326"/>
        <w:gridCol w:w="1341"/>
        <w:gridCol w:w="986"/>
        <w:gridCol w:w="1155"/>
        <w:gridCol w:w="2395"/>
      </w:tblGrid>
      <w:tr w:rsidR="00FB1890" w14:paraId="67CBE3BA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65E1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1500C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LessionCourse</w:t>
            </w:r>
            <w:proofErr w:type="spellEnd"/>
          </w:p>
        </w:tc>
      </w:tr>
      <w:tr w:rsidR="00FB1890" w14:paraId="02D89EB9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C461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8B87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giảng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trong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FB1890" w14:paraId="76AE79E6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DC04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5351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1812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A5776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E3CBB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BA46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745E01C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876A23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F84A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1B10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40F44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E8B52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AF6E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68DAE7C4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775303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86F9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9D8AA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DC4B1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9437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EEA9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39D7994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A3188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4AF46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E6CD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F1EC5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3971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8725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FB1890" w14:paraId="3E774BF0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FDD36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761EB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5DC0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6C83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ADCDC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7D4B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</w:tbl>
    <w:p w14:paraId="01A91487" w14:textId="77777777" w:rsidR="00FB1890" w:rsidRDefault="00FB1890" w:rsidP="00FB1890">
      <w:pPr>
        <w:pStyle w:val="u3"/>
      </w:pPr>
      <w:bookmarkStart w:id="64" w:name="_Toc27420399"/>
      <w:proofErr w:type="spellStart"/>
      <w:r>
        <w:t>Bảng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 w:rsidRPr="00807986">
        <w:t>giảng</w:t>
      </w:r>
      <w:bookmarkEnd w:id="64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1543"/>
        <w:gridCol w:w="1317"/>
        <w:gridCol w:w="969"/>
        <w:gridCol w:w="1130"/>
        <w:gridCol w:w="2299"/>
      </w:tblGrid>
      <w:tr w:rsidR="00FB1890" w14:paraId="42A7DB5E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85267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11EC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Lesson</w:t>
            </w:r>
          </w:p>
        </w:tc>
      </w:tr>
      <w:tr w:rsidR="00FB1890" w14:paraId="6B774138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77BC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3E72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giảng</w:t>
            </w:r>
            <w:proofErr w:type="spellEnd"/>
          </w:p>
        </w:tc>
      </w:tr>
      <w:tr w:rsidR="00FB1890" w14:paraId="019778C1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0DE5D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6997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2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07223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7EFA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72579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4CC4DA64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00345E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5D31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FEFA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F90CF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72536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F5F50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7FE853AB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FAFC8E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79F5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8989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B26D0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0CE09D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1A4B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giảng</w:t>
            </w:r>
            <w:proofErr w:type="spellEnd"/>
          </w:p>
        </w:tc>
      </w:tr>
      <w:tr w:rsidR="00FB1890" w14:paraId="61C6D03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ED5DD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BF33D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LessonVideo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372B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4297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76F43F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4FC1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giảng</w:t>
            </w:r>
            <w:proofErr w:type="spellEnd"/>
          </w:p>
        </w:tc>
      </w:tr>
      <w:tr w:rsidR="00FB1890" w14:paraId="2D567F5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2EEF74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4F95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FDCA3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44148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513E6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69650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Cấp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FB1890" w14:paraId="1F54E08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60CBF4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D402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141E2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6425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B1072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7291E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giảng</w:t>
            </w:r>
            <w:proofErr w:type="spellEnd"/>
          </w:p>
        </w:tc>
      </w:tr>
    </w:tbl>
    <w:p w14:paraId="16367410" w14:textId="77777777" w:rsidR="00FB1890" w:rsidRDefault="00FB1890" w:rsidP="00FB1890">
      <w:pPr>
        <w:pStyle w:val="u3"/>
      </w:pPr>
      <w:bookmarkStart w:id="65" w:name="_Toc27420400"/>
      <w:proofErr w:type="spellStart"/>
      <w:r>
        <w:t>Bảng</w:t>
      </w:r>
      <w:proofErr w:type="spellEnd"/>
      <w:r>
        <w:t xml:space="preserve"> </w:t>
      </w:r>
      <w:proofErr w:type="spellStart"/>
      <w:r w:rsidRPr="00807986">
        <w:t>câu</w:t>
      </w:r>
      <w:proofErr w:type="spellEnd"/>
      <w:r>
        <w:t xml:space="preserve"> </w:t>
      </w:r>
      <w:proofErr w:type="spellStart"/>
      <w:r>
        <w:t>hỏi</w:t>
      </w:r>
      <w:bookmarkEnd w:id="6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1A8CA1C9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0F353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89F8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Question</w:t>
            </w:r>
          </w:p>
        </w:tc>
      </w:tr>
      <w:tr w:rsidR="00FB1890" w14:paraId="1DA1D09F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27682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D3424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trong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FB1890" w14:paraId="1EB535F8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CD13C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D16C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FCDC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6EE7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571F8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613ED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34C7E915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E43FD7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71DF4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FFEF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4FE7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1389B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784A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7F3A350C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45A73D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DBC7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4952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F9A95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1673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153D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  <w:tr w:rsidR="00FB1890" w14:paraId="1B88592A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11FFC6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8E36D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LoCId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B470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3FA3D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7E3F7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55541B" w14:textId="77777777" w:rsidR="00FB1890" w:rsidRDefault="00FB1890" w:rsidP="00C34BA4"/>
        </w:tc>
      </w:tr>
      <w:tr w:rsidR="00FB1890" w14:paraId="0A88E0D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D1736D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60E4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E0F3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B440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E2C58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67F75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</w:tbl>
    <w:p w14:paraId="40261A81" w14:textId="77777777" w:rsidR="00FB1890" w:rsidRDefault="00FB1890" w:rsidP="00FB1890">
      <w:pPr>
        <w:pStyle w:val="u3"/>
      </w:pPr>
      <w:bookmarkStart w:id="66" w:name="_Toc27420401"/>
      <w:proofErr w:type="spellStart"/>
      <w:r>
        <w:t>Bảng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 w:rsidRPr="00807986">
        <w:t>hỏi</w:t>
      </w:r>
      <w:bookmarkEnd w:id="66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1334"/>
        <w:gridCol w:w="1340"/>
        <w:gridCol w:w="986"/>
        <w:gridCol w:w="1153"/>
        <w:gridCol w:w="2392"/>
      </w:tblGrid>
      <w:tr w:rsidR="00FB1890" w14:paraId="5986E8B2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3998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B4F77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Question</w:t>
            </w:r>
          </w:p>
        </w:tc>
      </w:tr>
      <w:tr w:rsidR="00FB1890" w14:paraId="234AD4A1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99EBA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22A3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  <w:tr w:rsidR="00FB1890" w14:paraId="4D1D7699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BEB0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030F8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8890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2DFEE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9B01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04AAE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41821D40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5BB022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80FF6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D3511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DB839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53878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8319C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31AA8C1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8EE40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EA7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D7893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B79604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2D02C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F9151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  <w:tr w:rsidR="00FB1890" w14:paraId="4E6D7B89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D1070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FCA0D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2E6D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4FA42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9F770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765A2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Loại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  <w:tr w:rsidR="00FB1890" w14:paraId="6F00196C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2909CA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696E1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B21F4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7EC3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D137B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11CF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FB1890" w14:paraId="05C1341E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DC3633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18270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418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7D50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42020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B1100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Khối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FB1890" w14:paraId="2FC34802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911BA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29FA9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7E590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2A3EF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EEA25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29418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</w:p>
        </w:tc>
      </w:tr>
    </w:tbl>
    <w:p w14:paraId="71AE5382" w14:textId="77777777" w:rsidR="00FB1890" w:rsidRDefault="00FB1890" w:rsidP="00FB1890"/>
    <w:p w14:paraId="47C699D0" w14:textId="77777777" w:rsidR="00FB1890" w:rsidRDefault="00FB1890" w:rsidP="00FB1890">
      <w:pPr>
        <w:pStyle w:val="u3"/>
      </w:pPr>
      <w:bookmarkStart w:id="67" w:name="_Toc27420402"/>
      <w:proofErr w:type="spellStart"/>
      <w:r>
        <w:t>Bảng</w:t>
      </w:r>
      <w:proofErr w:type="spellEnd"/>
      <w:r>
        <w:t xml:space="preserve"> </w:t>
      </w:r>
      <w:proofErr w:type="spellStart"/>
      <w:r w:rsidRPr="00807986"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bookmarkEnd w:id="67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7956506D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7968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B9D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Anser</w:t>
            </w:r>
            <w:proofErr w:type="spellEnd"/>
          </w:p>
        </w:tc>
      </w:tr>
      <w:tr w:rsidR="00FB1890" w14:paraId="5305F34D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586D1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D0E9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lời</w:t>
            </w:r>
            <w:proofErr w:type="spellEnd"/>
          </w:p>
        </w:tc>
      </w:tr>
      <w:tr w:rsidR="00FB1890" w14:paraId="1701F92C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3A43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FCA9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CD3C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67FE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1549E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141B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0288F41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C0C69B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FF5F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DAB28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0DE8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65E57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FF86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6C7C3F8B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8CF13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CF8F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9517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E6FB67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76899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8488A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Nội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dung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lời</w:t>
            </w:r>
            <w:proofErr w:type="spellEnd"/>
          </w:p>
        </w:tc>
      </w:tr>
      <w:tr w:rsidR="00FB1890" w14:paraId="625667D1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EAA82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0368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IsTrue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9029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25D02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FF5FB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A1C2" w14:textId="77777777" w:rsidR="00FB1890" w:rsidRDefault="00FB1890" w:rsidP="00C34BA4"/>
        </w:tc>
      </w:tr>
      <w:tr w:rsidR="00FB1890" w14:paraId="59CD4D9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D99CB0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5CC4A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F14E2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4F0D7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3B6D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B1E1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</w:tbl>
    <w:p w14:paraId="34266469" w14:textId="77777777" w:rsidR="00FB1890" w:rsidRDefault="00FB1890" w:rsidP="00FB1890">
      <w:pPr>
        <w:pStyle w:val="u3"/>
      </w:pPr>
      <w:bookmarkStart w:id="68" w:name="_Toc27420403"/>
      <w:proofErr w:type="spellStart"/>
      <w:r>
        <w:t>Bảng</w:t>
      </w:r>
      <w:proofErr w:type="spellEnd"/>
      <w:r>
        <w:t xml:space="preserve"> </w:t>
      </w:r>
      <w:proofErr w:type="spellStart"/>
      <w:r w:rsidRPr="00807986"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bookmarkEnd w:id="68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1396"/>
        <w:gridCol w:w="1333"/>
        <w:gridCol w:w="976"/>
        <w:gridCol w:w="1139"/>
        <w:gridCol w:w="2392"/>
      </w:tblGrid>
      <w:tr w:rsidR="00FB1890" w14:paraId="7836A4B6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E6DFB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216BF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Test</w:t>
            </w:r>
          </w:p>
        </w:tc>
      </w:tr>
      <w:tr w:rsidR="00FB1890" w14:paraId="6088B4FD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59C1B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A77F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12638895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4369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FEE8D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668F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660A8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AD958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D813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255B1D12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7B6EEF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5B802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4FE39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9AFC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A36E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59C15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02870DCB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76F5AF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BC129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2FB4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EE8E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08AC8C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D0422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06DBAE81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8D1A2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FEDFC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B174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17E32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72B832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112C4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Loại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5391CB0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24C20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F497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StartDate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2D61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B109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F9009F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99A66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Thời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70DEB5AF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6D749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1DDC2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33C0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71AD8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C0D75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D186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Thời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thúc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6DC8BA7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ECDB3C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A34C8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BCF9E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CB87E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298E3A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1EA5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Trang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</w:tbl>
    <w:p w14:paraId="48A6486A" w14:textId="77777777" w:rsidR="00FB1890" w:rsidRDefault="00FB1890" w:rsidP="00FB1890">
      <w:pPr>
        <w:pStyle w:val="u3"/>
      </w:pPr>
      <w:bookmarkStart w:id="69" w:name="_Toc27420404"/>
      <w:proofErr w:type="spellStart"/>
      <w:r>
        <w:t>Bảng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bookmarkEnd w:id="69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4F95AEB6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34D49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D572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TestQuestion</w:t>
            </w:r>
            <w:proofErr w:type="spellEnd"/>
          </w:p>
        </w:tc>
      </w:tr>
      <w:tr w:rsidR="00FB1890" w14:paraId="659FD50B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5C6EC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1DED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0DB626AB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D048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285D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5F6D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CBF04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CE6B0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DAA9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5D9D7E9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6305C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02C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95F7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0238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0074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94E83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2595770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0F37CE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CD3D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B6EE0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6CBC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54CF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76833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56530C8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42666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42159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3D39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84FF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0C55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5EA7A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</w:tbl>
    <w:p w14:paraId="4B14AD46" w14:textId="77777777" w:rsidR="00FB1890" w:rsidRDefault="00FB1890" w:rsidP="00FB1890">
      <w:pPr>
        <w:pStyle w:val="u3"/>
      </w:pPr>
      <w:bookmarkStart w:id="70" w:name="_Toc27420405"/>
      <w:proofErr w:type="spellStart"/>
      <w:r>
        <w:t>Bảng</w:t>
      </w:r>
      <w:proofErr w:type="spellEnd"/>
      <w:r>
        <w:t xml:space="preserve"> </w:t>
      </w:r>
      <w:proofErr w:type="spellStart"/>
      <w:r w:rsidRPr="00807986"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bookmarkEnd w:id="70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1"/>
        <w:gridCol w:w="1399"/>
        <w:gridCol w:w="1329"/>
        <w:gridCol w:w="972"/>
        <w:gridCol w:w="1134"/>
        <w:gridCol w:w="2415"/>
      </w:tblGrid>
      <w:tr w:rsidR="00FB1890" w14:paraId="4A4E8385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8378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876C3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Answer</w:t>
            </w:r>
          </w:p>
        </w:tc>
      </w:tr>
      <w:tr w:rsidR="00FB1890" w14:paraId="6094FB02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8587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lastRenderedPageBreak/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077EB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lời</w:t>
            </w:r>
            <w:proofErr w:type="spellEnd"/>
          </w:p>
        </w:tc>
      </w:tr>
      <w:tr w:rsidR="00FB1890" w14:paraId="581EC519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E755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98368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02A5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16057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DD156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8AE27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51D4209C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7C3011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4CC9C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E69E3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501DD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9578C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4742A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3C762DA2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F3DFC1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DBDC3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9BC91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DC65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2F4CA0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B7F7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Nội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dung</w:t>
            </w:r>
          </w:p>
        </w:tc>
      </w:tr>
      <w:tr w:rsidR="00FB1890" w14:paraId="63417DEA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C1702D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F93D6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Istrue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53DB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0E1A4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40757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A68C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lời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đúng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sai</w:t>
            </w:r>
            <w:proofErr w:type="spellEnd"/>
          </w:p>
        </w:tc>
      </w:tr>
      <w:tr w:rsidR="00FB1890" w14:paraId="080490E2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8876FD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49A0D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AC95F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255F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7A1E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FB840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</w:tbl>
    <w:p w14:paraId="3236D24B" w14:textId="77777777" w:rsidR="00FB1890" w:rsidRDefault="00FB1890" w:rsidP="00FB1890">
      <w:pPr>
        <w:pStyle w:val="u3"/>
      </w:pPr>
      <w:bookmarkStart w:id="71" w:name="_Toc27420406"/>
      <w:proofErr w:type="spellStart"/>
      <w:r>
        <w:t>Bảng</w:t>
      </w:r>
      <w:proofErr w:type="spellEnd"/>
      <w:r>
        <w:t xml:space="preserve"> </w:t>
      </w:r>
      <w:proofErr w:type="spellStart"/>
      <w:r w:rsidRPr="00FB1890">
        <w:t>điểm</w:t>
      </w:r>
      <w:bookmarkEnd w:id="71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348"/>
        <w:gridCol w:w="1339"/>
        <w:gridCol w:w="984"/>
        <w:gridCol w:w="1152"/>
        <w:gridCol w:w="2385"/>
      </w:tblGrid>
      <w:tr w:rsidR="00FB1890" w14:paraId="6DA75A33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2E56D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58C6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TestResult</w:t>
            </w:r>
            <w:proofErr w:type="spellEnd"/>
          </w:p>
        </w:tc>
      </w:tr>
      <w:tr w:rsidR="00FB1890" w14:paraId="3B1E8065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C451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3493F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cuối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</w:p>
        </w:tc>
      </w:tr>
      <w:tr w:rsidR="00FB1890" w14:paraId="45980243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30659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B6A6A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4291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4A0C3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C342D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E7258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34F50AAB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9BAA17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927D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979A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DF29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121D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AB0BE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60832F8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702DC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25895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138DA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2E037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4847E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FBF21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FB1890" w14:paraId="44FCCF4C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31959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B033D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TQId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2788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CBA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10969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6F2574" w14:textId="77777777" w:rsidR="00FB1890" w:rsidRDefault="00FB1890" w:rsidP="00C34BA4"/>
        </w:tc>
      </w:tr>
    </w:tbl>
    <w:p w14:paraId="5D2B76BB" w14:textId="77777777" w:rsidR="006522AC" w:rsidRPr="003D0A03" w:rsidRDefault="006522AC" w:rsidP="003D0A03">
      <w:pPr>
        <w:rPr>
          <w:lang w:eastAsia="en-US" w:bidi="ar-SA"/>
        </w:rPr>
      </w:pPr>
    </w:p>
    <w:p w14:paraId="09ACA236" w14:textId="24569DE3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72" w:name="_Toc25660402"/>
      <w:bookmarkStart w:id="73" w:name="_Toc27420407"/>
      <w:proofErr w:type="spellStart"/>
      <w:r w:rsidRPr="17EA46ED">
        <w:rPr>
          <w:rFonts w:eastAsia="Times New Roman" w:cs="Times New Roman"/>
          <w:lang w:eastAsia="en-US" w:bidi="ar-SA"/>
        </w:rPr>
        <w:lastRenderedPageBreak/>
        <w:t>Mạng</w:t>
      </w:r>
      <w:bookmarkEnd w:id="72"/>
      <w:bookmarkEnd w:id="73"/>
      <w:proofErr w:type="spellEnd"/>
    </w:p>
    <w:p w14:paraId="29F3D792" w14:textId="34D8CCA1" w:rsidR="00300482" w:rsidRPr="00300482" w:rsidRDefault="00596D8C" w:rsidP="00300482">
      <w:pPr>
        <w:rPr>
          <w:lang w:eastAsia="en-US" w:bidi="ar-SA"/>
        </w:rPr>
      </w:pPr>
      <w:r w:rsidRPr="00596D8C">
        <w:rPr>
          <w:noProof/>
          <w:lang w:eastAsia="en-US" w:bidi="ar-SA"/>
        </w:rPr>
        <w:drawing>
          <wp:inline distT="0" distB="0" distL="0" distR="0" wp14:anchorId="7C2F02C5" wp14:editId="758C2BDB">
            <wp:extent cx="5575300" cy="4462780"/>
            <wp:effectExtent l="0" t="0" r="635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Default="17EA46ED" w:rsidP="17EA46ED">
      <w:pPr>
        <w:pStyle w:val="u1"/>
      </w:pPr>
      <w:bookmarkStart w:id="74" w:name="_Toc25660403"/>
      <w:bookmarkStart w:id="75" w:name="_Toc27420408"/>
      <w:proofErr w:type="spellStart"/>
      <w:r w:rsidRPr="17EA46ED">
        <w:rPr>
          <w:rFonts w:eastAsia="Times New Roman" w:cs="Times New Roman"/>
        </w:rPr>
        <w:t>Giám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sát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74"/>
      <w:bookmarkEnd w:id="75"/>
      <w:proofErr w:type="spellEnd"/>
    </w:p>
    <w:p w14:paraId="36610AD8" w14:textId="10D1CC69" w:rsidR="00F45E06" w:rsidRDefault="17EA46ED" w:rsidP="17EA46ED">
      <w:pPr>
        <w:pStyle w:val="u2"/>
      </w:pPr>
      <w:bookmarkStart w:id="76" w:name="_Toc25660404"/>
      <w:bookmarkStart w:id="77" w:name="_Toc27420409"/>
      <w:proofErr w:type="spellStart"/>
      <w:r w:rsidRPr="17EA46ED">
        <w:rPr>
          <w:rFonts w:eastAsia="Times New Roman" w:cs="Times New Roman"/>
        </w:rPr>
        <w:t>Trả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câu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hỏi</w:t>
      </w:r>
      <w:bookmarkEnd w:id="76"/>
      <w:bookmarkEnd w:id="77"/>
      <w:proofErr w:type="spellEnd"/>
    </w:p>
    <w:p w14:paraId="24E1A68B" w14:textId="77777777" w:rsidR="00F42AF9" w:rsidRDefault="00F42AF9" w:rsidP="006913EA">
      <w:pPr>
        <w:pStyle w:val="oancuaDanhsach"/>
        <w:numPr>
          <w:ilvl w:val="0"/>
          <w:numId w:val="8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hàng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yêu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cầu</w:t>
      </w:r>
      <w:proofErr w:type="spellEnd"/>
      <w:r w:rsidRPr="17EA46ED">
        <w:rPr>
          <w:rFonts w:eastAsia="Times New Roman" w:cs="Times New Roman"/>
        </w:rPr>
        <w:t>: “</w:t>
      </w:r>
      <w:proofErr w:type="spellStart"/>
      <w:r w:rsidRPr="17EA46ED">
        <w:rPr>
          <w:rFonts w:eastAsia="Times New Roman" w:cs="Times New Roman"/>
        </w:rPr>
        <w:t>Cần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có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người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làm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việc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trực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tiếp</w:t>
      </w:r>
      <w:proofErr w:type="spellEnd"/>
      <w:r w:rsidRPr="17EA46ED">
        <w:rPr>
          <w:rFonts w:eastAsia="Times New Roman" w:cs="Times New Roman"/>
        </w:rPr>
        <w:t xml:space="preserve"> ở </w:t>
      </w:r>
      <w:proofErr w:type="spellStart"/>
      <w:r w:rsidRPr="17EA46ED">
        <w:rPr>
          <w:rFonts w:eastAsia="Times New Roman" w:cs="Times New Roman"/>
        </w:rPr>
        <w:t>công</w:t>
      </w:r>
      <w:proofErr w:type="spellEnd"/>
      <w:r w:rsidRPr="17EA46ED">
        <w:rPr>
          <w:rFonts w:eastAsia="Times New Roman" w:cs="Times New Roman"/>
        </w:rPr>
        <w:t xml:space="preserve"> ty </w:t>
      </w:r>
      <w:proofErr w:type="spellStart"/>
      <w:r w:rsidRPr="17EA46ED">
        <w:rPr>
          <w:rFonts w:eastAsia="Times New Roman" w:cs="Times New Roman"/>
        </w:rPr>
        <w:t>chúng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tôi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để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tiện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trao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đổi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và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sửa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lỗi</w:t>
      </w:r>
      <w:proofErr w:type="spellEnd"/>
      <w:r w:rsidRPr="17EA46ED">
        <w:rPr>
          <w:rFonts w:eastAsia="Times New Roman" w:cs="Times New Roman"/>
        </w:rPr>
        <w:t>?”.</w:t>
      </w:r>
    </w:p>
    <w:p w14:paraId="7FBEE1F6" w14:textId="77777777" w:rsidR="00F42AF9" w:rsidRPr="00452673" w:rsidRDefault="00F42AF9" w:rsidP="00F42AF9">
      <w:pPr>
        <w:pStyle w:val="oancuaDanhsach"/>
        <w:tabs>
          <w:tab w:val="right" w:leader="dot" w:pos="8780"/>
        </w:tabs>
        <w:ind w:left="720"/>
        <w:jc w:val="left"/>
        <w:rPr>
          <w:rFonts w:eastAsia="Times New Roman" w:cs="Times New Roman"/>
        </w:rPr>
      </w:pPr>
      <w:proofErr w:type="spellStart"/>
      <w:r w:rsidRPr="17EA46ED">
        <w:rPr>
          <w:rFonts w:eastAsia="Times New Roman" w:cs="Times New Roman"/>
        </w:rPr>
        <w:t>Nhóm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quản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thế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nào</w:t>
      </w:r>
      <w:proofErr w:type="spellEnd"/>
      <w:r w:rsidRPr="17EA46ED">
        <w:rPr>
          <w:rFonts w:eastAsia="Times New Roman" w:cs="Times New Roman"/>
        </w:rPr>
        <w:t>: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br/>
      </w:r>
      <w:proofErr w:type="spellStart"/>
      <w:r>
        <w:rPr>
          <w:rFonts w:eastAsia="Times New Roman" w:cs="Times New Roman"/>
        </w:rPr>
        <w:t>Tùy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vào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điều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kiện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nhân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sự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tham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gia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dự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án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nếu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như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số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người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tham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gia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quá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ít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thì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khó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có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thể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phân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bố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người</w:t>
      </w:r>
      <w:proofErr w:type="spellEnd"/>
      <w:r>
        <w:rPr>
          <w:rFonts w:eastAsia="Times New Roman" w:cs="Times New Roman"/>
        </w:rPr>
        <w:t xml:space="preserve"> qua </w:t>
      </w:r>
      <w:proofErr w:type="spellStart"/>
      <w:r>
        <w:rPr>
          <w:rFonts w:eastAsia="Times New Roman" w:cs="Times New Roman"/>
        </w:rPr>
        <w:t>làm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việc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trực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tiếp</w:t>
      </w:r>
      <w:proofErr w:type="spellEnd"/>
      <w:r>
        <w:rPr>
          <w:rFonts w:eastAsia="Times New Roman" w:cs="Times New Roman"/>
        </w:rPr>
        <w:t xml:space="preserve"> ở </w:t>
      </w:r>
      <w:proofErr w:type="spellStart"/>
      <w:r>
        <w:rPr>
          <w:rFonts w:eastAsia="Times New Roman" w:cs="Times New Roman"/>
        </w:rPr>
        <w:t>công</w:t>
      </w:r>
      <w:proofErr w:type="spellEnd"/>
      <w:r>
        <w:rPr>
          <w:rFonts w:eastAsia="Times New Roman" w:cs="Times New Roman"/>
        </w:rPr>
        <w:t xml:space="preserve"> ty, </w:t>
      </w:r>
      <w:proofErr w:type="spellStart"/>
      <w:r>
        <w:rPr>
          <w:rFonts w:eastAsia="Times New Roman" w:cs="Times New Roman"/>
        </w:rPr>
        <w:t>ngoài</w:t>
      </w:r>
      <w:proofErr w:type="spellEnd"/>
      <w:r>
        <w:rPr>
          <w:rFonts w:eastAsia="Times New Roman" w:cs="Times New Roman"/>
        </w:rPr>
        <w:t xml:space="preserve"> ra chi </w:t>
      </w:r>
      <w:proofErr w:type="spellStart"/>
      <w:r>
        <w:rPr>
          <w:rFonts w:eastAsia="Times New Roman" w:cs="Times New Roman"/>
        </w:rPr>
        <w:t>phí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thời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gian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lại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cũng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ảnh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hưởng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không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nhỏ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đến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vấn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đề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này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Nếu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như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gặp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khó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khăn</w:t>
      </w:r>
      <w:proofErr w:type="spellEnd"/>
      <w:r>
        <w:rPr>
          <w:rFonts w:eastAsia="Times New Roman" w:cs="Times New Roman"/>
        </w:rPr>
        <w:t xml:space="preserve"> ở </w:t>
      </w:r>
      <w:proofErr w:type="spellStart"/>
      <w:r>
        <w:rPr>
          <w:rFonts w:eastAsia="Times New Roman" w:cs="Times New Roman"/>
        </w:rPr>
        <w:t>vấn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đề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như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trên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thì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mình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có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thể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nói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rõ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với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bên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khách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hàng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để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họ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thông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cảm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thay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vì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việc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làm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việc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trực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tiếp</w:t>
      </w:r>
      <w:proofErr w:type="spellEnd"/>
      <w:r>
        <w:rPr>
          <w:rFonts w:eastAsia="Times New Roman" w:cs="Times New Roman"/>
        </w:rPr>
        <w:t xml:space="preserve"> ở </w:t>
      </w:r>
      <w:proofErr w:type="spellStart"/>
      <w:r>
        <w:rPr>
          <w:rFonts w:eastAsia="Times New Roman" w:cs="Times New Roman"/>
        </w:rPr>
        <w:t>công</w:t>
      </w:r>
      <w:proofErr w:type="spellEnd"/>
      <w:r>
        <w:rPr>
          <w:rFonts w:eastAsia="Times New Roman" w:cs="Times New Roman"/>
        </w:rPr>
        <w:t xml:space="preserve"> ty </w:t>
      </w:r>
      <w:proofErr w:type="spellStart"/>
      <w:r>
        <w:rPr>
          <w:rFonts w:eastAsia="Times New Roman" w:cs="Times New Roman"/>
        </w:rPr>
        <w:t>thì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mình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có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thể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làm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việc</w:t>
      </w:r>
      <w:proofErr w:type="spellEnd"/>
      <w:r>
        <w:rPr>
          <w:rFonts w:eastAsia="Times New Roman" w:cs="Times New Roman"/>
        </w:rPr>
        <w:t xml:space="preserve"> qua facetime hay </w:t>
      </w:r>
      <w:proofErr w:type="spellStart"/>
      <w:r>
        <w:rPr>
          <w:rFonts w:eastAsia="Times New Roman" w:cs="Times New Roman"/>
        </w:rPr>
        <w:t>dùng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các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công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cụ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điều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khiển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máy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tính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từ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xa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như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teamviewer</w:t>
      </w:r>
      <w:proofErr w:type="spellEnd"/>
      <w:r>
        <w:rPr>
          <w:rFonts w:eastAsia="Times New Roman" w:cs="Times New Roman"/>
        </w:rPr>
        <w:t>.</w:t>
      </w:r>
    </w:p>
    <w:p w14:paraId="58EF8570" w14:textId="77777777" w:rsidR="00F42AF9" w:rsidRDefault="00F42AF9" w:rsidP="006913EA">
      <w:pPr>
        <w:pStyle w:val="oancuaDanhsach"/>
        <w:numPr>
          <w:ilvl w:val="0"/>
          <w:numId w:val="8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hàng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yêu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cầu</w:t>
      </w:r>
      <w:proofErr w:type="spellEnd"/>
      <w:r w:rsidRPr="17EA46ED">
        <w:rPr>
          <w:rFonts w:eastAsia="Times New Roman" w:cs="Times New Roman"/>
        </w:rPr>
        <w:t xml:space="preserve">: “Oh. </w:t>
      </w:r>
      <w:proofErr w:type="spellStart"/>
      <w:r w:rsidRPr="17EA46ED">
        <w:rPr>
          <w:rFonts w:eastAsia="Times New Roman" w:cs="Times New Roman"/>
        </w:rPr>
        <w:t>Xếp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chúng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tôi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sử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dụng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máy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tính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cài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hệ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điều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hành</w:t>
      </w:r>
      <w:proofErr w:type="spellEnd"/>
      <w:r w:rsidRPr="17EA46ED">
        <w:rPr>
          <w:rFonts w:eastAsia="Times New Roman" w:cs="Times New Roman"/>
        </w:rPr>
        <w:t xml:space="preserve"> Windows 95 </w:t>
      </w:r>
      <w:proofErr w:type="spellStart"/>
      <w:r w:rsidRPr="17EA46ED">
        <w:rPr>
          <w:rFonts w:eastAsia="Times New Roman" w:cs="Times New Roman"/>
        </w:rPr>
        <w:t>cơ</w:t>
      </w:r>
      <w:proofErr w:type="spellEnd"/>
      <w:r w:rsidRPr="17EA46ED">
        <w:rPr>
          <w:rFonts w:eastAsia="Times New Roman" w:cs="Times New Roman"/>
        </w:rPr>
        <w:t xml:space="preserve">. </w:t>
      </w:r>
      <w:proofErr w:type="spellStart"/>
      <w:r w:rsidRPr="17EA46ED">
        <w:rPr>
          <w:rFonts w:eastAsia="Times New Roman" w:cs="Times New Roman"/>
        </w:rPr>
        <w:t>Liệu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phần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mềm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này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phải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chạy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đấy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nhé</w:t>
      </w:r>
      <w:proofErr w:type="spellEnd"/>
      <w:r w:rsidRPr="17EA46ED">
        <w:rPr>
          <w:rFonts w:eastAsia="Times New Roman" w:cs="Times New Roman"/>
        </w:rPr>
        <w:t xml:space="preserve">. </w:t>
      </w:r>
      <w:proofErr w:type="spellStart"/>
      <w:r w:rsidRPr="17EA46ED">
        <w:rPr>
          <w:rFonts w:eastAsia="Times New Roman" w:cs="Times New Roman"/>
        </w:rPr>
        <w:t>Ông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mới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là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người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duyệt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cái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này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đấy</w:t>
      </w:r>
      <w:proofErr w:type="spellEnd"/>
      <w:r w:rsidRPr="17EA46ED">
        <w:rPr>
          <w:rFonts w:eastAsia="Times New Roman" w:cs="Times New Roman"/>
        </w:rPr>
        <w:t>”.</w:t>
      </w:r>
    </w:p>
    <w:p w14:paraId="77DF0941" w14:textId="77777777" w:rsidR="00F42AF9" w:rsidRPr="002C77C4" w:rsidRDefault="00F42AF9" w:rsidP="00F42AF9">
      <w:pPr>
        <w:pStyle w:val="oancuaDanhsach"/>
        <w:tabs>
          <w:tab w:val="right" w:leader="dot" w:pos="8780"/>
        </w:tabs>
        <w:ind w:left="720"/>
        <w:jc w:val="left"/>
        <w:rPr>
          <w:rFonts w:eastAsia="Times New Roman" w:cs="Times New Roman"/>
        </w:rPr>
      </w:pPr>
      <w:proofErr w:type="spellStart"/>
      <w:r w:rsidRPr="17EA46ED">
        <w:rPr>
          <w:rFonts w:eastAsia="Times New Roman" w:cs="Times New Roman"/>
        </w:rPr>
        <w:t>Nhóm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quản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thế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nào</w:t>
      </w:r>
      <w:proofErr w:type="spellEnd"/>
      <w:r w:rsidRPr="17EA46ED">
        <w:rPr>
          <w:rFonts w:eastAsia="Times New Roman" w:cs="Times New Roman"/>
        </w:rPr>
        <w:t>:</w:t>
      </w:r>
      <w:r>
        <w:rPr>
          <w:rFonts w:eastAsia="Times New Roman" w:cs="Times New Roman"/>
        </w:rPr>
        <w:t xml:space="preserve"> Ok. </w:t>
      </w:r>
      <w:proofErr w:type="spellStart"/>
      <w:r>
        <w:rPr>
          <w:rFonts w:eastAsia="Times New Roman" w:cs="Times New Roman"/>
        </w:rPr>
        <w:t>Nhất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định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rồi</w:t>
      </w:r>
      <w:proofErr w:type="spellEnd"/>
      <w:r>
        <w:rPr>
          <w:rFonts w:eastAsia="Times New Roman" w:cs="Times New Roman"/>
        </w:rPr>
        <w:br/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hay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con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và</w:t>
      </w:r>
      <w:proofErr w:type="spellEnd"/>
      <w:r>
        <w:t xml:space="preserve"> test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lastRenderedPageBreak/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mượt</w:t>
      </w:r>
      <w:proofErr w:type="spellEnd"/>
      <w:r>
        <w:t>.</w:t>
      </w:r>
    </w:p>
    <w:p w14:paraId="4272EE36" w14:textId="77777777" w:rsidR="00F42AF9" w:rsidRDefault="00F42AF9" w:rsidP="006913EA">
      <w:pPr>
        <w:pStyle w:val="oancuaDanhsach"/>
        <w:numPr>
          <w:ilvl w:val="0"/>
          <w:numId w:val="8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hàng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yêu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cầu</w:t>
      </w:r>
      <w:proofErr w:type="spellEnd"/>
      <w:r w:rsidRPr="17EA46ED">
        <w:rPr>
          <w:rFonts w:eastAsia="Times New Roman" w:cs="Times New Roman"/>
        </w:rPr>
        <w:t>: “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phát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triển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phần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mềm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này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giá</w:t>
      </w:r>
      <w:proofErr w:type="spellEnd"/>
      <w:r w:rsidRPr="17EA46ED">
        <w:rPr>
          <w:rFonts w:eastAsia="Times New Roman" w:cs="Times New Roman"/>
        </w:rPr>
        <w:t xml:space="preserve"> 100 </w:t>
      </w:r>
      <w:proofErr w:type="spellStart"/>
      <w:r w:rsidRPr="17EA46ED">
        <w:rPr>
          <w:rFonts w:eastAsia="Times New Roman" w:cs="Times New Roman"/>
        </w:rPr>
        <w:t>triệu</w:t>
      </w:r>
      <w:proofErr w:type="spellEnd"/>
      <w:r w:rsidRPr="17EA46ED">
        <w:rPr>
          <w:rFonts w:eastAsia="Times New Roman" w:cs="Times New Roman"/>
        </w:rPr>
        <w:t xml:space="preserve">. </w:t>
      </w:r>
      <w:proofErr w:type="spellStart"/>
      <w:r w:rsidRPr="17EA46ED">
        <w:rPr>
          <w:rFonts w:eastAsia="Times New Roman" w:cs="Times New Roman"/>
        </w:rPr>
        <w:t>Giá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này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có</w:t>
      </w:r>
      <w:proofErr w:type="spellEnd"/>
      <w:r w:rsidRPr="17EA46ED">
        <w:rPr>
          <w:rFonts w:eastAsia="Times New Roman" w:cs="Times New Roman"/>
        </w:rPr>
        <w:t xml:space="preserve"> bao </w:t>
      </w:r>
      <w:proofErr w:type="spellStart"/>
      <w:r w:rsidRPr="17EA46ED">
        <w:rPr>
          <w:rFonts w:eastAsia="Times New Roman" w:cs="Times New Roman"/>
        </w:rPr>
        <w:t>gồm</w:t>
      </w:r>
      <w:proofErr w:type="spellEnd"/>
      <w:r w:rsidRPr="17EA46ED">
        <w:rPr>
          <w:rFonts w:eastAsia="Times New Roman" w:cs="Times New Roman"/>
        </w:rPr>
        <w:t xml:space="preserve"> VAT hay </w:t>
      </w:r>
      <w:proofErr w:type="spellStart"/>
      <w:r w:rsidRPr="17EA46ED">
        <w:rPr>
          <w:rFonts w:eastAsia="Times New Roman" w:cs="Times New Roman"/>
        </w:rPr>
        <w:t>không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nhỉ</w:t>
      </w:r>
      <w:proofErr w:type="spellEnd"/>
      <w:r w:rsidRPr="17EA46ED">
        <w:rPr>
          <w:rFonts w:eastAsia="Times New Roman" w:cs="Times New Roman"/>
        </w:rPr>
        <w:t xml:space="preserve">? </w:t>
      </w:r>
      <w:proofErr w:type="spellStart"/>
      <w:r w:rsidRPr="17EA46ED">
        <w:rPr>
          <w:rFonts w:eastAsia="Times New Roman" w:cs="Times New Roman"/>
        </w:rPr>
        <w:t>Giá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cụ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thể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cho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tình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huống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có</w:t>
      </w:r>
      <w:proofErr w:type="spellEnd"/>
      <w:r w:rsidRPr="17EA46ED">
        <w:rPr>
          <w:rFonts w:eastAsia="Times New Roman" w:cs="Times New Roman"/>
        </w:rPr>
        <w:t xml:space="preserve"> VAT </w:t>
      </w:r>
      <w:proofErr w:type="spellStart"/>
      <w:r w:rsidRPr="17EA46ED">
        <w:rPr>
          <w:rFonts w:eastAsia="Times New Roman" w:cs="Times New Roman"/>
        </w:rPr>
        <w:t>và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không</w:t>
      </w:r>
      <w:proofErr w:type="spellEnd"/>
      <w:r w:rsidRPr="17EA46ED">
        <w:rPr>
          <w:rFonts w:eastAsia="Times New Roman" w:cs="Times New Roman"/>
        </w:rPr>
        <w:t xml:space="preserve"> VAT </w:t>
      </w:r>
      <w:proofErr w:type="spellStart"/>
      <w:r w:rsidRPr="17EA46ED">
        <w:rPr>
          <w:rFonts w:eastAsia="Times New Roman" w:cs="Times New Roman"/>
        </w:rPr>
        <w:t>là</w:t>
      </w:r>
      <w:proofErr w:type="spellEnd"/>
      <w:r w:rsidRPr="17EA46ED">
        <w:rPr>
          <w:rFonts w:eastAsia="Times New Roman" w:cs="Times New Roman"/>
        </w:rPr>
        <w:t xml:space="preserve"> bao </w:t>
      </w:r>
      <w:proofErr w:type="spellStart"/>
      <w:r w:rsidRPr="17EA46ED">
        <w:rPr>
          <w:rFonts w:eastAsia="Times New Roman" w:cs="Times New Roman"/>
        </w:rPr>
        <w:t>nhiêu</w:t>
      </w:r>
      <w:proofErr w:type="spellEnd"/>
      <w:r w:rsidRPr="17EA46ED">
        <w:rPr>
          <w:rFonts w:eastAsia="Times New Roman" w:cs="Times New Roman"/>
        </w:rPr>
        <w:t>?”</w:t>
      </w:r>
    </w:p>
    <w:p w14:paraId="09CB4D98" w14:textId="4E296129" w:rsidR="00460E60" w:rsidRPr="003A3FFF" w:rsidRDefault="00F42AF9" w:rsidP="00F42AF9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proofErr w:type="spellStart"/>
      <w:r w:rsidRPr="17EA46ED">
        <w:rPr>
          <w:rFonts w:eastAsia="Times New Roman" w:cs="Times New Roman"/>
        </w:rPr>
        <w:t>Nhóm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quản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thế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nào</w:t>
      </w:r>
      <w:proofErr w:type="spellEnd"/>
      <w:r>
        <w:rPr>
          <w:rFonts w:eastAsia="Times New Roman" w:cs="Times New Roman"/>
        </w:rPr>
        <w:t xml:space="preserve"> ?</w:t>
      </w:r>
      <w:proofErr w:type="gramEnd"/>
    </w:p>
    <w:p w14:paraId="46C3CD65" w14:textId="51F65BDC" w:rsidR="005E2D65" w:rsidRDefault="17EA46ED" w:rsidP="17EA46ED">
      <w:pPr>
        <w:pStyle w:val="u1"/>
      </w:pPr>
      <w:bookmarkStart w:id="78" w:name="_Toc25660405"/>
      <w:bookmarkStart w:id="79" w:name="_Toc27420410"/>
      <w:proofErr w:type="spellStart"/>
      <w:r w:rsidRPr="17EA46ED">
        <w:rPr>
          <w:rFonts w:eastAsia="Times New Roman" w:cs="Times New Roman"/>
        </w:rPr>
        <w:t>Đóng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78"/>
      <w:bookmarkEnd w:id="79"/>
      <w:proofErr w:type="spellEnd"/>
    </w:p>
    <w:p w14:paraId="6CD045D2" w14:textId="45570D4B" w:rsidR="005E2D65" w:rsidRDefault="17EA46ED" w:rsidP="17EA46ED">
      <w:pPr>
        <w:rPr>
          <w:rFonts w:eastAsia="Times New Roman" w:cs="Times New Roman"/>
        </w:rPr>
      </w:pPr>
      <w:proofErr w:type="spellStart"/>
      <w:r w:rsidRPr="17EA46ED">
        <w:rPr>
          <w:rFonts w:eastAsia="Times New Roman" w:cs="Times New Roman"/>
        </w:rPr>
        <w:t>Thực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hiện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các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kê</w:t>
      </w:r>
      <w:proofErr w:type="spellEnd"/>
    </w:p>
    <w:p w14:paraId="37A5DC86" w14:textId="03D73393" w:rsidR="008E6AE9" w:rsidRPr="00D1020B" w:rsidRDefault="17EA46ED" w:rsidP="17EA46ED">
      <w:pPr>
        <w:pStyle w:val="u2"/>
      </w:pPr>
      <w:bookmarkStart w:id="80" w:name="_Toc25660406"/>
      <w:bookmarkStart w:id="81" w:name="_Toc27420411"/>
      <w:proofErr w:type="spellStart"/>
      <w:r w:rsidRPr="17EA46ED">
        <w:rPr>
          <w:rFonts w:eastAsia="Times New Roman" w:cs="Times New Roman"/>
        </w:rPr>
        <w:t>Quản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nguồn</w:t>
      </w:r>
      <w:bookmarkEnd w:id="80"/>
      <w:bookmarkEnd w:id="81"/>
      <w:proofErr w:type="spellEnd"/>
    </w:p>
    <w:p w14:paraId="727D6E3F" w14:textId="634AB685" w:rsidR="00D1020B" w:rsidRDefault="17EA46ED" w:rsidP="17EA46ED">
      <w:pPr>
        <w:rPr>
          <w:rFonts w:eastAsia="Times New Roman" w:cs="Times New Roman"/>
        </w:rPr>
      </w:pPr>
      <w:proofErr w:type="spellStart"/>
      <w:r w:rsidRPr="17EA46ED">
        <w:rPr>
          <w:rFonts w:eastAsia="Times New Roman" w:cs="Times New Roman"/>
        </w:rPr>
        <w:t>Dựa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trên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các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biểu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đồ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của</w:t>
      </w:r>
      <w:proofErr w:type="spellEnd"/>
      <w:r w:rsidRPr="17EA46ED">
        <w:rPr>
          <w:rFonts w:eastAsia="Times New Roman" w:cs="Times New Roman"/>
        </w:rPr>
        <w:t xml:space="preserve"> Git, </w:t>
      </w:r>
      <w:proofErr w:type="spellStart"/>
      <w:r w:rsidRPr="17EA46ED">
        <w:rPr>
          <w:rFonts w:eastAsia="Times New Roman" w:cs="Times New Roman"/>
        </w:rPr>
        <w:t>hoặc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các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công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cụ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phân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tích</w:t>
      </w:r>
      <w:proofErr w:type="spellEnd"/>
      <w:r w:rsidRPr="17EA46ED">
        <w:rPr>
          <w:rFonts w:eastAsia="Times New Roman" w:cs="Times New Roman"/>
        </w:rPr>
        <w:t xml:space="preserve"> code, </w:t>
      </w:r>
      <w:proofErr w:type="spellStart"/>
      <w:r w:rsidRPr="17EA46ED">
        <w:rPr>
          <w:rFonts w:eastAsia="Times New Roman" w:cs="Times New Roman"/>
        </w:rPr>
        <w:t>xuất</w:t>
      </w:r>
      <w:proofErr w:type="spellEnd"/>
      <w:r w:rsidRPr="17EA46ED">
        <w:rPr>
          <w:rFonts w:eastAsia="Times New Roman" w:cs="Times New Roman"/>
        </w:rPr>
        <w:t xml:space="preserve"> ra 3 </w:t>
      </w:r>
      <w:proofErr w:type="spellStart"/>
      <w:r w:rsidRPr="17EA46ED">
        <w:rPr>
          <w:rFonts w:eastAsia="Times New Roman" w:cs="Times New Roman"/>
        </w:rPr>
        <w:t>thông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kê</w:t>
      </w:r>
      <w:proofErr w:type="spellEnd"/>
      <w:r w:rsidRPr="17EA46ED">
        <w:rPr>
          <w:rFonts w:eastAsia="Times New Roman" w:cs="Times New Roman"/>
        </w:rPr>
        <w:t xml:space="preserve">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 </w:t>
      </w:r>
    </w:p>
    <w:p w14:paraId="2E646AEC" w14:textId="70A50CAB" w:rsidR="006A739D" w:rsidRDefault="17EA46ED" w:rsidP="006913EA">
      <w:pPr>
        <w:pStyle w:val="oancuaDanhsach"/>
        <w:numPr>
          <w:ilvl w:val="0"/>
          <w:numId w:val="6"/>
        </w:numPr>
      </w:pPr>
      <w:proofErr w:type="spellStart"/>
      <w:r w:rsidRPr="17EA46ED">
        <w:rPr>
          <w:rFonts w:eastAsia="Times New Roman" w:cs="Times New Roman"/>
        </w:rPr>
        <w:t>Số</w:t>
      </w:r>
      <w:proofErr w:type="spellEnd"/>
      <w:r w:rsidRPr="17EA46ED">
        <w:rPr>
          <w:rFonts w:eastAsia="Times New Roman" w:cs="Times New Roman"/>
        </w:rPr>
        <w:t xml:space="preserve"> commit </w:t>
      </w:r>
      <w:proofErr w:type="spellStart"/>
      <w:r w:rsidRPr="17EA46ED">
        <w:rPr>
          <w:rFonts w:eastAsia="Times New Roman" w:cs="Times New Roman"/>
        </w:rPr>
        <w:t>của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mỗi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người</w:t>
      </w:r>
      <w:proofErr w:type="spellEnd"/>
    </w:p>
    <w:p w14:paraId="06E3DE0E" w14:textId="3A10E2A0" w:rsidR="00DD4BB4" w:rsidRDefault="17EA46ED" w:rsidP="006913EA">
      <w:pPr>
        <w:pStyle w:val="oancuaDanhsach"/>
        <w:numPr>
          <w:ilvl w:val="0"/>
          <w:numId w:val="6"/>
        </w:numPr>
      </w:pPr>
      <w:proofErr w:type="spellStart"/>
      <w:r w:rsidRPr="17EA46ED">
        <w:rPr>
          <w:rFonts w:eastAsia="Times New Roman" w:cs="Times New Roman"/>
        </w:rPr>
        <w:t>Phân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bố</w:t>
      </w:r>
      <w:proofErr w:type="spellEnd"/>
      <w:r w:rsidRPr="17EA46ED">
        <w:rPr>
          <w:rFonts w:eastAsia="Times New Roman" w:cs="Times New Roman"/>
        </w:rPr>
        <w:t xml:space="preserve"> commit </w:t>
      </w:r>
      <w:proofErr w:type="spellStart"/>
      <w:r w:rsidRPr="17EA46ED">
        <w:rPr>
          <w:rFonts w:eastAsia="Times New Roman" w:cs="Times New Roman"/>
        </w:rPr>
        <w:t>của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(</w:t>
      </w:r>
      <w:proofErr w:type="spellStart"/>
      <w:r w:rsidRPr="17EA46ED">
        <w:rPr>
          <w:rFonts w:eastAsia="Times New Roman" w:cs="Times New Roman"/>
        </w:rPr>
        <w:t>sáng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chiều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đêm</w:t>
      </w:r>
      <w:proofErr w:type="spellEnd"/>
      <w:r w:rsidRPr="17EA46ED">
        <w:rPr>
          <w:rFonts w:eastAsia="Times New Roman" w:cs="Times New Roman"/>
        </w:rPr>
        <w:t>…)</w:t>
      </w:r>
    </w:p>
    <w:p w14:paraId="34D2EF2A" w14:textId="3DCBD9A1" w:rsidR="00DD4BB4" w:rsidRDefault="17EA46ED" w:rsidP="006913EA">
      <w:pPr>
        <w:pStyle w:val="oancuaDanhsach"/>
        <w:numPr>
          <w:ilvl w:val="0"/>
          <w:numId w:val="6"/>
        </w:numPr>
      </w:pPr>
      <w:proofErr w:type="spellStart"/>
      <w:r w:rsidRPr="17EA46ED">
        <w:rPr>
          <w:rFonts w:eastAsia="Times New Roman" w:cs="Times New Roman"/>
        </w:rPr>
        <w:t>Số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dòng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lệnh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bị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thay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đổi</w:t>
      </w:r>
      <w:proofErr w:type="spellEnd"/>
    </w:p>
    <w:p w14:paraId="363052BB" w14:textId="77B9D073" w:rsidR="00DC5E3B" w:rsidRDefault="17EA46ED" w:rsidP="006913EA">
      <w:pPr>
        <w:pStyle w:val="oancuaDanhsach"/>
        <w:numPr>
          <w:ilvl w:val="0"/>
          <w:numId w:val="6"/>
        </w:numPr>
      </w:pPr>
      <w:proofErr w:type="spellStart"/>
      <w:r w:rsidRPr="17EA46ED">
        <w:rPr>
          <w:rFonts w:eastAsia="Times New Roman" w:cs="Times New Roman"/>
        </w:rPr>
        <w:t>Sơ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đồ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các</w:t>
      </w:r>
      <w:proofErr w:type="spellEnd"/>
      <w:r w:rsidRPr="17EA46ED">
        <w:rPr>
          <w:rFonts w:eastAsia="Times New Roman" w:cs="Times New Roman"/>
        </w:rPr>
        <w:t xml:space="preserve"> branch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tạo</w:t>
      </w:r>
      <w:proofErr w:type="spellEnd"/>
      <w:r w:rsidRPr="17EA46ED">
        <w:rPr>
          <w:rFonts w:eastAsia="Times New Roman" w:cs="Times New Roman"/>
        </w:rPr>
        <w:t xml:space="preserve"> ra</w:t>
      </w:r>
    </w:p>
    <w:p w14:paraId="658CE6F7" w14:textId="091921DB" w:rsidR="000F7EFC" w:rsidRPr="000F7EFC" w:rsidRDefault="17EA46ED" w:rsidP="006913EA">
      <w:pPr>
        <w:pStyle w:val="oancuaDanhsach"/>
        <w:numPr>
          <w:ilvl w:val="0"/>
          <w:numId w:val="6"/>
        </w:numPr>
      </w:pPr>
      <w:proofErr w:type="spellStart"/>
      <w:r w:rsidRPr="17EA46ED">
        <w:rPr>
          <w:rFonts w:eastAsia="Times New Roman" w:cs="Times New Roman"/>
        </w:rPr>
        <w:t>Số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dòng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lệnh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của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proofErr w:type="spellEnd"/>
    </w:p>
    <w:p w14:paraId="071A5D9D" w14:textId="006A1283" w:rsidR="00D1020B" w:rsidRPr="00D1020B" w:rsidRDefault="17EA46ED" w:rsidP="17EA46ED">
      <w:pPr>
        <w:pStyle w:val="u2"/>
      </w:pPr>
      <w:bookmarkStart w:id="82" w:name="_Toc25660407"/>
      <w:bookmarkStart w:id="83" w:name="_Toc27420412"/>
      <w:proofErr w:type="spellStart"/>
      <w:r w:rsidRPr="17EA46ED">
        <w:rPr>
          <w:rFonts w:eastAsia="Times New Roman" w:cs="Times New Roman"/>
        </w:rPr>
        <w:t>Quản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công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việc</w:t>
      </w:r>
      <w:bookmarkEnd w:id="82"/>
      <w:bookmarkEnd w:id="83"/>
      <w:proofErr w:type="spellEnd"/>
    </w:p>
    <w:p w14:paraId="35E6B112" w14:textId="1C8C6250" w:rsidR="00816042" w:rsidRDefault="17EA46ED" w:rsidP="17EA46ED">
      <w:pPr>
        <w:rPr>
          <w:rFonts w:eastAsia="Times New Roman" w:cs="Times New Roman"/>
        </w:rPr>
      </w:pPr>
      <w:proofErr w:type="spellStart"/>
      <w:r w:rsidRPr="17EA46ED">
        <w:rPr>
          <w:rFonts w:eastAsia="Times New Roman" w:cs="Times New Roman"/>
        </w:rPr>
        <w:t>Dựa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trên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các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biểu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đồ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của</w:t>
      </w:r>
      <w:proofErr w:type="spellEnd"/>
      <w:r w:rsidRPr="17EA46ED">
        <w:rPr>
          <w:rFonts w:eastAsia="Times New Roman" w:cs="Times New Roman"/>
        </w:rPr>
        <w:t xml:space="preserve"> Planner, </w:t>
      </w:r>
      <w:proofErr w:type="spellStart"/>
      <w:r w:rsidRPr="17EA46ED">
        <w:rPr>
          <w:rFonts w:eastAsia="Times New Roman" w:cs="Times New Roman"/>
        </w:rPr>
        <w:t>xuất</w:t>
      </w:r>
      <w:proofErr w:type="spellEnd"/>
      <w:r w:rsidRPr="17EA46ED">
        <w:rPr>
          <w:rFonts w:eastAsia="Times New Roman" w:cs="Times New Roman"/>
        </w:rPr>
        <w:t xml:space="preserve"> ra 2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kê</w:t>
      </w:r>
      <w:proofErr w:type="spellEnd"/>
      <w:r w:rsidRPr="17EA46ED">
        <w:rPr>
          <w:rFonts w:eastAsia="Times New Roman" w:cs="Times New Roman"/>
        </w:rPr>
        <w:t xml:space="preserve">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</w:t>
      </w:r>
    </w:p>
    <w:p w14:paraId="4FB2F80B" w14:textId="223B04FF" w:rsidR="00924FA9" w:rsidRDefault="17EA46ED" w:rsidP="006913EA">
      <w:pPr>
        <w:pStyle w:val="oancuaDanhsach"/>
        <w:numPr>
          <w:ilvl w:val="0"/>
          <w:numId w:val="7"/>
        </w:numPr>
      </w:pPr>
      <w:proofErr w:type="spellStart"/>
      <w:r w:rsidRPr="17EA46ED">
        <w:rPr>
          <w:rFonts w:eastAsia="Times New Roman" w:cs="Times New Roman"/>
        </w:rPr>
        <w:t>Số</w:t>
      </w:r>
      <w:proofErr w:type="spellEnd"/>
      <w:r w:rsidRPr="17EA46ED">
        <w:rPr>
          <w:rFonts w:eastAsia="Times New Roman" w:cs="Times New Roman"/>
        </w:rPr>
        <w:t xml:space="preserve"> task </w:t>
      </w:r>
      <w:proofErr w:type="spellStart"/>
      <w:r w:rsidRPr="17EA46ED">
        <w:rPr>
          <w:rFonts w:eastAsia="Times New Roman" w:cs="Times New Roman"/>
        </w:rPr>
        <w:t>đã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thành</w:t>
      </w:r>
      <w:proofErr w:type="spellEnd"/>
      <w:r w:rsidRPr="17EA46ED">
        <w:rPr>
          <w:rFonts w:eastAsia="Times New Roman" w:cs="Times New Roman"/>
        </w:rPr>
        <w:t xml:space="preserve">, </w:t>
      </w:r>
      <w:proofErr w:type="spellStart"/>
      <w:r w:rsidRPr="17EA46ED">
        <w:rPr>
          <w:rFonts w:eastAsia="Times New Roman" w:cs="Times New Roman"/>
        </w:rPr>
        <w:t>chưa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thành</w:t>
      </w:r>
      <w:proofErr w:type="spellEnd"/>
      <w:r w:rsidRPr="17EA46ED">
        <w:rPr>
          <w:rFonts w:eastAsia="Times New Roman" w:cs="Times New Roman"/>
        </w:rPr>
        <w:t xml:space="preserve">, </w:t>
      </w:r>
      <w:proofErr w:type="spellStart"/>
      <w:r w:rsidRPr="17EA46ED">
        <w:rPr>
          <w:rFonts w:eastAsia="Times New Roman" w:cs="Times New Roman"/>
        </w:rPr>
        <w:t>muộn</w:t>
      </w:r>
      <w:proofErr w:type="spellEnd"/>
      <w:r w:rsidRPr="17EA46ED">
        <w:rPr>
          <w:rFonts w:eastAsia="Times New Roman" w:cs="Times New Roman"/>
        </w:rPr>
        <w:t>…</w:t>
      </w:r>
    </w:p>
    <w:p w14:paraId="4D3B78A3" w14:textId="5926604E" w:rsidR="00720ED8" w:rsidRPr="00F916B8" w:rsidRDefault="17EA46ED" w:rsidP="006913EA">
      <w:pPr>
        <w:pStyle w:val="oancuaDanhsach"/>
        <w:numPr>
          <w:ilvl w:val="0"/>
          <w:numId w:val="7"/>
        </w:numPr>
      </w:pPr>
      <w:proofErr w:type="spellStart"/>
      <w:r w:rsidRPr="17EA46ED">
        <w:rPr>
          <w:rFonts w:eastAsia="Times New Roman" w:cs="Times New Roman"/>
        </w:rPr>
        <w:t>Bố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trí</w:t>
      </w:r>
      <w:proofErr w:type="spellEnd"/>
      <w:r w:rsidRPr="17EA46ED">
        <w:rPr>
          <w:rFonts w:eastAsia="Times New Roman" w:cs="Times New Roman"/>
        </w:rPr>
        <w:t xml:space="preserve"> task </w:t>
      </w:r>
      <w:proofErr w:type="spellStart"/>
      <w:r w:rsidRPr="17EA46ED">
        <w:rPr>
          <w:rFonts w:eastAsia="Times New Roman" w:cs="Times New Roman"/>
        </w:rPr>
        <w:t>theo</w:t>
      </w:r>
      <w:proofErr w:type="spellEnd"/>
      <w:r w:rsidRPr="17EA46ED">
        <w:rPr>
          <w:rFonts w:eastAsia="Times New Roman" w:cs="Times New Roman"/>
        </w:rPr>
        <w:t xml:space="preserve"> Schedule</w:t>
      </w:r>
    </w:p>
    <w:p w14:paraId="01AC2A27" w14:textId="1E92EDB7" w:rsidR="00127A55" w:rsidRDefault="17EA46ED" w:rsidP="17EA46ED">
      <w:pPr>
        <w:pStyle w:val="u1"/>
        <w:rPr>
          <w:lang w:eastAsia="en-US" w:bidi="ar-SA"/>
        </w:rPr>
      </w:pPr>
      <w:bookmarkStart w:id="84" w:name="_Toc25660408"/>
      <w:bookmarkStart w:id="85" w:name="_Toc27420413"/>
      <w:proofErr w:type="spellStart"/>
      <w:r w:rsidRPr="17EA46ED">
        <w:rPr>
          <w:rFonts w:eastAsia="Times New Roman" w:cs="Times New Roman"/>
          <w:lang w:eastAsia="en-US" w:bidi="ar-SA"/>
        </w:rPr>
        <w:t>Danh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mục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tài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liệu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liên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quan</w:t>
      </w:r>
      <w:bookmarkEnd w:id="84"/>
      <w:bookmarkEnd w:id="85"/>
      <w:proofErr w:type="spellEnd"/>
    </w:p>
    <w:p w14:paraId="46BDFD53" w14:textId="77777777" w:rsidR="00127A55" w:rsidRPr="00127A55" w:rsidRDefault="00127A55" w:rsidP="17EA46ED">
      <w:pPr>
        <w:rPr>
          <w:rFonts w:eastAsia="Times New Roman" w:cs="Times New Roman"/>
          <w:lang w:eastAsia="en-US" w:bidi="ar-SA"/>
        </w:rPr>
      </w:pPr>
    </w:p>
    <w:p w14:paraId="7568F996" w14:textId="77777777" w:rsidR="00BC1A91" w:rsidRPr="00BC1A91" w:rsidRDefault="00BC1A91" w:rsidP="17EA46ED">
      <w:pPr>
        <w:rPr>
          <w:rFonts w:eastAsia="Times New Roman" w:cs="Times New Roman"/>
          <w:lang w:eastAsia="en-US" w:bidi="ar-SA"/>
        </w:rPr>
      </w:pPr>
    </w:p>
    <w:p w14:paraId="17965795" w14:textId="77777777" w:rsidR="003F1120" w:rsidRPr="003F1120" w:rsidRDefault="003F1120" w:rsidP="17EA46ED">
      <w:pPr>
        <w:rPr>
          <w:rFonts w:eastAsia="Times New Roman" w:cs="Times New Roman"/>
        </w:rPr>
      </w:pPr>
    </w:p>
    <w:p w14:paraId="11A72B3F" w14:textId="77777777" w:rsidR="00E31DB9" w:rsidRPr="00E31DB9" w:rsidRDefault="00E31DB9" w:rsidP="17EA46ED">
      <w:pPr>
        <w:rPr>
          <w:rFonts w:eastAsia="Times New Roman" w:cs="Times New Roman"/>
        </w:rPr>
      </w:pPr>
    </w:p>
    <w:p w14:paraId="0D15FC20" w14:textId="77777777" w:rsidR="00947316" w:rsidRPr="00947316" w:rsidRDefault="00947316" w:rsidP="17EA46ED">
      <w:pPr>
        <w:rPr>
          <w:rFonts w:eastAsia="Times New Roman" w:cs="Times New Roman"/>
        </w:rPr>
      </w:pPr>
    </w:p>
    <w:p w14:paraId="518B4041" w14:textId="77777777" w:rsidR="00947316" w:rsidRPr="00947316" w:rsidRDefault="00947316" w:rsidP="17EA46ED">
      <w:pPr>
        <w:rPr>
          <w:rFonts w:eastAsia="Times New Roman" w:cs="Times New Roman"/>
        </w:rPr>
      </w:pPr>
    </w:p>
    <w:p w14:paraId="34C4450F" w14:textId="77777777" w:rsidR="001F2E8C" w:rsidRPr="001F2E8C" w:rsidRDefault="001F2E8C" w:rsidP="17EA46ED">
      <w:pPr>
        <w:rPr>
          <w:rFonts w:eastAsia="Times New Roman" w:cs="Times New Roman"/>
        </w:rPr>
      </w:pPr>
    </w:p>
    <w:p w14:paraId="575ADE17" w14:textId="77777777" w:rsidR="00F930E7" w:rsidRPr="00F930E7" w:rsidRDefault="00F930E7" w:rsidP="17EA46ED">
      <w:pPr>
        <w:rPr>
          <w:rFonts w:eastAsia="Times New Roman" w:cs="Times New Roman"/>
        </w:rPr>
      </w:pPr>
    </w:p>
    <w:p w14:paraId="623991CE" w14:textId="77777777" w:rsidR="00F930E7" w:rsidRPr="00F930E7" w:rsidRDefault="00F930E7" w:rsidP="17EA46ED">
      <w:pPr>
        <w:rPr>
          <w:rFonts w:eastAsia="Times New Roman" w:cs="Times New Roman"/>
        </w:rPr>
      </w:pPr>
    </w:p>
    <w:p w14:paraId="1D1E75B6" w14:textId="77777777" w:rsidR="00464FA9" w:rsidRPr="00464FA9" w:rsidRDefault="00464FA9" w:rsidP="17EA46ED">
      <w:pPr>
        <w:rPr>
          <w:rFonts w:eastAsia="Times New Roman" w:cs="Times New Roman"/>
        </w:rPr>
      </w:pPr>
    </w:p>
    <w:p w14:paraId="3E841BC1" w14:textId="77777777" w:rsidR="00464FA9" w:rsidRPr="00464FA9" w:rsidRDefault="00464FA9" w:rsidP="17EA46ED">
      <w:pPr>
        <w:rPr>
          <w:rFonts w:eastAsia="Times New Roman" w:cs="Times New Roman"/>
        </w:rPr>
      </w:pPr>
    </w:p>
    <w:p w14:paraId="275C4079" w14:textId="77777777" w:rsidR="00F16A81" w:rsidRPr="00F16A81" w:rsidRDefault="00F16A81" w:rsidP="17EA46ED">
      <w:pPr>
        <w:rPr>
          <w:rFonts w:eastAsia="Times New Roman" w:cs="Times New Roman"/>
        </w:rPr>
      </w:pPr>
    </w:p>
    <w:p w14:paraId="303DD100" w14:textId="77777777" w:rsidR="00A62F4F" w:rsidRPr="00A62F4F" w:rsidRDefault="00A62F4F" w:rsidP="17EA46ED">
      <w:pPr>
        <w:rPr>
          <w:rFonts w:eastAsia="Times New Roman" w:cs="Times New Roman"/>
        </w:rPr>
      </w:pPr>
    </w:p>
    <w:sectPr w:rsidR="00A62F4F" w:rsidRPr="00A62F4F" w:rsidSect="00DB035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787FEE" w14:textId="77777777" w:rsidR="005C4A1A" w:rsidRDefault="005C4A1A">
      <w:r>
        <w:separator/>
      </w:r>
    </w:p>
    <w:p w14:paraId="23D0B4A4" w14:textId="77777777" w:rsidR="005C4A1A" w:rsidRDefault="005C4A1A"/>
  </w:endnote>
  <w:endnote w:type="continuationSeparator" w:id="0">
    <w:p w14:paraId="009461E0" w14:textId="77777777" w:rsidR="005C4A1A" w:rsidRDefault="005C4A1A">
      <w:r>
        <w:continuationSeparator/>
      </w:r>
    </w:p>
    <w:p w14:paraId="577B6C32" w14:textId="77777777" w:rsidR="005C4A1A" w:rsidRDefault="005C4A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330B32" w:rsidRPr="009A57EC" w:rsidRDefault="00330B32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330B32" w:rsidRPr="00932976" w:rsidRDefault="00330B32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330B32" w:rsidRPr="00932976" w:rsidRDefault="00330B32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330B32" w:rsidRDefault="00330B32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330B32" w:rsidRDefault="00330B32">
    <w:pPr>
      <w:pStyle w:val="Chntrang"/>
      <w:rPr>
        <w:i/>
        <w:color w:val="003366"/>
      </w:rPr>
    </w:pPr>
  </w:p>
  <w:p w14:paraId="2B3DBBFD" w14:textId="77777777" w:rsidR="00330B32" w:rsidRDefault="00330B32">
    <w:pPr>
      <w:pStyle w:val="Chntrang"/>
      <w:rPr>
        <w:i/>
        <w:color w:val="003366"/>
      </w:rPr>
    </w:pPr>
  </w:p>
  <w:p w14:paraId="7A61AF73" w14:textId="77777777" w:rsidR="00330B32" w:rsidRPr="00932976" w:rsidRDefault="00330B32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330B32" w:rsidRDefault="00330B32"/>
  <w:p w14:paraId="7F403060" w14:textId="77777777" w:rsidR="00330B32" w:rsidRDefault="00330B3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330B32" w:rsidRPr="001022FF" w:rsidRDefault="00330B32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330B32" w:rsidRDefault="00330B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11A067" w14:textId="77777777" w:rsidR="005C4A1A" w:rsidRDefault="005C4A1A">
      <w:r>
        <w:separator/>
      </w:r>
    </w:p>
    <w:p w14:paraId="7943498F" w14:textId="77777777" w:rsidR="005C4A1A" w:rsidRDefault="005C4A1A"/>
  </w:footnote>
  <w:footnote w:type="continuationSeparator" w:id="0">
    <w:p w14:paraId="6C5D0AF2" w14:textId="77777777" w:rsidR="005C4A1A" w:rsidRDefault="005C4A1A">
      <w:r>
        <w:continuationSeparator/>
      </w:r>
    </w:p>
    <w:p w14:paraId="4879CC6A" w14:textId="77777777" w:rsidR="005C4A1A" w:rsidRDefault="005C4A1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330B32" w:rsidRPr="009A57EC" w:rsidRDefault="00330B32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330B32" w:rsidRDefault="00330B3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3990FF0A" w:rsidR="00330B32" w:rsidRPr="00AB15C8" w:rsidRDefault="00330B32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06B835FA">
              <wp:simplePos x="0" y="0"/>
              <wp:positionH relativeFrom="margin">
                <wp:posOffset>-741045</wp:posOffset>
              </wp:positionH>
              <wp:positionV relativeFrom="paragraph">
                <wp:posOffset>-241300</wp:posOffset>
              </wp:positionV>
              <wp:extent cx="615950" cy="444500"/>
              <wp:effectExtent l="0" t="0" r="12700" b="1270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5950" cy="4445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56497021" w:rsidR="00330B32" w:rsidRPr="00D51159" w:rsidRDefault="00330B32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67A20EE" wp14:editId="679257EF">
                                <wp:extent cx="431800" cy="350005"/>
                                <wp:effectExtent l="0" t="0" r="6350" b="0"/>
                                <wp:docPr id="15" name="Hình ảnh 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63371" cy="37559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58.35pt;margin-top:-19pt;width:48.5pt;height: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" fillcolor="white [3201]" strokeweight=".5pt">
              <v:textbox>
                <w:txbxContent>
                  <w:p w14:paraId="515FC764" w14:textId="56497021" w:rsidR="00330B32" w:rsidRPr="00D51159" w:rsidRDefault="00330B32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267A20EE" wp14:editId="679257EF">
                          <wp:extent cx="431800" cy="350005"/>
                          <wp:effectExtent l="0" t="0" r="6350" b="0"/>
                          <wp:docPr id="15" name="Hình ảnh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63371" cy="37559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051FF7">
      <w:rPr>
        <w:i/>
        <w:color w:val="C00000"/>
        <w:lang w:eastAsia="ar-SA" w:bidi="ar-SA"/>
      </w:rPr>
      <w:t xml:space="preserve">Website </w:t>
    </w:r>
    <w:proofErr w:type="spellStart"/>
    <w:r w:rsidR="00051FF7">
      <w:rPr>
        <w:i/>
        <w:color w:val="C00000"/>
        <w:lang w:eastAsia="ar-SA" w:bidi="ar-SA"/>
      </w:rPr>
      <w:t>giáo</w:t>
    </w:r>
    <w:proofErr w:type="spellEnd"/>
    <w:r w:rsidR="00051FF7">
      <w:rPr>
        <w:i/>
        <w:color w:val="C00000"/>
        <w:lang w:eastAsia="ar-SA" w:bidi="ar-SA"/>
      </w:rPr>
      <w:t xml:space="preserve"> </w:t>
    </w:r>
    <w:proofErr w:type="spellStart"/>
    <w:r w:rsidR="00051FF7">
      <w:rPr>
        <w:i/>
        <w:color w:val="C00000"/>
        <w:lang w:eastAsia="ar-SA" w:bidi="ar-SA"/>
      </w:rPr>
      <w:t>dục</w:t>
    </w:r>
    <w:proofErr w:type="spellEnd"/>
    <w:r w:rsidR="00051FF7">
      <w:rPr>
        <w:i/>
        <w:color w:val="C00000"/>
        <w:lang w:eastAsia="ar-SA" w:bidi="ar-SA"/>
      </w:rPr>
      <w:t xml:space="preserve"> </w:t>
    </w:r>
    <w:proofErr w:type="spellStart"/>
    <w:r w:rsidR="00051FF7">
      <w:rPr>
        <w:i/>
        <w:color w:val="C00000"/>
        <w:lang w:eastAsia="ar-SA" w:bidi="ar-SA"/>
      </w:rPr>
      <w:t>trực</w:t>
    </w:r>
    <w:proofErr w:type="spellEnd"/>
    <w:r w:rsidR="00051FF7">
      <w:rPr>
        <w:i/>
        <w:color w:val="C00000"/>
        <w:lang w:eastAsia="ar-SA" w:bidi="ar-SA"/>
      </w:rPr>
      <w:t xml:space="preserve"> </w:t>
    </w:r>
    <w:proofErr w:type="spellStart"/>
    <w:r w:rsidR="00051FF7">
      <w:rPr>
        <w:i/>
        <w:color w:val="C00000"/>
        <w:lang w:eastAsia="ar-SA" w:bidi="ar-SA"/>
      </w:rPr>
      <w:t>tuyến</w:t>
    </w:r>
    <w:proofErr w:type="spellEnd"/>
    <w:r w:rsidRPr="00AB15C8">
      <w:rPr>
        <w:i/>
        <w:color w:val="C00000"/>
        <w:lang w:eastAsia="ar-SA" w:bidi="ar-SA"/>
      </w:rPr>
      <w:tab/>
    </w:r>
    <w:proofErr w:type="spellStart"/>
    <w:r w:rsidR="00051FF7">
      <w:rPr>
        <w:i/>
        <w:color w:val="C00000"/>
        <w:lang w:eastAsia="ar-SA" w:bidi="ar-SA"/>
      </w:rPr>
      <w:t>Tài</w:t>
    </w:r>
    <w:proofErr w:type="spellEnd"/>
    <w:r w:rsidR="00051FF7">
      <w:rPr>
        <w:i/>
        <w:color w:val="C00000"/>
        <w:lang w:eastAsia="ar-SA" w:bidi="ar-SA"/>
      </w:rPr>
      <w:t xml:space="preserve"> </w:t>
    </w:r>
    <w:proofErr w:type="spellStart"/>
    <w:r w:rsidR="00051FF7">
      <w:rPr>
        <w:i/>
        <w:color w:val="C00000"/>
        <w:lang w:eastAsia="ar-SA" w:bidi="ar-SA"/>
      </w:rPr>
      <w:t>liệu</w:t>
    </w:r>
    <w:proofErr w:type="spellEnd"/>
    <w:r w:rsidR="00051FF7">
      <w:rPr>
        <w:i/>
        <w:color w:val="C00000"/>
        <w:lang w:eastAsia="ar-SA" w:bidi="ar-SA"/>
      </w:rPr>
      <w:t xml:space="preserve"> </w:t>
    </w:r>
    <w:proofErr w:type="spellStart"/>
    <w:r w:rsidR="00051FF7">
      <w:rPr>
        <w:i/>
        <w:color w:val="C00000"/>
        <w:lang w:eastAsia="ar-SA" w:bidi="ar-SA"/>
      </w:rPr>
      <w:t>báo</w:t>
    </w:r>
    <w:proofErr w:type="spellEnd"/>
    <w:r w:rsidR="00051FF7">
      <w:rPr>
        <w:i/>
        <w:color w:val="C00000"/>
        <w:lang w:eastAsia="ar-SA" w:bidi="ar-SA"/>
      </w:rPr>
      <w:t xml:space="preserve"> </w:t>
    </w:r>
    <w:proofErr w:type="spellStart"/>
    <w:r w:rsidR="00051FF7">
      <w:rPr>
        <w:i/>
        <w:color w:val="C00000"/>
        <w:lang w:eastAsia="ar-SA" w:bidi="ar-SA"/>
      </w:rPr>
      <w:t>cáo</w:t>
    </w:r>
    <w:proofErr w:type="spellEnd"/>
  </w:p>
  <w:p w14:paraId="3C989147" w14:textId="77777777" w:rsidR="00330B32" w:rsidRDefault="00330B3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330B32" w:rsidRDefault="00330B3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14B47ED3"/>
    <w:multiLevelType w:val="hybridMultilevel"/>
    <w:tmpl w:val="6BA888EA"/>
    <w:lvl w:ilvl="0" w:tplc="05C80A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CC5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969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42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4C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205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2FA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7AD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D60441"/>
    <w:multiLevelType w:val="hybridMultilevel"/>
    <w:tmpl w:val="D6C6E716"/>
    <w:lvl w:ilvl="0" w:tplc="BEFEC00A">
      <w:start w:val="1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EB4612"/>
    <w:multiLevelType w:val="multilevel"/>
    <w:tmpl w:val="B2A045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29C2DED"/>
    <w:multiLevelType w:val="multilevel"/>
    <w:tmpl w:val="533C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0609B4"/>
    <w:multiLevelType w:val="multilevel"/>
    <w:tmpl w:val="E382A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2B537A"/>
    <w:multiLevelType w:val="multilevel"/>
    <w:tmpl w:val="806E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6DE4738"/>
    <w:multiLevelType w:val="hybridMultilevel"/>
    <w:tmpl w:val="16E827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B62DA7"/>
    <w:multiLevelType w:val="multilevel"/>
    <w:tmpl w:val="4DC867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5D1A7847"/>
    <w:multiLevelType w:val="hybridMultilevel"/>
    <w:tmpl w:val="2A2AD4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5111C2"/>
    <w:multiLevelType w:val="multilevel"/>
    <w:tmpl w:val="D382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FC01809"/>
    <w:multiLevelType w:val="multilevel"/>
    <w:tmpl w:val="A796B7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6B0F6FCA"/>
    <w:multiLevelType w:val="multilevel"/>
    <w:tmpl w:val="E4AAD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9"/>
  </w:num>
  <w:num w:numId="4">
    <w:abstractNumId w:val="24"/>
  </w:num>
  <w:num w:numId="5">
    <w:abstractNumId w:val="22"/>
  </w:num>
  <w:num w:numId="6">
    <w:abstractNumId w:val="32"/>
  </w:num>
  <w:num w:numId="7">
    <w:abstractNumId w:val="18"/>
  </w:num>
  <w:num w:numId="8">
    <w:abstractNumId w:val="33"/>
  </w:num>
  <w:num w:numId="9">
    <w:abstractNumId w:val="28"/>
  </w:num>
  <w:num w:numId="10">
    <w:abstractNumId w:val="26"/>
  </w:num>
  <w:num w:numId="11">
    <w:abstractNumId w:val="17"/>
  </w:num>
  <w:num w:numId="12">
    <w:abstractNumId w:val="23"/>
  </w:num>
  <w:num w:numId="13">
    <w:abstractNumId w:val="31"/>
  </w:num>
  <w:num w:numId="14">
    <w:abstractNumId w:val="21"/>
  </w:num>
  <w:num w:numId="15">
    <w:abstractNumId w:val="27"/>
  </w:num>
  <w:num w:numId="16">
    <w:abstractNumId w:val="29"/>
  </w:num>
  <w:num w:numId="17">
    <w:abstractNumId w:val="20"/>
  </w:num>
  <w:num w:numId="18">
    <w:abstractNumId w:val="25"/>
  </w:num>
  <w:num w:numId="19">
    <w:abstractNumId w:val="3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215"/>
    <w:rsid w:val="00011B84"/>
    <w:rsid w:val="0001730E"/>
    <w:rsid w:val="00030EB1"/>
    <w:rsid w:val="00033D8B"/>
    <w:rsid w:val="000342ED"/>
    <w:rsid w:val="0003691C"/>
    <w:rsid w:val="0004260E"/>
    <w:rsid w:val="00044EE2"/>
    <w:rsid w:val="000465BE"/>
    <w:rsid w:val="00050CBF"/>
    <w:rsid w:val="00051FF7"/>
    <w:rsid w:val="00054E47"/>
    <w:rsid w:val="00063221"/>
    <w:rsid w:val="00063F07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C0A09"/>
    <w:rsid w:val="000C1116"/>
    <w:rsid w:val="000C1F52"/>
    <w:rsid w:val="000C4959"/>
    <w:rsid w:val="000C4B0B"/>
    <w:rsid w:val="000C515B"/>
    <w:rsid w:val="000D487F"/>
    <w:rsid w:val="000D5444"/>
    <w:rsid w:val="000D65BE"/>
    <w:rsid w:val="000E161A"/>
    <w:rsid w:val="000E34A3"/>
    <w:rsid w:val="000E3E6E"/>
    <w:rsid w:val="000E5F9F"/>
    <w:rsid w:val="000E76D8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6A07"/>
    <w:rsid w:val="001073BC"/>
    <w:rsid w:val="001074E3"/>
    <w:rsid w:val="0011003A"/>
    <w:rsid w:val="001103DE"/>
    <w:rsid w:val="001115C5"/>
    <w:rsid w:val="001115D0"/>
    <w:rsid w:val="00111637"/>
    <w:rsid w:val="00113883"/>
    <w:rsid w:val="00114EC9"/>
    <w:rsid w:val="00115127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393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D6836"/>
    <w:rsid w:val="001D68B1"/>
    <w:rsid w:val="001E052D"/>
    <w:rsid w:val="001E09B7"/>
    <w:rsid w:val="001E1B83"/>
    <w:rsid w:val="001E2510"/>
    <w:rsid w:val="001E296A"/>
    <w:rsid w:val="001F20AA"/>
    <w:rsid w:val="001F2E8C"/>
    <w:rsid w:val="001F2F54"/>
    <w:rsid w:val="001F489F"/>
    <w:rsid w:val="001F6140"/>
    <w:rsid w:val="00201E3C"/>
    <w:rsid w:val="00207B6A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7287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2C77"/>
    <w:rsid w:val="002B2A6D"/>
    <w:rsid w:val="002B35EE"/>
    <w:rsid w:val="002B3B67"/>
    <w:rsid w:val="002B5322"/>
    <w:rsid w:val="002B6881"/>
    <w:rsid w:val="002C3C23"/>
    <w:rsid w:val="002C4781"/>
    <w:rsid w:val="002D07CA"/>
    <w:rsid w:val="002D111B"/>
    <w:rsid w:val="002D2BB9"/>
    <w:rsid w:val="002D400C"/>
    <w:rsid w:val="002D55B3"/>
    <w:rsid w:val="002E0BF2"/>
    <w:rsid w:val="002E11E0"/>
    <w:rsid w:val="002E40B5"/>
    <w:rsid w:val="002E4B10"/>
    <w:rsid w:val="002F295C"/>
    <w:rsid w:val="002F3D39"/>
    <w:rsid w:val="002F48CB"/>
    <w:rsid w:val="002F5F61"/>
    <w:rsid w:val="00300482"/>
    <w:rsid w:val="00307EAA"/>
    <w:rsid w:val="00311645"/>
    <w:rsid w:val="00314148"/>
    <w:rsid w:val="003157A5"/>
    <w:rsid w:val="00320782"/>
    <w:rsid w:val="00321C72"/>
    <w:rsid w:val="003245D6"/>
    <w:rsid w:val="003266D8"/>
    <w:rsid w:val="00330B32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0A03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440"/>
    <w:rsid w:val="0045792D"/>
    <w:rsid w:val="00460E60"/>
    <w:rsid w:val="00464FA9"/>
    <w:rsid w:val="0046550C"/>
    <w:rsid w:val="0047634D"/>
    <w:rsid w:val="00486DA3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4B7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0A26"/>
    <w:rsid w:val="00524E4B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60085"/>
    <w:rsid w:val="00564F32"/>
    <w:rsid w:val="00565241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6D8C"/>
    <w:rsid w:val="005971FC"/>
    <w:rsid w:val="005A2078"/>
    <w:rsid w:val="005A285A"/>
    <w:rsid w:val="005A4994"/>
    <w:rsid w:val="005B1913"/>
    <w:rsid w:val="005C0A6A"/>
    <w:rsid w:val="005C397A"/>
    <w:rsid w:val="005C4A1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42F63"/>
    <w:rsid w:val="00644387"/>
    <w:rsid w:val="00645808"/>
    <w:rsid w:val="00646789"/>
    <w:rsid w:val="00647469"/>
    <w:rsid w:val="00651187"/>
    <w:rsid w:val="006519D7"/>
    <w:rsid w:val="006522AC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3EA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A4B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55198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2990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009"/>
    <w:rsid w:val="00A206EB"/>
    <w:rsid w:val="00A22EAF"/>
    <w:rsid w:val="00A23C6C"/>
    <w:rsid w:val="00A2521D"/>
    <w:rsid w:val="00A30C44"/>
    <w:rsid w:val="00A31DC4"/>
    <w:rsid w:val="00A3290F"/>
    <w:rsid w:val="00A367CF"/>
    <w:rsid w:val="00A427D2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17CA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009F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06EE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7D9"/>
    <w:rsid w:val="00C14092"/>
    <w:rsid w:val="00C16F59"/>
    <w:rsid w:val="00C20C6A"/>
    <w:rsid w:val="00C2490A"/>
    <w:rsid w:val="00C25018"/>
    <w:rsid w:val="00C26A31"/>
    <w:rsid w:val="00C26C98"/>
    <w:rsid w:val="00C30C8F"/>
    <w:rsid w:val="00C34BA4"/>
    <w:rsid w:val="00C350D5"/>
    <w:rsid w:val="00C356CB"/>
    <w:rsid w:val="00C37CE2"/>
    <w:rsid w:val="00C43177"/>
    <w:rsid w:val="00C4424A"/>
    <w:rsid w:val="00C45552"/>
    <w:rsid w:val="00C465FD"/>
    <w:rsid w:val="00C47EB9"/>
    <w:rsid w:val="00C5136B"/>
    <w:rsid w:val="00C52A75"/>
    <w:rsid w:val="00C52AC3"/>
    <w:rsid w:val="00C64416"/>
    <w:rsid w:val="00C659C5"/>
    <w:rsid w:val="00C70053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519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57101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2E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1C92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5664"/>
    <w:rsid w:val="00ED43BF"/>
    <w:rsid w:val="00ED59D9"/>
    <w:rsid w:val="00ED5C1F"/>
    <w:rsid w:val="00ED61B0"/>
    <w:rsid w:val="00ED6D21"/>
    <w:rsid w:val="00ED7356"/>
    <w:rsid w:val="00EE1C50"/>
    <w:rsid w:val="00EF20A3"/>
    <w:rsid w:val="00EF2426"/>
    <w:rsid w:val="00EF70EA"/>
    <w:rsid w:val="00EF7954"/>
    <w:rsid w:val="00F04778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2AF9"/>
    <w:rsid w:val="00F45E06"/>
    <w:rsid w:val="00F461C3"/>
    <w:rsid w:val="00F55141"/>
    <w:rsid w:val="00F616AE"/>
    <w:rsid w:val="00F669CB"/>
    <w:rsid w:val="00F7259E"/>
    <w:rsid w:val="00F72B6D"/>
    <w:rsid w:val="00F76CA3"/>
    <w:rsid w:val="00F85B49"/>
    <w:rsid w:val="00F90676"/>
    <w:rsid w:val="00F916B8"/>
    <w:rsid w:val="00F930E7"/>
    <w:rsid w:val="00F95EA1"/>
    <w:rsid w:val="00FA3762"/>
    <w:rsid w:val="00FA5449"/>
    <w:rsid w:val="00FA6329"/>
    <w:rsid w:val="00FB1890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  <w:rsid w:val="0C7E364D"/>
    <w:rsid w:val="17EA46ED"/>
    <w:rsid w:val="25D7E630"/>
    <w:rsid w:val="2C23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5B1913"/>
    <w:pPr>
      <w:widowControl w:val="0"/>
      <w:suppressAutoHyphens/>
      <w:spacing w:after="120" w:line="276" w:lineRule="auto"/>
      <w:jc w:val="both"/>
    </w:pPr>
    <w:rPr>
      <w:rFonts w:eastAsia="MS Mincho" w:cs="Calibri"/>
      <w:sz w:val="24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uiPriority w:val="9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uMucluc">
    <w:name w:val="TOC Heading"/>
    <w:basedOn w:val="u1"/>
    <w:next w:val="Binhthng"/>
    <w:uiPriority w:val="39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normaltextrun">
    <w:name w:val="normaltextrun"/>
    <w:basedOn w:val="Phngmcinhcuaoanvn"/>
    <w:rsid w:val="00063F07"/>
  </w:style>
  <w:style w:type="character" w:customStyle="1" w:styleId="apple-tab-span">
    <w:name w:val="apple-tab-span"/>
    <w:basedOn w:val="Phngmcinhcuaoanvn"/>
    <w:rsid w:val="006522AC"/>
  </w:style>
  <w:style w:type="paragraph" w:customStyle="1" w:styleId="paragraph">
    <w:name w:val="paragraph"/>
    <w:basedOn w:val="Binhthng"/>
    <w:rsid w:val="00114EC9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vi-VN" w:eastAsia="vi-VN" w:bidi="ar-SA"/>
    </w:rPr>
  </w:style>
  <w:style w:type="character" w:customStyle="1" w:styleId="eop">
    <w:name w:val="eop"/>
    <w:basedOn w:val="Phngmcinhcuaoanvn"/>
    <w:rsid w:val="00114EC9"/>
  </w:style>
  <w:style w:type="character" w:customStyle="1" w:styleId="spellingerror">
    <w:name w:val="spellingerror"/>
    <w:basedOn w:val="Phngmcinhcuaoanvn"/>
    <w:rsid w:val="00114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mailto:hmh982212@gmail.com" TargetMode="External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21" Type="http://schemas.openxmlformats.org/officeDocument/2006/relationships/hyperlink" Target="https://outlook.office.com/mail/inbox" TargetMode="External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https://github.com/Trungpham98/quantriduan" TargetMode="External"/><Relationship Id="rId25" Type="http://schemas.openxmlformats.org/officeDocument/2006/relationships/image" Target="media/image7.jpeg"/><Relationship Id="rId33" Type="http://schemas.openxmlformats.org/officeDocument/2006/relationships/header" Target="header2.xml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yperlink" Target="mailto:trung.ph171198@gmail.com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hyperlink" Target="mailto:lehainam38@gmail.com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yperlink" Target="https://outlook.office.com/mail/inbox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CC775C-ABBB-41E4-AA10-255540C74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28</Pages>
  <Words>3260</Words>
  <Characters>18587</Characters>
  <Application>Microsoft Office Word</Application>
  <DocSecurity>0</DocSecurity>
  <Lines>154</Lines>
  <Paragraphs>43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Pham Hieu Trung 20164254</cp:lastModifiedBy>
  <cp:revision>298</cp:revision>
  <cp:lastPrinted>2008-03-13T11:02:00Z</cp:lastPrinted>
  <dcterms:created xsi:type="dcterms:W3CDTF">2018-10-22T04:18:00Z</dcterms:created>
  <dcterms:modified xsi:type="dcterms:W3CDTF">2019-12-16T14:20:00Z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