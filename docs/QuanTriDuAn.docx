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14:paraId="14AECCD5" w14:textId="2B453E03" w:rsidR="17EA46ED" w:rsidRDefault="17EA46ED" w:rsidP="17EA46ED">
      <w:pPr>
        <w:spacing w:line="240" w:lineRule="auto"/>
      </w:pPr>
      <w:r>
        <w:rPr>
          <w:noProof/>
        </w:rPr>
        <w:drawing>
          <wp:inline distT="0" distB="0" distL="0" distR="0" wp14:anchorId="72E9C2EC" wp14:editId="383F5B10">
            <wp:extent cx="964502" cy="795845"/>
            <wp:effectExtent l="0" t="0" r="0" b="0"/>
            <wp:docPr id="162697633" name="Hình ảnh 1626976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4502" cy="7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3CA56" w14:textId="77777777" w:rsidR="00F34A9B" w:rsidRDefault="00F34A9B" w:rsidP="2C236373">
      <w:pPr>
        <w:rPr>
          <w:rFonts w:eastAsia="Times New Roman" w:cs="Times New Roman"/>
          <w:i/>
          <w:iCs/>
          <w:color w:val="548DD4" w:themeColor="text2" w:themeTint="99"/>
          <w:sz w:val="32"/>
          <w:szCs w:val="32"/>
        </w:rPr>
      </w:pPr>
    </w:p>
    <w:p w14:paraId="2C4F8B6F" w14:textId="4722A86D" w:rsidR="00A367CF" w:rsidRDefault="00A367CF" w:rsidP="25D7E630">
      <w:pPr>
        <w:rPr>
          <w:rFonts w:eastAsia="Times New Roman" w:cs="Times New Roman"/>
          <w:i/>
          <w:iCs/>
          <w:color w:val="1F487C"/>
          <w:sz w:val="32"/>
          <w:szCs w:val="32"/>
        </w:rPr>
      </w:pPr>
    </w:p>
    <w:p w14:paraId="02A4F04D" w14:textId="77777777" w:rsidR="00A367CF" w:rsidRDefault="00A367CF" w:rsidP="2C236373">
      <w:pPr>
        <w:rPr>
          <w:rFonts w:eastAsia="Times New Roman" w:cs="Times New Roman"/>
          <w:i/>
          <w:iCs/>
          <w:color w:val="548DD4" w:themeColor="text2" w:themeTint="99"/>
          <w:sz w:val="32"/>
          <w:szCs w:val="32"/>
        </w:rPr>
      </w:pPr>
    </w:p>
    <w:p w14:paraId="0CA37EAF" w14:textId="77777777" w:rsidR="00932976" w:rsidRDefault="00932976" w:rsidP="2C236373">
      <w:pPr>
        <w:rPr>
          <w:rFonts w:eastAsia="Times New Roman" w:cs="Times New Roman"/>
          <w:i/>
          <w:iCs/>
          <w:color w:val="548DD4" w:themeColor="text2" w:themeTint="99"/>
          <w:sz w:val="32"/>
          <w:szCs w:val="32"/>
        </w:rPr>
      </w:pPr>
    </w:p>
    <w:p w14:paraId="773FC8B4" w14:textId="77777777" w:rsidR="00A367CF" w:rsidRDefault="00A367CF" w:rsidP="2C236373">
      <w:pPr>
        <w:rPr>
          <w:rFonts w:eastAsia="Times New Roman" w:cs="Times New Roman"/>
          <w:i/>
          <w:iCs/>
          <w:color w:val="548DD4" w:themeColor="text2" w:themeTint="99"/>
          <w:sz w:val="32"/>
          <w:szCs w:val="32"/>
        </w:rPr>
      </w:pPr>
    </w:p>
    <w:p w14:paraId="65039D03" w14:textId="77777777" w:rsidR="00F34A9B" w:rsidRPr="009A57EC" w:rsidRDefault="000800BD" w:rsidP="2C236373">
      <w:pPr>
        <w:pBdr>
          <w:bottom w:val="single" w:sz="4" w:space="1" w:color="808080"/>
        </w:pBdr>
        <w:rPr>
          <w:rFonts w:eastAsia="Times New Roman" w:cs="Times New Roman"/>
          <w:b/>
          <w:bCs/>
          <w:color w:val="951B13"/>
          <w:sz w:val="58"/>
          <w:szCs w:val="58"/>
        </w:rPr>
      </w:pPr>
      <w:r w:rsidRPr="2C236373">
        <w:fldChar w:fldCharType="begin"/>
      </w:r>
      <w:r>
        <w:rPr>
          <w:rFonts w:cs="Arial"/>
          <w:b/>
          <w:color w:val="951B13"/>
          <w:sz w:val="58"/>
          <w:szCs w:val="48"/>
        </w:rPr>
        <w:instrText xml:space="preserve"> TITLE   \* MERGEFORMAT </w:instrText>
      </w:r>
      <w:r w:rsidRPr="2C236373">
        <w:rPr>
          <w:rFonts w:cs="Arial"/>
          <w:b/>
          <w:color w:val="951B13"/>
          <w:sz w:val="58"/>
          <w:szCs w:val="48"/>
        </w:rPr>
        <w:fldChar w:fldCharType="separate"/>
      </w:r>
      <w:r w:rsidR="006C33B9" w:rsidRPr="2C236373">
        <w:rPr>
          <w:rFonts w:cs="Arial"/>
          <w:b/>
          <w:bCs/>
          <w:color w:val="951B13"/>
          <w:sz w:val="58"/>
          <w:szCs w:val="58"/>
        </w:rPr>
        <w:t>Document Title</w:t>
      </w:r>
      <w:r w:rsidRPr="2C236373">
        <w:fldChar w:fldCharType="end"/>
      </w:r>
    </w:p>
    <w:p w14:paraId="56AB61EB" w14:textId="77777777" w:rsidR="00F34A9B" w:rsidRPr="009A57EC" w:rsidRDefault="000800BD" w:rsidP="2C236373">
      <w:pPr>
        <w:spacing w:after="80"/>
        <w:rPr>
          <w:rFonts w:eastAsia="Times New Roman" w:cs="Times New Roman"/>
          <w:b/>
          <w:bCs/>
          <w:i/>
          <w:iCs/>
          <w:color w:val="951B13"/>
          <w:sz w:val="42"/>
          <w:szCs w:val="42"/>
          <w:lang w:val="vi-VN"/>
        </w:rPr>
      </w:pPr>
      <w:r w:rsidRPr="2C236373">
        <w:fldChar w:fldCharType="begin"/>
      </w:r>
      <w:r>
        <w:rPr>
          <w:b/>
          <w:i/>
          <w:sz w:val="42"/>
        </w:rPr>
        <w:instrText xml:space="preserve"> SUBJECT   \* MERGEFORMAT </w:instrText>
      </w:r>
      <w:r w:rsidRPr="2C236373">
        <w:rPr>
          <w:b/>
          <w:i/>
          <w:sz w:val="42"/>
        </w:rPr>
        <w:fldChar w:fldCharType="separate"/>
      </w:r>
      <w:r w:rsidR="006C33B9" w:rsidRPr="2C236373">
        <w:rPr>
          <w:b/>
          <w:bCs/>
          <w:i/>
          <w:iCs/>
          <w:sz w:val="42"/>
          <w:szCs w:val="42"/>
        </w:rPr>
        <w:t>Document Subject</w:t>
      </w:r>
      <w:r w:rsidRPr="2C236373">
        <w:fldChar w:fldCharType="end"/>
      </w:r>
    </w:p>
    <w:p w14:paraId="07D84872" w14:textId="77777777" w:rsidR="00F34A9B" w:rsidRDefault="2C236373" w:rsidP="2C236373">
      <w:pPr>
        <w:rPr>
          <w:rFonts w:eastAsia="Times New Roman" w:cs="Times New Roman"/>
          <w:i/>
          <w:iCs/>
        </w:rPr>
      </w:pPr>
      <w:r w:rsidRPr="2C236373">
        <w:rPr>
          <w:rFonts w:eastAsia="Times New Roman" w:cs="Times New Roman"/>
          <w:i/>
          <w:iCs/>
        </w:rPr>
        <w:t>[Type the abstract of the document here:]</w:t>
      </w:r>
    </w:p>
    <w:p w14:paraId="0F5FE940" w14:textId="77777777" w:rsidR="00F34A9B" w:rsidRDefault="00F34A9B" w:rsidP="2C236373">
      <w:pPr>
        <w:tabs>
          <w:tab w:val="left" w:pos="6415"/>
        </w:tabs>
        <w:rPr>
          <w:rFonts w:eastAsia="Times New Roman" w:cs="Times New Roman"/>
        </w:rPr>
      </w:pPr>
    </w:p>
    <w:p w14:paraId="6D83F9B0" w14:textId="77777777" w:rsidR="00F34A9B" w:rsidRDefault="00F34A9B" w:rsidP="2C236373">
      <w:pPr>
        <w:tabs>
          <w:tab w:val="left" w:pos="6415"/>
        </w:tabs>
        <w:rPr>
          <w:rFonts w:eastAsia="Times New Roman" w:cs="Times New Roman"/>
        </w:rPr>
      </w:pPr>
    </w:p>
    <w:p w14:paraId="7B0ED30A" w14:textId="77777777" w:rsidR="00F34A9B" w:rsidRDefault="00F34A9B" w:rsidP="2C236373">
      <w:pPr>
        <w:tabs>
          <w:tab w:val="left" w:pos="6415"/>
        </w:tabs>
        <w:rPr>
          <w:rFonts w:eastAsia="Times New Roman" w:cs="Times New Roman"/>
        </w:rPr>
      </w:pPr>
      <w:r>
        <w:tab/>
      </w:r>
    </w:p>
    <w:p w14:paraId="02C31B73" w14:textId="77777777" w:rsidR="00F34A9B" w:rsidRDefault="00F34A9B" w:rsidP="2C236373">
      <w:pPr>
        <w:rPr>
          <w:rFonts w:eastAsia="Times New Roman" w:cs="Times New Roman"/>
        </w:rPr>
      </w:pPr>
    </w:p>
    <w:p w14:paraId="2696DA3F" w14:textId="77777777" w:rsidR="008B4872" w:rsidRDefault="008B4872" w:rsidP="2C236373">
      <w:pPr>
        <w:widowControl/>
        <w:suppressAutoHyphens w:val="0"/>
        <w:spacing w:after="0" w:line="240" w:lineRule="auto"/>
        <w:jc w:val="left"/>
        <w:rPr>
          <w:rFonts w:eastAsia="Times New Roman" w:cs="Times New Roman"/>
          <w:b/>
          <w:bCs/>
          <w:caps/>
          <w:color w:val="951B13"/>
          <w:szCs w:val="24"/>
          <w:lang w:eastAsia="ar-SA" w:bidi="ar-SA"/>
        </w:rPr>
      </w:pPr>
      <w:r w:rsidRPr="2C236373">
        <w:rPr>
          <w:rFonts w:eastAsia="Times New Roman" w:cs="Times New Roman"/>
          <w:color w:val="951B13"/>
        </w:rPr>
        <w:br w:type="page"/>
      </w:r>
    </w:p>
    <w:sdt>
      <w:sdtPr>
        <w:rPr>
          <w:rFonts w:ascii="Times New Roman" w:eastAsia="MS Mincho" w:hAnsi="Times New Roman" w:cs="Calibri"/>
          <w:b w:val="0"/>
          <w:bCs w:val="0"/>
          <w:color w:val="auto"/>
          <w:sz w:val="24"/>
          <w:szCs w:val="20"/>
          <w:lang w:val="vi-VN" w:eastAsia="hi-IN" w:bidi="hi-IN"/>
        </w:rPr>
        <w:id w:val="-978614163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14:paraId="24074996" w14:textId="0576CCE6" w:rsidR="00C34BA4" w:rsidRDefault="00C34BA4">
          <w:pPr>
            <w:pStyle w:val="uMucluc"/>
          </w:pPr>
          <w:r>
            <w:rPr>
              <w:lang w:val="vi-VN"/>
            </w:rPr>
            <w:t>Mục lục</w:t>
          </w:r>
        </w:p>
        <w:p w14:paraId="1CBF271F" w14:textId="0F8A0FBA" w:rsidR="0072233E" w:rsidRDefault="00C34BA4">
          <w:pPr>
            <w:pStyle w:val="Muclu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vi-VN" w:eastAsia="vi-VN" w:bidi="ar-S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7424077" w:history="1">
            <w:r w:rsidR="0072233E" w:rsidRPr="005D481A">
              <w:rPr>
                <w:rStyle w:val="Siuktni"/>
                <w:noProof/>
              </w:rPr>
              <w:t>1.</w:t>
            </w:r>
            <w:r w:rsidR="0072233E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vi-VN" w:eastAsia="vi-VN" w:bidi="ar-SA"/>
              </w:rPr>
              <w:tab/>
            </w:r>
            <w:r w:rsidR="0072233E" w:rsidRPr="005D481A">
              <w:rPr>
                <w:rStyle w:val="Siuktni"/>
                <w:rFonts w:eastAsia="Times New Roman" w:cs="Times New Roman"/>
                <w:noProof/>
              </w:rPr>
              <w:t>Giới thiệu dự án</w:t>
            </w:r>
            <w:r w:rsidR="0072233E">
              <w:rPr>
                <w:noProof/>
                <w:webHidden/>
              </w:rPr>
              <w:tab/>
            </w:r>
            <w:r w:rsidR="0072233E">
              <w:rPr>
                <w:noProof/>
                <w:webHidden/>
              </w:rPr>
              <w:fldChar w:fldCharType="begin"/>
            </w:r>
            <w:r w:rsidR="0072233E">
              <w:rPr>
                <w:noProof/>
                <w:webHidden/>
              </w:rPr>
              <w:instrText xml:space="preserve"> PAGEREF _Toc27424077 \h </w:instrText>
            </w:r>
            <w:r w:rsidR="0072233E">
              <w:rPr>
                <w:noProof/>
                <w:webHidden/>
              </w:rPr>
            </w:r>
            <w:r w:rsidR="0072233E">
              <w:rPr>
                <w:noProof/>
                <w:webHidden/>
              </w:rPr>
              <w:fldChar w:fldCharType="separate"/>
            </w:r>
            <w:r w:rsidR="0072233E">
              <w:rPr>
                <w:noProof/>
                <w:webHidden/>
              </w:rPr>
              <w:t>10</w:t>
            </w:r>
            <w:r w:rsidR="0072233E">
              <w:rPr>
                <w:noProof/>
                <w:webHidden/>
              </w:rPr>
              <w:fldChar w:fldCharType="end"/>
            </w:r>
          </w:hyperlink>
        </w:p>
        <w:p w14:paraId="6C4C97BE" w14:textId="3FA57BF0" w:rsidR="0072233E" w:rsidRDefault="0072233E">
          <w:pPr>
            <w:pStyle w:val="Muclu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 w:bidi="ar-SA"/>
            </w:rPr>
          </w:pPr>
          <w:hyperlink w:anchor="_Toc27424078" w:history="1">
            <w:r w:rsidRPr="005D481A">
              <w:rPr>
                <w:rStyle w:val="Siuktni"/>
                <w:rFonts w:ascii="Tahoma" w:hAnsi="Tahoma" w:cs="Tahoma"/>
                <w:noProof/>
              </w:rPr>
              <w:t>1.1.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 w:bidi="ar-SA"/>
              </w:rPr>
              <w:tab/>
            </w:r>
            <w:r w:rsidRPr="005D481A">
              <w:rPr>
                <w:rStyle w:val="Siuktni"/>
                <w:rFonts w:eastAsia="Times New Roman" w:cs="Times New Roman"/>
                <w:noProof/>
              </w:rPr>
              <w:t>Mô tả dự 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_Toc27424078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6638CD" w14:textId="361D137D" w:rsidR="0072233E" w:rsidRDefault="0072233E">
          <w:pPr>
            <w:pStyle w:val="Muclu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 w:bidi="ar-SA"/>
            </w:rPr>
          </w:pPr>
          <w:hyperlink w:anchor="_Toc27424079" w:history="1">
            <w:r w:rsidRPr="005D481A">
              <w:rPr>
                <w:rStyle w:val="Siuktni"/>
                <w:rFonts w:ascii="Tahoma" w:hAnsi="Tahoma" w:cs="Tahoma"/>
                <w:noProof/>
              </w:rPr>
              <w:t>1.2.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 w:bidi="ar-SA"/>
              </w:rPr>
              <w:tab/>
            </w:r>
            <w:r w:rsidRPr="005D481A">
              <w:rPr>
                <w:rStyle w:val="Siuktni"/>
                <w:rFonts w:eastAsia="Times New Roman" w:cs="Times New Roman"/>
                <w:noProof/>
              </w:rPr>
              <w:t>Công cụ quản lý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_Toc27424079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9DF626" w14:textId="1867A795" w:rsidR="0072233E" w:rsidRDefault="0072233E">
          <w:pPr>
            <w:pStyle w:val="Muclu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vi-VN" w:eastAsia="vi-VN" w:bidi="ar-SA"/>
            </w:rPr>
          </w:pPr>
          <w:hyperlink w:anchor="_Toc27424080" w:history="1">
            <w:r w:rsidRPr="005D481A">
              <w:rPr>
                <w:rStyle w:val="Siuktni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vi-VN" w:eastAsia="vi-VN" w:bidi="ar-SA"/>
              </w:rPr>
              <w:tab/>
            </w:r>
            <w:r w:rsidRPr="005D481A">
              <w:rPr>
                <w:rStyle w:val="Siuktni"/>
                <w:rFonts w:eastAsia="Times New Roman" w:cs="Times New Roman"/>
                <w:noProof/>
              </w:rPr>
              <w:t>Các nhân sự tham gia dự 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_Toc27424080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F8FC4E" w14:textId="36051352" w:rsidR="0072233E" w:rsidRDefault="0072233E">
          <w:pPr>
            <w:pStyle w:val="Muclu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 w:bidi="ar-SA"/>
            </w:rPr>
          </w:pPr>
          <w:hyperlink w:anchor="_Toc27424081" w:history="1">
            <w:r w:rsidRPr="005D481A">
              <w:rPr>
                <w:rStyle w:val="Siuktni"/>
                <w:rFonts w:ascii="Tahoma" w:hAnsi="Tahoma" w:cs="Tahoma"/>
                <w:noProof/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 w:bidi="ar-SA"/>
              </w:rPr>
              <w:tab/>
            </w:r>
            <w:r w:rsidRPr="005D481A">
              <w:rPr>
                <w:rStyle w:val="Siuktni"/>
                <w:rFonts w:eastAsia="Times New Roman" w:cs="Times New Roman"/>
                <w:noProof/>
              </w:rPr>
              <w:t>Thông tin liên hệ phía khách hàng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_Toc27424081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F3F069" w14:textId="53D7B7D2" w:rsidR="0072233E" w:rsidRDefault="0072233E">
          <w:pPr>
            <w:pStyle w:val="Muclu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 w:bidi="ar-SA"/>
            </w:rPr>
          </w:pPr>
          <w:hyperlink w:anchor="_Toc27424082" w:history="1">
            <w:r w:rsidRPr="005D481A">
              <w:rPr>
                <w:rStyle w:val="Siuktni"/>
                <w:rFonts w:ascii="Tahoma" w:hAnsi="Tahoma" w:cs="Tahoma"/>
                <w:noProof/>
              </w:rPr>
              <w:t>2.2.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 w:bidi="ar-SA"/>
              </w:rPr>
              <w:tab/>
            </w:r>
            <w:r w:rsidRPr="005D481A">
              <w:rPr>
                <w:rStyle w:val="Siuktni"/>
                <w:rFonts w:eastAsia="Times New Roman" w:cs="Times New Roman"/>
                <w:noProof/>
              </w:rPr>
              <w:t>Thông tin liên hệ phía công 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_Toc27424082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5ACF33" w14:textId="495056AD" w:rsidR="0072233E" w:rsidRDefault="0072233E">
          <w:pPr>
            <w:pStyle w:val="Muclu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 w:bidi="ar-SA"/>
            </w:rPr>
          </w:pPr>
          <w:hyperlink w:anchor="_Toc27424083" w:history="1">
            <w:r w:rsidRPr="005D481A">
              <w:rPr>
                <w:rStyle w:val="Siuktni"/>
                <w:rFonts w:ascii="Tahoma" w:hAnsi="Tahoma" w:cs="Tahoma"/>
                <w:noProof/>
              </w:rPr>
              <w:t>2.3.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 w:bidi="ar-SA"/>
              </w:rPr>
              <w:tab/>
            </w:r>
            <w:r w:rsidRPr="005D481A">
              <w:rPr>
                <w:rStyle w:val="Siuktni"/>
                <w:rFonts w:eastAsia="Times New Roman" w:cs="Times New Roman"/>
                <w:noProof/>
              </w:rPr>
              <w:t>Phân chia vai trò của thành viên dự án và khách hàng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_Toc27424083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CBB64F" w14:textId="1AF289DC" w:rsidR="0072233E" w:rsidRDefault="0072233E">
          <w:pPr>
            <w:pStyle w:val="Muclu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vi-VN" w:eastAsia="vi-VN" w:bidi="ar-SA"/>
            </w:rPr>
          </w:pPr>
          <w:hyperlink w:anchor="_Toc27424084" w:history="1">
            <w:r w:rsidRPr="005D481A">
              <w:rPr>
                <w:rStyle w:val="Siuktni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vi-VN" w:eastAsia="vi-VN" w:bidi="ar-SA"/>
              </w:rPr>
              <w:tab/>
            </w:r>
            <w:r w:rsidRPr="005D481A">
              <w:rPr>
                <w:rStyle w:val="Siuktni"/>
                <w:rFonts w:eastAsia="Times New Roman" w:cs="Times New Roman"/>
                <w:noProof/>
              </w:rPr>
              <w:t>Khảo sát dự 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_Toc27424084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1DEC4A" w14:textId="05A8D76C" w:rsidR="0072233E" w:rsidRDefault="0072233E">
          <w:pPr>
            <w:pStyle w:val="Muclu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 w:bidi="ar-SA"/>
            </w:rPr>
          </w:pPr>
          <w:hyperlink w:anchor="_Toc27424085" w:history="1">
            <w:r w:rsidRPr="005D481A">
              <w:rPr>
                <w:rStyle w:val="Siuktni"/>
                <w:rFonts w:ascii="Tahoma" w:eastAsia="Times New Roman" w:hAnsi="Tahoma" w:cs="Tahoma"/>
                <w:noProof/>
              </w:rPr>
              <w:t>3.1.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 w:bidi="ar-SA"/>
              </w:rPr>
              <w:tab/>
            </w:r>
            <w:r w:rsidRPr="005D481A">
              <w:rPr>
                <w:rStyle w:val="Siuktni"/>
                <w:rFonts w:eastAsia="Times New Roman" w:cs="Times New Roman"/>
                <w:noProof/>
              </w:rPr>
              <w:t>Yêu cầu khách hang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_Toc27424085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FE8277" w14:textId="13A3CE30" w:rsidR="0072233E" w:rsidRDefault="0072233E">
          <w:pPr>
            <w:pStyle w:val="Muclu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 w:bidi="ar-SA"/>
            </w:rPr>
          </w:pPr>
          <w:hyperlink w:anchor="_Toc27424086" w:history="1">
            <w:r w:rsidRPr="005D481A">
              <w:rPr>
                <w:rStyle w:val="Siuktni"/>
                <w:rFonts w:ascii="Tahoma" w:eastAsia="Times New Roman" w:hAnsi="Tahoma" w:cs="Tahoma"/>
                <w:noProof/>
              </w:rPr>
              <w:t>3.2.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 w:bidi="ar-SA"/>
              </w:rPr>
              <w:tab/>
            </w:r>
            <w:r w:rsidRPr="005D481A">
              <w:rPr>
                <w:rStyle w:val="Siuktni"/>
                <w:rFonts w:eastAsia="Times New Roman" w:cs="Times New Roman"/>
                <w:noProof/>
              </w:rPr>
              <w:t>Mô hình hoạt động hiện thời – nghiệp vụ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_Toc27424086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DFCFD2" w14:textId="28AD911F" w:rsidR="0072233E" w:rsidRDefault="0072233E">
          <w:pPr>
            <w:pStyle w:val="Muclu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 w:bidi="ar-SA"/>
            </w:rPr>
          </w:pPr>
          <w:hyperlink w:anchor="_Toc27424087" w:history="1">
            <w:r w:rsidRPr="005D481A">
              <w:rPr>
                <w:rStyle w:val="Siuktni"/>
                <w:rFonts w:ascii="Tahoma" w:eastAsia="Times New Roman" w:hAnsi="Tahoma" w:cs="Tahoma"/>
                <w:noProof/>
              </w:rPr>
              <w:t>3.3.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 w:bidi="ar-SA"/>
              </w:rPr>
              <w:tab/>
            </w:r>
            <w:r w:rsidRPr="005D481A">
              <w:rPr>
                <w:rStyle w:val="Siuktni"/>
                <w:rFonts w:eastAsia="Times New Roman" w:cs="Times New Roman"/>
                <w:noProof/>
              </w:rPr>
              <w:t>Mô hình hoạt động dự kiến sau khi áp dụng sản phẩm mới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_Toc27424087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3474CB" w14:textId="690A5EFD" w:rsidR="0072233E" w:rsidRDefault="0072233E">
          <w:pPr>
            <w:pStyle w:val="Muclu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 w:bidi="ar-SA"/>
            </w:rPr>
          </w:pPr>
          <w:hyperlink w:anchor="_Toc27424088" w:history="1">
            <w:r w:rsidRPr="005D481A">
              <w:rPr>
                <w:rStyle w:val="Siuktni"/>
                <w:rFonts w:ascii="Tahoma" w:eastAsia="Times New Roman" w:hAnsi="Tahoma" w:cs="Tahoma"/>
                <w:noProof/>
              </w:rPr>
              <w:t>3.4.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 w:bidi="ar-SA"/>
              </w:rPr>
              <w:tab/>
            </w:r>
            <w:r w:rsidRPr="005D481A">
              <w:rPr>
                <w:rStyle w:val="Siuktni"/>
                <w:rFonts w:eastAsia="Times New Roman" w:cs="Times New Roman"/>
                <w:noProof/>
              </w:rPr>
              <w:t>Phạm vi dự 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_Toc27424088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7170DA" w14:textId="353789D5" w:rsidR="0072233E" w:rsidRDefault="0072233E">
          <w:pPr>
            <w:pStyle w:val="Muclu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vi-VN" w:eastAsia="vi-VN" w:bidi="ar-SA"/>
            </w:rPr>
          </w:pPr>
          <w:hyperlink w:anchor="_Toc27424089" w:history="1">
            <w:r w:rsidRPr="005D481A">
              <w:rPr>
                <w:rStyle w:val="Siuktni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vi-VN" w:eastAsia="vi-VN" w:bidi="ar-SA"/>
              </w:rPr>
              <w:tab/>
            </w:r>
            <w:r w:rsidRPr="005D481A">
              <w:rPr>
                <w:rStyle w:val="Siuktni"/>
                <w:rFonts w:eastAsia="Times New Roman" w:cs="Times New Roman"/>
                <w:noProof/>
              </w:rPr>
              <w:t>Giao tiếp/Trao đổi thông tin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_Toc27424089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0344A0" w14:textId="4E96CDD6" w:rsidR="0072233E" w:rsidRDefault="0072233E">
          <w:pPr>
            <w:pStyle w:val="Muclu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vi-VN" w:eastAsia="vi-VN" w:bidi="ar-SA"/>
            </w:rPr>
          </w:pPr>
          <w:hyperlink w:anchor="_Toc27424090" w:history="1">
            <w:r w:rsidRPr="005D481A">
              <w:rPr>
                <w:rStyle w:val="Siuktni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vi-VN" w:eastAsia="vi-VN" w:bidi="ar-SA"/>
              </w:rPr>
              <w:tab/>
            </w:r>
            <w:r w:rsidRPr="005D481A">
              <w:rPr>
                <w:rStyle w:val="Siuktni"/>
                <w:rFonts w:eastAsia="Times New Roman" w:cs="Times New Roman"/>
                <w:noProof/>
              </w:rPr>
              <w:t>Ước lượng chung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_Toc27424090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6C511D" w14:textId="559E05EE" w:rsidR="0072233E" w:rsidRDefault="0072233E">
          <w:pPr>
            <w:pStyle w:val="Muclu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 w:bidi="ar-SA"/>
            </w:rPr>
          </w:pPr>
          <w:hyperlink w:anchor="_Toc27424091" w:history="1">
            <w:r w:rsidRPr="005D481A">
              <w:rPr>
                <w:rStyle w:val="Siuktni"/>
                <w:rFonts w:ascii="Tahoma" w:hAnsi="Tahoma" w:cs="Tahoma"/>
                <w:noProof/>
              </w:rPr>
              <w:t>5.1.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 w:bidi="ar-SA"/>
              </w:rPr>
              <w:tab/>
            </w:r>
            <w:r w:rsidRPr="005D481A">
              <w:rPr>
                <w:rStyle w:val="Siuktni"/>
                <w:rFonts w:eastAsia="Times New Roman" w:cs="Times New Roman"/>
                <w:noProof/>
              </w:rPr>
              <w:t>Ước lượng tính năng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_Toc27424091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70BF11" w14:textId="432CCD67" w:rsidR="0072233E" w:rsidRDefault="0072233E">
          <w:pPr>
            <w:pStyle w:val="Muclu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 w:bidi="ar-SA"/>
            </w:rPr>
          </w:pPr>
          <w:hyperlink w:anchor="_Toc27424092" w:history="1">
            <w:r w:rsidRPr="005D481A">
              <w:rPr>
                <w:rStyle w:val="Siuktni"/>
                <w:rFonts w:ascii="Tahoma" w:hAnsi="Tahoma" w:cs="Tahoma"/>
                <w:noProof/>
              </w:rPr>
              <w:t>5.2.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 w:bidi="ar-SA"/>
              </w:rPr>
              <w:tab/>
            </w:r>
            <w:r w:rsidRPr="005D481A">
              <w:rPr>
                <w:rStyle w:val="Siuktni"/>
                <w:rFonts w:eastAsia="Times New Roman" w:cs="Times New Roman"/>
                <w:noProof/>
              </w:rPr>
              <w:t>Work Breakdown Structure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_Toc27424092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5EE0D8" w14:textId="5D67A974" w:rsidR="0072233E" w:rsidRDefault="0072233E">
          <w:pPr>
            <w:pStyle w:val="Muclu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 w:bidi="ar-SA"/>
            </w:rPr>
          </w:pPr>
          <w:hyperlink w:anchor="_Toc27424093" w:history="1">
            <w:r w:rsidRPr="005D481A">
              <w:rPr>
                <w:rStyle w:val="Siuktni"/>
                <w:rFonts w:ascii="Tahoma" w:hAnsi="Tahoma" w:cs="Tahoma"/>
                <w:noProof/>
              </w:rPr>
              <w:t>5.3.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 w:bidi="ar-SA"/>
              </w:rPr>
              <w:tab/>
            </w:r>
            <w:r w:rsidRPr="005D481A">
              <w:rPr>
                <w:rStyle w:val="Siuktni"/>
                <w:rFonts w:eastAsia="Times New Roman" w:cs="Times New Roman"/>
                <w:noProof/>
              </w:rPr>
              <w:t>Ước lượng thời gian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_Toc27424093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E48713" w14:textId="5F3FBAC6" w:rsidR="0072233E" w:rsidRDefault="0072233E">
          <w:pPr>
            <w:pStyle w:val="Muclu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 w:bidi="ar-SA"/>
            </w:rPr>
          </w:pPr>
          <w:hyperlink w:anchor="_Toc27424094" w:history="1">
            <w:r w:rsidRPr="005D481A">
              <w:rPr>
                <w:rStyle w:val="Siuktni"/>
                <w:rFonts w:ascii="Tahoma" w:hAnsi="Tahoma" w:cs="Tahoma"/>
                <w:noProof/>
              </w:rPr>
              <w:t>5.4.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 w:bidi="ar-SA"/>
              </w:rPr>
              <w:tab/>
            </w:r>
            <w:r w:rsidRPr="005D481A">
              <w:rPr>
                <w:rStyle w:val="Siuktni"/>
                <w:rFonts w:eastAsia="Times New Roman" w:cs="Times New Roman"/>
                <w:noProof/>
              </w:rPr>
              <w:t>Ước lượng rủi 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_Toc27424094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1EBE1F" w14:textId="71B83F38" w:rsidR="0072233E" w:rsidRDefault="0072233E">
          <w:pPr>
            <w:pStyle w:val="Muclu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vi-VN" w:eastAsia="vi-VN" w:bidi="ar-SA"/>
            </w:rPr>
          </w:pPr>
          <w:hyperlink w:anchor="_Toc27424095" w:history="1">
            <w:r w:rsidRPr="005D481A">
              <w:rPr>
                <w:rStyle w:val="Siuktni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vi-VN" w:eastAsia="vi-VN" w:bidi="ar-SA"/>
              </w:rPr>
              <w:tab/>
            </w:r>
            <w:r w:rsidRPr="005D481A">
              <w:rPr>
                <w:rStyle w:val="Siuktni"/>
                <w:rFonts w:eastAsia="Times New Roman" w:cs="Times New Roman"/>
                <w:noProof/>
              </w:rPr>
              <w:t>Ước lượng giá thành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_Toc27424095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70530D" w14:textId="3EF20DED" w:rsidR="0072233E" w:rsidRDefault="0072233E">
          <w:pPr>
            <w:pStyle w:val="Muclu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vi-VN" w:eastAsia="vi-VN" w:bidi="ar-SA"/>
            </w:rPr>
          </w:pPr>
          <w:hyperlink w:anchor="_Toc27424096" w:history="1">
            <w:r w:rsidRPr="005D481A">
              <w:rPr>
                <w:rStyle w:val="Siuktni"/>
                <w:noProof/>
              </w:rPr>
              <w:t>7.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vi-VN" w:eastAsia="vi-VN" w:bidi="ar-SA"/>
              </w:rPr>
              <w:tab/>
            </w:r>
            <w:r w:rsidRPr="005D481A">
              <w:rPr>
                <w:rStyle w:val="Siuktni"/>
                <w:rFonts w:eastAsia="Times New Roman" w:cs="Times New Roman"/>
                <w:noProof/>
              </w:rPr>
              <w:t>Ước lượng chất lượng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_Toc27424096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2EDE82" w14:textId="10D7680F" w:rsidR="0072233E" w:rsidRDefault="0072233E">
          <w:pPr>
            <w:pStyle w:val="Muclu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vi-VN" w:eastAsia="vi-VN" w:bidi="ar-SA"/>
            </w:rPr>
          </w:pPr>
          <w:hyperlink w:anchor="_Toc27424097" w:history="1">
            <w:r w:rsidRPr="005D481A">
              <w:rPr>
                <w:rStyle w:val="Siuktni"/>
                <w:noProof/>
              </w:rPr>
              <w:t>8.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vi-VN" w:eastAsia="vi-VN" w:bidi="ar-SA"/>
              </w:rPr>
              <w:tab/>
            </w:r>
            <w:r w:rsidRPr="005D481A">
              <w:rPr>
                <w:rStyle w:val="Siuktni"/>
                <w:rFonts w:eastAsia="Times New Roman" w:cs="Times New Roman"/>
                <w:noProof/>
              </w:rPr>
              <w:t>Phân tích thiết kế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_Toc27424097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1AF153" w14:textId="5F97EF40" w:rsidR="0072233E" w:rsidRDefault="0072233E">
          <w:pPr>
            <w:pStyle w:val="Muclu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 w:bidi="ar-SA"/>
            </w:rPr>
          </w:pPr>
          <w:hyperlink w:anchor="_Toc27424098" w:history="1">
            <w:r w:rsidRPr="005D481A">
              <w:rPr>
                <w:rStyle w:val="Siuktni"/>
                <w:rFonts w:ascii="Tahoma" w:eastAsia="Times New Roman" w:hAnsi="Tahoma" w:cs="Tahoma"/>
                <w:noProof/>
                <w:lang w:eastAsia="en-US"/>
              </w:rPr>
              <w:t>8.1.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 w:bidi="ar-SA"/>
              </w:rPr>
              <w:tab/>
            </w:r>
            <w:r w:rsidRPr="005D481A">
              <w:rPr>
                <w:rStyle w:val="Siuktni"/>
                <w:rFonts w:eastAsia="Times New Roman" w:cs="Times New Roman"/>
                <w:noProof/>
                <w:lang w:eastAsia="en-US"/>
              </w:rPr>
              <w:t>Mô hình tích hợp phần cứng/phần mềm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_Toc27424098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A8DDAA" w14:textId="5A4AB4CE" w:rsidR="0072233E" w:rsidRDefault="0072233E">
          <w:pPr>
            <w:pStyle w:val="Mucluc3"/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val="vi-VN" w:eastAsia="vi-VN" w:bidi="ar-SA"/>
            </w:rPr>
          </w:pPr>
          <w:hyperlink w:anchor="_Toc27424099" w:history="1">
            <w:r w:rsidRPr="005D481A">
              <w:rPr>
                <w:rStyle w:val="Siuktni"/>
                <w:noProof/>
                <w:lang w:eastAsia="en-US"/>
              </w:rPr>
              <w:t>8.1.1.</w:t>
            </w:r>
            <w:r>
              <w:rPr>
                <w:rFonts w:asciiTheme="minorHAnsi" w:eastAsiaTheme="minorEastAsia" w:hAnsiTheme="minorHAnsi" w:cstheme="minorBidi"/>
                <w:iCs w:val="0"/>
                <w:noProof/>
                <w:sz w:val="22"/>
                <w:szCs w:val="22"/>
                <w:lang w:val="vi-VN" w:eastAsia="vi-VN" w:bidi="ar-SA"/>
              </w:rPr>
              <w:tab/>
            </w:r>
            <w:r w:rsidRPr="005D481A">
              <w:rPr>
                <w:rStyle w:val="Siuktni"/>
                <w:noProof/>
                <w:lang w:eastAsia="en-US"/>
              </w:rPr>
              <w:t>Mô hình phần cứng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_Toc27424099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4C746F" w14:textId="36F5031C" w:rsidR="0072233E" w:rsidRDefault="0072233E">
          <w:pPr>
            <w:pStyle w:val="Mucluc3"/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val="vi-VN" w:eastAsia="vi-VN" w:bidi="ar-SA"/>
            </w:rPr>
          </w:pPr>
          <w:hyperlink w:anchor="_Toc27424100" w:history="1">
            <w:r w:rsidRPr="005D481A">
              <w:rPr>
                <w:rStyle w:val="Siuktni"/>
                <w:noProof/>
                <w:lang w:eastAsia="en-US"/>
              </w:rPr>
              <w:t>8.1.2.</w:t>
            </w:r>
            <w:r>
              <w:rPr>
                <w:rFonts w:asciiTheme="minorHAnsi" w:eastAsiaTheme="minorEastAsia" w:hAnsiTheme="minorHAnsi" w:cstheme="minorBidi"/>
                <w:iCs w:val="0"/>
                <w:noProof/>
                <w:sz w:val="22"/>
                <w:szCs w:val="22"/>
                <w:lang w:val="vi-VN" w:eastAsia="vi-VN" w:bidi="ar-SA"/>
              </w:rPr>
              <w:tab/>
            </w:r>
            <w:r w:rsidRPr="005D481A">
              <w:rPr>
                <w:rStyle w:val="Siuktni"/>
                <w:noProof/>
                <w:lang w:eastAsia="en-US"/>
              </w:rPr>
              <w:t>Mô hình phát triển phần mềm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_Toc27424100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1BB093" w14:textId="69B959E9" w:rsidR="0072233E" w:rsidRDefault="0072233E">
          <w:pPr>
            <w:pStyle w:val="Muclu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 w:bidi="ar-SA"/>
            </w:rPr>
          </w:pPr>
          <w:hyperlink w:anchor="_Toc27424101" w:history="1">
            <w:r w:rsidRPr="005D481A">
              <w:rPr>
                <w:rStyle w:val="Siuktni"/>
                <w:rFonts w:ascii="Tahoma" w:eastAsia="Times New Roman" w:hAnsi="Tahoma" w:cs="Tahoma"/>
                <w:noProof/>
                <w:lang w:eastAsia="en-US"/>
              </w:rPr>
              <w:t>8.2.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 w:bidi="ar-SA"/>
              </w:rPr>
              <w:tab/>
            </w:r>
            <w:r w:rsidRPr="005D481A">
              <w:rPr>
                <w:rStyle w:val="Siuktni"/>
                <w:rFonts w:eastAsia="Times New Roman" w:cs="Times New Roman"/>
                <w:noProof/>
                <w:lang w:eastAsia="en-US"/>
              </w:rPr>
              <w:t>Giao diện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_Toc27424101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51C09C" w14:textId="69A8E201" w:rsidR="0072233E" w:rsidRDefault="0072233E">
          <w:pPr>
            <w:pStyle w:val="Mucluc3"/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val="vi-VN" w:eastAsia="vi-VN" w:bidi="ar-SA"/>
            </w:rPr>
          </w:pPr>
          <w:hyperlink w:anchor="_Toc27424102" w:history="1">
            <w:r w:rsidRPr="005D481A">
              <w:rPr>
                <w:rStyle w:val="Siuktni"/>
                <w:noProof/>
                <w:lang w:eastAsia="en-US"/>
              </w:rPr>
              <w:t>8.2.1.</w:t>
            </w:r>
            <w:r>
              <w:rPr>
                <w:rFonts w:asciiTheme="minorHAnsi" w:eastAsiaTheme="minorEastAsia" w:hAnsiTheme="minorHAnsi" w:cstheme="minorBidi"/>
                <w:iCs w:val="0"/>
                <w:noProof/>
                <w:sz w:val="22"/>
                <w:szCs w:val="22"/>
                <w:lang w:val="vi-VN" w:eastAsia="vi-VN" w:bidi="ar-SA"/>
              </w:rPr>
              <w:tab/>
            </w:r>
            <w:r w:rsidRPr="005D481A">
              <w:rPr>
                <w:rStyle w:val="Siuktni"/>
                <w:noProof/>
                <w:lang w:eastAsia="en-US"/>
              </w:rPr>
              <w:t>Đăng ký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_Toc27424102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56E5E8" w14:textId="76CE1649" w:rsidR="0072233E" w:rsidRDefault="0072233E">
          <w:pPr>
            <w:pStyle w:val="Mucluc3"/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val="vi-VN" w:eastAsia="vi-VN" w:bidi="ar-SA"/>
            </w:rPr>
          </w:pPr>
          <w:hyperlink w:anchor="_Toc27424103" w:history="1">
            <w:r w:rsidRPr="005D481A">
              <w:rPr>
                <w:rStyle w:val="Siuktni"/>
                <w:noProof/>
                <w:lang w:eastAsia="en-US"/>
              </w:rPr>
              <w:t>8.2.2.</w:t>
            </w:r>
            <w:r>
              <w:rPr>
                <w:rFonts w:asciiTheme="minorHAnsi" w:eastAsiaTheme="minorEastAsia" w:hAnsiTheme="minorHAnsi" w:cstheme="minorBidi"/>
                <w:iCs w:val="0"/>
                <w:noProof/>
                <w:sz w:val="22"/>
                <w:szCs w:val="22"/>
                <w:lang w:val="vi-VN" w:eastAsia="vi-VN" w:bidi="ar-SA"/>
              </w:rPr>
              <w:tab/>
            </w:r>
            <w:r w:rsidRPr="005D481A">
              <w:rPr>
                <w:rStyle w:val="Siuktni"/>
                <w:noProof/>
                <w:lang w:eastAsia="en-US"/>
              </w:rPr>
              <w:t>Đăng nhập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_Toc27424103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BEC8D3" w14:textId="0E1AB1A2" w:rsidR="0072233E" w:rsidRDefault="0072233E">
          <w:pPr>
            <w:pStyle w:val="Mucluc3"/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val="vi-VN" w:eastAsia="vi-VN" w:bidi="ar-SA"/>
            </w:rPr>
          </w:pPr>
          <w:hyperlink w:anchor="_Toc27424104" w:history="1">
            <w:r w:rsidRPr="005D481A">
              <w:rPr>
                <w:rStyle w:val="Siuktni"/>
                <w:noProof/>
                <w:lang w:eastAsia="en-US"/>
              </w:rPr>
              <w:t>8.2.3.</w:t>
            </w:r>
            <w:r>
              <w:rPr>
                <w:rFonts w:asciiTheme="minorHAnsi" w:eastAsiaTheme="minorEastAsia" w:hAnsiTheme="minorHAnsi" w:cstheme="minorBidi"/>
                <w:iCs w:val="0"/>
                <w:noProof/>
                <w:sz w:val="22"/>
                <w:szCs w:val="22"/>
                <w:lang w:val="vi-VN" w:eastAsia="vi-VN" w:bidi="ar-SA"/>
              </w:rPr>
              <w:tab/>
            </w:r>
            <w:r w:rsidRPr="005D481A">
              <w:rPr>
                <w:rStyle w:val="Siuktni"/>
                <w:noProof/>
                <w:lang w:eastAsia="en-US"/>
              </w:rPr>
              <w:t>Thông tin khóa học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_Toc27424104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2B34CC" w14:textId="57AC87C6" w:rsidR="0072233E" w:rsidRDefault="0072233E">
          <w:pPr>
            <w:pStyle w:val="Mucluc3"/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val="vi-VN" w:eastAsia="vi-VN" w:bidi="ar-SA"/>
            </w:rPr>
          </w:pPr>
          <w:hyperlink w:anchor="_Toc27424105" w:history="1">
            <w:r w:rsidRPr="005D481A">
              <w:rPr>
                <w:rStyle w:val="Siuktni"/>
                <w:noProof/>
                <w:lang w:eastAsia="en-US"/>
              </w:rPr>
              <w:t>8.2.4.</w:t>
            </w:r>
            <w:r>
              <w:rPr>
                <w:rFonts w:asciiTheme="minorHAnsi" w:eastAsiaTheme="minorEastAsia" w:hAnsiTheme="minorHAnsi" w:cstheme="minorBidi"/>
                <w:iCs w:val="0"/>
                <w:noProof/>
                <w:sz w:val="22"/>
                <w:szCs w:val="22"/>
                <w:lang w:val="vi-VN" w:eastAsia="vi-VN" w:bidi="ar-SA"/>
              </w:rPr>
              <w:tab/>
            </w:r>
            <w:r w:rsidRPr="005D481A">
              <w:rPr>
                <w:rStyle w:val="Siuktni"/>
                <w:noProof/>
                <w:lang w:eastAsia="en-US"/>
              </w:rPr>
              <w:t>Học bài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_Toc27424105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955065" w14:textId="62F65DD0" w:rsidR="0072233E" w:rsidRDefault="0072233E">
          <w:pPr>
            <w:pStyle w:val="Mucluc3"/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val="vi-VN" w:eastAsia="vi-VN" w:bidi="ar-SA"/>
            </w:rPr>
          </w:pPr>
          <w:hyperlink w:anchor="_Toc27424106" w:history="1">
            <w:r w:rsidRPr="005D481A">
              <w:rPr>
                <w:rStyle w:val="Siuktni"/>
                <w:noProof/>
                <w:lang w:eastAsia="en-US"/>
              </w:rPr>
              <w:t>8.2.5.</w:t>
            </w:r>
            <w:r>
              <w:rPr>
                <w:rFonts w:asciiTheme="minorHAnsi" w:eastAsiaTheme="minorEastAsia" w:hAnsiTheme="minorHAnsi" w:cstheme="minorBidi"/>
                <w:iCs w:val="0"/>
                <w:noProof/>
                <w:sz w:val="22"/>
                <w:szCs w:val="22"/>
                <w:lang w:val="vi-VN" w:eastAsia="vi-VN" w:bidi="ar-SA"/>
              </w:rPr>
              <w:tab/>
            </w:r>
            <w:r w:rsidRPr="005D481A">
              <w:rPr>
                <w:rStyle w:val="Siuktni"/>
                <w:noProof/>
                <w:lang w:eastAsia="en-US"/>
              </w:rPr>
              <w:t>Làm bài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_Toc27424106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3A2E2D" w14:textId="3FE52663" w:rsidR="0072233E" w:rsidRDefault="0072233E">
          <w:pPr>
            <w:pStyle w:val="Muclu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 w:bidi="ar-SA"/>
            </w:rPr>
          </w:pPr>
          <w:hyperlink w:anchor="_Toc27424107" w:history="1">
            <w:r w:rsidRPr="005D481A">
              <w:rPr>
                <w:rStyle w:val="Siuktni"/>
                <w:rFonts w:ascii="Tahoma" w:eastAsia="Times New Roman" w:hAnsi="Tahoma" w:cs="Tahoma"/>
                <w:noProof/>
                <w:lang w:eastAsia="en-US"/>
              </w:rPr>
              <w:t>8.3.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 w:bidi="ar-SA"/>
              </w:rPr>
              <w:tab/>
            </w:r>
            <w:r w:rsidRPr="005D481A">
              <w:rPr>
                <w:rStyle w:val="Siuktni"/>
                <w:rFonts w:eastAsia="Times New Roman" w:cs="Times New Roman"/>
                <w:noProof/>
                <w:lang w:eastAsia="en-US"/>
              </w:rPr>
              <w:t>Cơ sở dữ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_Toc27424107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0A3502" w14:textId="4CF2D8EC" w:rsidR="0072233E" w:rsidRDefault="0072233E">
          <w:pPr>
            <w:pStyle w:val="Mucluc3"/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val="vi-VN" w:eastAsia="vi-VN" w:bidi="ar-SA"/>
            </w:rPr>
          </w:pPr>
          <w:hyperlink w:anchor="_Toc27424108" w:history="1">
            <w:r w:rsidRPr="005D481A">
              <w:rPr>
                <w:rStyle w:val="Siuktni"/>
                <w:rFonts w:eastAsia="Times New Roman"/>
                <w:noProof/>
                <w:lang w:eastAsia="en-US"/>
              </w:rPr>
              <w:t>8.3.1.</w:t>
            </w:r>
            <w:r>
              <w:rPr>
                <w:rFonts w:asciiTheme="minorHAnsi" w:eastAsiaTheme="minorEastAsia" w:hAnsiTheme="minorHAnsi" w:cstheme="minorBidi"/>
                <w:iCs w:val="0"/>
                <w:noProof/>
                <w:sz w:val="22"/>
                <w:szCs w:val="22"/>
                <w:lang w:val="vi-VN" w:eastAsia="vi-VN" w:bidi="ar-SA"/>
              </w:rPr>
              <w:tab/>
            </w:r>
            <w:r w:rsidRPr="005D481A">
              <w:rPr>
                <w:rStyle w:val="Siuktni"/>
                <w:noProof/>
              </w:rPr>
              <w:t>Bảng Học Sinh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_Toc27424108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A08490" w14:textId="19016890" w:rsidR="0072233E" w:rsidRDefault="0072233E">
          <w:pPr>
            <w:pStyle w:val="Mucluc3"/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val="vi-VN" w:eastAsia="vi-VN" w:bidi="ar-SA"/>
            </w:rPr>
          </w:pPr>
          <w:hyperlink w:anchor="_Toc27424109" w:history="1">
            <w:r w:rsidRPr="005D481A">
              <w:rPr>
                <w:rStyle w:val="Siuktni"/>
                <w:noProof/>
              </w:rPr>
              <w:t>8.3.2.</w:t>
            </w:r>
            <w:r>
              <w:rPr>
                <w:rFonts w:asciiTheme="minorHAnsi" w:eastAsiaTheme="minorEastAsia" w:hAnsiTheme="minorHAnsi" w:cstheme="minorBidi"/>
                <w:iCs w:val="0"/>
                <w:noProof/>
                <w:sz w:val="22"/>
                <w:szCs w:val="22"/>
                <w:lang w:val="vi-VN" w:eastAsia="vi-VN" w:bidi="ar-SA"/>
              </w:rPr>
              <w:tab/>
            </w:r>
            <w:r w:rsidRPr="005D481A">
              <w:rPr>
                <w:rStyle w:val="Siuktni"/>
                <w:noProof/>
              </w:rPr>
              <w:t>Bảng Phụ Huynh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_Toc27424109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0A6573" w14:textId="6C57EF28" w:rsidR="0072233E" w:rsidRDefault="0072233E">
          <w:pPr>
            <w:pStyle w:val="Mucluc3"/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val="vi-VN" w:eastAsia="vi-VN" w:bidi="ar-SA"/>
            </w:rPr>
          </w:pPr>
          <w:hyperlink w:anchor="_Toc27424110" w:history="1">
            <w:r w:rsidRPr="005D481A">
              <w:rPr>
                <w:rStyle w:val="Siuktni"/>
                <w:noProof/>
              </w:rPr>
              <w:t>8.3.3.</w:t>
            </w:r>
            <w:r>
              <w:rPr>
                <w:rFonts w:asciiTheme="minorHAnsi" w:eastAsiaTheme="minorEastAsia" w:hAnsiTheme="minorHAnsi" w:cstheme="minorBidi"/>
                <w:iCs w:val="0"/>
                <w:noProof/>
                <w:sz w:val="22"/>
                <w:szCs w:val="22"/>
                <w:lang w:val="vi-VN" w:eastAsia="vi-VN" w:bidi="ar-SA"/>
              </w:rPr>
              <w:tab/>
            </w:r>
            <w:r w:rsidRPr="005D481A">
              <w:rPr>
                <w:rStyle w:val="Siuktni"/>
                <w:noProof/>
              </w:rPr>
              <w:t>Bảng Hóa đơn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_Toc27424110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E2BE25" w14:textId="02458C0A" w:rsidR="0072233E" w:rsidRDefault="0072233E">
          <w:pPr>
            <w:pStyle w:val="Mucluc3"/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val="vi-VN" w:eastAsia="vi-VN" w:bidi="ar-SA"/>
            </w:rPr>
          </w:pPr>
          <w:hyperlink w:anchor="_Toc27424111" w:history="1">
            <w:r w:rsidRPr="005D481A">
              <w:rPr>
                <w:rStyle w:val="Siuktni"/>
                <w:noProof/>
              </w:rPr>
              <w:t>8.3.4.</w:t>
            </w:r>
            <w:r>
              <w:rPr>
                <w:rFonts w:asciiTheme="minorHAnsi" w:eastAsiaTheme="minorEastAsia" w:hAnsiTheme="minorHAnsi" w:cstheme="minorBidi"/>
                <w:iCs w:val="0"/>
                <w:noProof/>
                <w:sz w:val="22"/>
                <w:szCs w:val="22"/>
                <w:lang w:val="vi-VN" w:eastAsia="vi-VN" w:bidi="ar-SA"/>
              </w:rPr>
              <w:tab/>
            </w:r>
            <w:r w:rsidRPr="005D481A">
              <w:rPr>
                <w:rStyle w:val="Siuktni"/>
                <w:noProof/>
              </w:rPr>
              <w:t>Bảng Khóa Học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_Toc27424111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A59BAF" w14:textId="1730B860" w:rsidR="0072233E" w:rsidRDefault="0072233E">
          <w:pPr>
            <w:pStyle w:val="Mucluc3"/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val="vi-VN" w:eastAsia="vi-VN" w:bidi="ar-SA"/>
            </w:rPr>
          </w:pPr>
          <w:hyperlink w:anchor="_Toc27424112" w:history="1">
            <w:r w:rsidRPr="005D481A">
              <w:rPr>
                <w:rStyle w:val="Siuktni"/>
                <w:noProof/>
              </w:rPr>
              <w:t>8.3.5.</w:t>
            </w:r>
            <w:r>
              <w:rPr>
                <w:rFonts w:asciiTheme="minorHAnsi" w:eastAsiaTheme="minorEastAsia" w:hAnsiTheme="minorHAnsi" w:cstheme="minorBidi"/>
                <w:iCs w:val="0"/>
                <w:noProof/>
                <w:sz w:val="22"/>
                <w:szCs w:val="22"/>
                <w:lang w:val="vi-VN" w:eastAsia="vi-VN" w:bidi="ar-SA"/>
              </w:rPr>
              <w:tab/>
            </w:r>
            <w:r w:rsidRPr="005D481A">
              <w:rPr>
                <w:rStyle w:val="Siuktni"/>
                <w:noProof/>
              </w:rPr>
              <w:t>Bảng mã khuyến mãi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_Toc27424112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52675C" w14:textId="7C21503E" w:rsidR="0072233E" w:rsidRDefault="0072233E">
          <w:pPr>
            <w:pStyle w:val="Mucluc3"/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val="vi-VN" w:eastAsia="vi-VN" w:bidi="ar-SA"/>
            </w:rPr>
          </w:pPr>
          <w:hyperlink w:anchor="_Toc27424113" w:history="1">
            <w:r w:rsidRPr="005D481A">
              <w:rPr>
                <w:rStyle w:val="Siuktni"/>
                <w:noProof/>
              </w:rPr>
              <w:t>8.3.6.</w:t>
            </w:r>
            <w:r>
              <w:rPr>
                <w:rFonts w:asciiTheme="minorHAnsi" w:eastAsiaTheme="minorEastAsia" w:hAnsiTheme="minorHAnsi" w:cstheme="minorBidi"/>
                <w:iCs w:val="0"/>
                <w:noProof/>
                <w:sz w:val="22"/>
                <w:szCs w:val="22"/>
                <w:lang w:val="vi-VN" w:eastAsia="vi-VN" w:bidi="ar-SA"/>
              </w:rPr>
              <w:tab/>
            </w:r>
            <w:r w:rsidRPr="005D481A">
              <w:rPr>
                <w:rStyle w:val="Siuktni"/>
                <w:noProof/>
              </w:rPr>
              <w:t>Bảng giáo viên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_Toc27424113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5405A5" w14:textId="2F9C1BD1" w:rsidR="0072233E" w:rsidRDefault="0072233E">
          <w:pPr>
            <w:pStyle w:val="Mucluc3"/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val="vi-VN" w:eastAsia="vi-VN" w:bidi="ar-SA"/>
            </w:rPr>
          </w:pPr>
          <w:hyperlink w:anchor="_Toc27424114" w:history="1">
            <w:r w:rsidRPr="005D481A">
              <w:rPr>
                <w:rStyle w:val="Siuktni"/>
                <w:noProof/>
              </w:rPr>
              <w:t>8.3.7.</w:t>
            </w:r>
            <w:r>
              <w:rPr>
                <w:rFonts w:asciiTheme="minorHAnsi" w:eastAsiaTheme="minorEastAsia" w:hAnsiTheme="minorHAnsi" w:cstheme="minorBidi"/>
                <w:iCs w:val="0"/>
                <w:noProof/>
                <w:sz w:val="22"/>
                <w:szCs w:val="22"/>
                <w:lang w:val="vi-VN" w:eastAsia="vi-VN" w:bidi="ar-SA"/>
              </w:rPr>
              <w:tab/>
            </w:r>
            <w:r w:rsidRPr="005D481A">
              <w:rPr>
                <w:rStyle w:val="Siuktni"/>
                <w:noProof/>
              </w:rPr>
              <w:t>Bảng khóa học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_Toc27424114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6960E3" w14:textId="2BD229C3" w:rsidR="0072233E" w:rsidRDefault="0072233E">
          <w:pPr>
            <w:pStyle w:val="Mucluc3"/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val="vi-VN" w:eastAsia="vi-VN" w:bidi="ar-SA"/>
            </w:rPr>
          </w:pPr>
          <w:hyperlink w:anchor="_Toc27424115" w:history="1">
            <w:r w:rsidRPr="005D481A">
              <w:rPr>
                <w:rStyle w:val="Siuktni"/>
                <w:noProof/>
              </w:rPr>
              <w:t>8.3.8.</w:t>
            </w:r>
            <w:r>
              <w:rPr>
                <w:rFonts w:asciiTheme="minorHAnsi" w:eastAsiaTheme="minorEastAsia" w:hAnsiTheme="minorHAnsi" w:cstheme="minorBidi"/>
                <w:iCs w:val="0"/>
                <w:noProof/>
                <w:sz w:val="22"/>
                <w:szCs w:val="22"/>
                <w:lang w:val="vi-VN" w:eastAsia="vi-VN" w:bidi="ar-SA"/>
              </w:rPr>
              <w:tab/>
            </w:r>
            <w:r w:rsidRPr="005D481A">
              <w:rPr>
                <w:rStyle w:val="Siuktni"/>
                <w:noProof/>
              </w:rPr>
              <w:t>Bảng bài học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_Toc27424115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B6A50D" w14:textId="22E1C294" w:rsidR="0072233E" w:rsidRDefault="0072233E">
          <w:pPr>
            <w:pStyle w:val="Mucluc3"/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val="vi-VN" w:eastAsia="vi-VN" w:bidi="ar-SA"/>
            </w:rPr>
          </w:pPr>
          <w:hyperlink w:anchor="_Toc27424116" w:history="1">
            <w:r w:rsidRPr="005D481A">
              <w:rPr>
                <w:rStyle w:val="Siuktni"/>
                <w:noProof/>
              </w:rPr>
              <w:t>8.3.9.</w:t>
            </w:r>
            <w:r>
              <w:rPr>
                <w:rFonts w:asciiTheme="minorHAnsi" w:eastAsiaTheme="minorEastAsia" w:hAnsiTheme="minorHAnsi" w:cstheme="minorBidi"/>
                <w:iCs w:val="0"/>
                <w:noProof/>
                <w:sz w:val="22"/>
                <w:szCs w:val="22"/>
                <w:lang w:val="vi-VN" w:eastAsia="vi-VN" w:bidi="ar-SA"/>
              </w:rPr>
              <w:tab/>
            </w:r>
            <w:r w:rsidRPr="005D481A">
              <w:rPr>
                <w:rStyle w:val="Siuktni"/>
                <w:noProof/>
              </w:rPr>
              <w:t>Bảng bài giảng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_Toc27424116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E6D397" w14:textId="298618D2" w:rsidR="0072233E" w:rsidRDefault="0072233E">
          <w:pPr>
            <w:pStyle w:val="Mucluc3"/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val="vi-VN" w:eastAsia="vi-VN" w:bidi="ar-SA"/>
            </w:rPr>
          </w:pPr>
          <w:hyperlink w:anchor="_Toc27424117" w:history="1">
            <w:r w:rsidRPr="005D481A">
              <w:rPr>
                <w:rStyle w:val="Siuktni"/>
                <w:noProof/>
              </w:rPr>
              <w:t>8.3.10.</w:t>
            </w:r>
            <w:r>
              <w:rPr>
                <w:rFonts w:asciiTheme="minorHAnsi" w:eastAsiaTheme="minorEastAsia" w:hAnsiTheme="minorHAnsi" w:cstheme="minorBidi"/>
                <w:iCs w:val="0"/>
                <w:noProof/>
                <w:sz w:val="22"/>
                <w:szCs w:val="22"/>
                <w:lang w:val="vi-VN" w:eastAsia="vi-VN" w:bidi="ar-SA"/>
              </w:rPr>
              <w:tab/>
            </w:r>
            <w:r w:rsidRPr="005D481A">
              <w:rPr>
                <w:rStyle w:val="Siuktni"/>
                <w:noProof/>
              </w:rPr>
              <w:t>Bảng câu hỏi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_Toc27424117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50290A" w14:textId="60930287" w:rsidR="0072233E" w:rsidRDefault="0072233E">
          <w:pPr>
            <w:pStyle w:val="Mucluc3"/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val="vi-VN" w:eastAsia="vi-VN" w:bidi="ar-SA"/>
            </w:rPr>
          </w:pPr>
          <w:hyperlink w:anchor="_Toc27424118" w:history="1">
            <w:r w:rsidRPr="005D481A">
              <w:rPr>
                <w:rStyle w:val="Siuktni"/>
                <w:noProof/>
              </w:rPr>
              <w:t>8.3.11.</w:t>
            </w:r>
            <w:r>
              <w:rPr>
                <w:rFonts w:asciiTheme="minorHAnsi" w:eastAsiaTheme="minorEastAsia" w:hAnsiTheme="minorHAnsi" w:cstheme="minorBidi"/>
                <w:iCs w:val="0"/>
                <w:noProof/>
                <w:sz w:val="22"/>
                <w:szCs w:val="22"/>
                <w:lang w:val="vi-VN" w:eastAsia="vi-VN" w:bidi="ar-SA"/>
              </w:rPr>
              <w:tab/>
            </w:r>
            <w:r w:rsidRPr="005D481A">
              <w:rPr>
                <w:rStyle w:val="Siuktni"/>
                <w:noProof/>
              </w:rPr>
              <w:t>Bảng câu hỏi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_Toc27424118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432EAA" w14:textId="33C994C2" w:rsidR="0072233E" w:rsidRDefault="0072233E">
          <w:pPr>
            <w:pStyle w:val="Mucluc3"/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val="vi-VN" w:eastAsia="vi-VN" w:bidi="ar-SA"/>
            </w:rPr>
          </w:pPr>
          <w:hyperlink w:anchor="_Toc27424119" w:history="1">
            <w:r w:rsidRPr="005D481A">
              <w:rPr>
                <w:rStyle w:val="Siuktni"/>
                <w:noProof/>
              </w:rPr>
              <w:t>8.3.12.</w:t>
            </w:r>
            <w:r>
              <w:rPr>
                <w:rFonts w:asciiTheme="minorHAnsi" w:eastAsiaTheme="minorEastAsia" w:hAnsiTheme="minorHAnsi" w:cstheme="minorBidi"/>
                <w:iCs w:val="0"/>
                <w:noProof/>
                <w:sz w:val="22"/>
                <w:szCs w:val="22"/>
                <w:lang w:val="vi-VN" w:eastAsia="vi-VN" w:bidi="ar-SA"/>
              </w:rPr>
              <w:tab/>
            </w:r>
            <w:r w:rsidRPr="005D481A">
              <w:rPr>
                <w:rStyle w:val="Siuktni"/>
                <w:noProof/>
              </w:rPr>
              <w:t>Bảng câu trả lời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_Toc27424119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61F4EA" w14:textId="560AEC44" w:rsidR="0072233E" w:rsidRDefault="0072233E">
          <w:pPr>
            <w:pStyle w:val="Mucluc3"/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val="vi-VN" w:eastAsia="vi-VN" w:bidi="ar-SA"/>
            </w:rPr>
          </w:pPr>
          <w:hyperlink w:anchor="_Toc27424120" w:history="1">
            <w:r w:rsidRPr="005D481A">
              <w:rPr>
                <w:rStyle w:val="Siuktni"/>
                <w:noProof/>
              </w:rPr>
              <w:t>8.3.13.</w:t>
            </w:r>
            <w:r>
              <w:rPr>
                <w:rFonts w:asciiTheme="minorHAnsi" w:eastAsiaTheme="minorEastAsia" w:hAnsiTheme="minorHAnsi" w:cstheme="minorBidi"/>
                <w:iCs w:val="0"/>
                <w:noProof/>
                <w:sz w:val="22"/>
                <w:szCs w:val="22"/>
                <w:lang w:val="vi-VN" w:eastAsia="vi-VN" w:bidi="ar-SA"/>
              </w:rPr>
              <w:tab/>
            </w:r>
            <w:r w:rsidRPr="005D481A">
              <w:rPr>
                <w:rStyle w:val="Siuktni"/>
                <w:noProof/>
              </w:rPr>
              <w:t>Bảng bài kiểm tra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_Toc27424120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FDA7F3" w14:textId="79B7C97B" w:rsidR="0072233E" w:rsidRDefault="0072233E">
          <w:pPr>
            <w:pStyle w:val="Mucluc3"/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val="vi-VN" w:eastAsia="vi-VN" w:bidi="ar-SA"/>
            </w:rPr>
          </w:pPr>
          <w:hyperlink w:anchor="_Toc27424121" w:history="1">
            <w:r w:rsidRPr="005D481A">
              <w:rPr>
                <w:rStyle w:val="Siuktni"/>
                <w:noProof/>
              </w:rPr>
              <w:t>8.3.14.</w:t>
            </w:r>
            <w:r>
              <w:rPr>
                <w:rFonts w:asciiTheme="minorHAnsi" w:eastAsiaTheme="minorEastAsia" w:hAnsiTheme="minorHAnsi" w:cstheme="minorBidi"/>
                <w:iCs w:val="0"/>
                <w:noProof/>
                <w:sz w:val="22"/>
                <w:szCs w:val="22"/>
                <w:lang w:val="vi-VN" w:eastAsia="vi-VN" w:bidi="ar-SA"/>
              </w:rPr>
              <w:tab/>
            </w:r>
            <w:r w:rsidRPr="005D481A">
              <w:rPr>
                <w:rStyle w:val="Siuktni"/>
                <w:noProof/>
              </w:rPr>
              <w:t>Bảng câu hỏi bài kiểm tra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_Toc27424121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20E12E" w14:textId="3508F691" w:rsidR="0072233E" w:rsidRDefault="0072233E">
          <w:pPr>
            <w:pStyle w:val="Mucluc3"/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val="vi-VN" w:eastAsia="vi-VN" w:bidi="ar-SA"/>
            </w:rPr>
          </w:pPr>
          <w:hyperlink w:anchor="_Toc27424122" w:history="1">
            <w:r w:rsidRPr="005D481A">
              <w:rPr>
                <w:rStyle w:val="Siuktni"/>
                <w:noProof/>
              </w:rPr>
              <w:t>8.3.15.</w:t>
            </w:r>
            <w:r>
              <w:rPr>
                <w:rFonts w:asciiTheme="minorHAnsi" w:eastAsiaTheme="minorEastAsia" w:hAnsiTheme="minorHAnsi" w:cstheme="minorBidi"/>
                <w:iCs w:val="0"/>
                <w:noProof/>
                <w:sz w:val="22"/>
                <w:szCs w:val="22"/>
                <w:lang w:val="vi-VN" w:eastAsia="vi-VN" w:bidi="ar-SA"/>
              </w:rPr>
              <w:tab/>
            </w:r>
            <w:r w:rsidRPr="005D481A">
              <w:rPr>
                <w:rStyle w:val="Siuktni"/>
                <w:noProof/>
              </w:rPr>
              <w:t>Bảng câu trả lời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_Toc27424122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6B7BA0" w14:textId="31E1E25C" w:rsidR="0072233E" w:rsidRDefault="0072233E">
          <w:pPr>
            <w:pStyle w:val="Mucluc3"/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val="vi-VN" w:eastAsia="vi-VN" w:bidi="ar-SA"/>
            </w:rPr>
          </w:pPr>
          <w:hyperlink w:anchor="_Toc27424123" w:history="1">
            <w:r w:rsidRPr="005D481A">
              <w:rPr>
                <w:rStyle w:val="Siuktni"/>
                <w:noProof/>
              </w:rPr>
              <w:t>8.3.16.</w:t>
            </w:r>
            <w:r>
              <w:rPr>
                <w:rFonts w:asciiTheme="minorHAnsi" w:eastAsiaTheme="minorEastAsia" w:hAnsiTheme="minorHAnsi" w:cstheme="minorBidi"/>
                <w:iCs w:val="0"/>
                <w:noProof/>
                <w:sz w:val="22"/>
                <w:szCs w:val="22"/>
                <w:lang w:val="vi-VN" w:eastAsia="vi-VN" w:bidi="ar-SA"/>
              </w:rPr>
              <w:tab/>
            </w:r>
            <w:r w:rsidRPr="005D481A">
              <w:rPr>
                <w:rStyle w:val="Siuktni"/>
                <w:noProof/>
              </w:rPr>
              <w:t>Bảng điểm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_Toc27424123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7281C3" w14:textId="05799994" w:rsidR="0072233E" w:rsidRDefault="0072233E">
          <w:pPr>
            <w:pStyle w:val="Muclu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 w:bidi="ar-SA"/>
            </w:rPr>
          </w:pPr>
          <w:hyperlink w:anchor="_Toc27424124" w:history="1">
            <w:r w:rsidRPr="005D481A">
              <w:rPr>
                <w:rStyle w:val="Siuktni"/>
                <w:rFonts w:ascii="Tahoma" w:eastAsia="Times New Roman" w:hAnsi="Tahoma" w:cs="Tahoma"/>
                <w:noProof/>
                <w:lang w:eastAsia="en-US"/>
              </w:rPr>
              <w:t>8.4.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 w:bidi="ar-SA"/>
              </w:rPr>
              <w:tab/>
            </w:r>
            <w:r w:rsidRPr="005D481A">
              <w:rPr>
                <w:rStyle w:val="Siuktni"/>
                <w:rFonts w:eastAsia="Times New Roman" w:cs="Times New Roman"/>
                <w:noProof/>
                <w:lang w:eastAsia="en-US"/>
              </w:rPr>
              <w:t>Mạng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_Toc27424124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E91178" w14:textId="5CBE8FFC" w:rsidR="0072233E" w:rsidRDefault="0072233E">
          <w:pPr>
            <w:pStyle w:val="Muclu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vi-VN" w:eastAsia="vi-VN" w:bidi="ar-SA"/>
            </w:rPr>
          </w:pPr>
          <w:hyperlink w:anchor="_Toc27424125" w:history="1">
            <w:r w:rsidRPr="005D481A">
              <w:rPr>
                <w:rStyle w:val="Siuktni"/>
                <w:noProof/>
              </w:rPr>
              <w:t>9.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vi-VN" w:eastAsia="vi-VN" w:bidi="ar-SA"/>
              </w:rPr>
              <w:tab/>
            </w:r>
            <w:r w:rsidRPr="005D481A">
              <w:rPr>
                <w:rStyle w:val="Siuktni"/>
                <w:rFonts w:eastAsia="Times New Roman" w:cs="Times New Roman"/>
                <w:noProof/>
              </w:rPr>
              <w:t>Giám sát dự 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_Toc27424125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501DB5" w14:textId="60FE6BB4" w:rsidR="0072233E" w:rsidRDefault="0072233E">
          <w:pPr>
            <w:pStyle w:val="Muclu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 w:bidi="ar-SA"/>
            </w:rPr>
          </w:pPr>
          <w:hyperlink w:anchor="_Toc27424126" w:history="1">
            <w:r w:rsidRPr="005D481A">
              <w:rPr>
                <w:rStyle w:val="Siuktni"/>
                <w:rFonts w:ascii="Tahoma" w:hAnsi="Tahoma" w:cs="Tahoma"/>
                <w:noProof/>
              </w:rPr>
              <w:t>9.1.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 w:bidi="ar-SA"/>
              </w:rPr>
              <w:tab/>
            </w:r>
            <w:r w:rsidRPr="005D481A">
              <w:rPr>
                <w:rStyle w:val="Siuktni"/>
                <w:rFonts w:eastAsia="Times New Roman" w:cs="Times New Roman"/>
                <w:noProof/>
              </w:rPr>
              <w:t>Trả lời câu hỏi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_Toc27424126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907EFF" w14:textId="3220B282" w:rsidR="0072233E" w:rsidRDefault="0072233E">
          <w:pPr>
            <w:pStyle w:val="Muclu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vi-VN" w:eastAsia="vi-VN" w:bidi="ar-SA"/>
            </w:rPr>
          </w:pPr>
          <w:hyperlink w:anchor="_Toc27424127" w:history="1">
            <w:r w:rsidRPr="005D481A">
              <w:rPr>
                <w:rStyle w:val="Siuktni"/>
                <w:noProof/>
              </w:rPr>
              <w:t>10.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vi-VN" w:eastAsia="vi-VN" w:bidi="ar-SA"/>
              </w:rPr>
              <w:tab/>
            </w:r>
            <w:r w:rsidRPr="005D481A">
              <w:rPr>
                <w:rStyle w:val="Siuktni"/>
                <w:rFonts w:eastAsia="Times New Roman" w:cs="Times New Roman"/>
                <w:noProof/>
              </w:rPr>
              <w:t>Đóng dự 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_Toc27424127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64D919" w14:textId="4865DB2B" w:rsidR="0072233E" w:rsidRDefault="0072233E">
          <w:pPr>
            <w:pStyle w:val="Muclu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 w:bidi="ar-SA"/>
            </w:rPr>
          </w:pPr>
          <w:hyperlink w:anchor="_Toc27424128" w:history="1">
            <w:r w:rsidRPr="005D481A">
              <w:rPr>
                <w:rStyle w:val="Siuktni"/>
                <w:rFonts w:ascii="Tahoma" w:hAnsi="Tahoma" w:cs="Tahoma"/>
                <w:noProof/>
              </w:rPr>
              <w:t>10.1.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 w:bidi="ar-SA"/>
              </w:rPr>
              <w:tab/>
            </w:r>
            <w:r w:rsidRPr="005D481A">
              <w:rPr>
                <w:rStyle w:val="Siuktni"/>
                <w:rFonts w:eastAsia="Times New Roman" w:cs="Times New Roman"/>
                <w:noProof/>
              </w:rPr>
              <w:t>Quản lý mã nguồn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_Toc27424128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E97378" w14:textId="23C65B34" w:rsidR="0072233E" w:rsidRDefault="0072233E">
          <w:pPr>
            <w:pStyle w:val="Muclu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 w:bidi="ar-SA"/>
            </w:rPr>
          </w:pPr>
          <w:hyperlink w:anchor="_Toc27424129" w:history="1">
            <w:r w:rsidRPr="005D481A">
              <w:rPr>
                <w:rStyle w:val="Siuktni"/>
                <w:rFonts w:ascii="Tahoma" w:hAnsi="Tahoma" w:cs="Tahoma"/>
                <w:noProof/>
              </w:rPr>
              <w:t>10.2.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 w:bidi="ar-SA"/>
              </w:rPr>
              <w:tab/>
            </w:r>
            <w:r w:rsidRPr="005D481A">
              <w:rPr>
                <w:rStyle w:val="Siuktni"/>
                <w:rFonts w:eastAsia="Times New Roman" w:cs="Times New Roman"/>
                <w:noProof/>
              </w:rPr>
              <w:t>Quản lý công việc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_Toc27424129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FF7ED7" w14:textId="39B2EE6F" w:rsidR="0072233E" w:rsidRDefault="0072233E">
          <w:pPr>
            <w:pStyle w:val="Muclu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vi-VN" w:eastAsia="vi-VN" w:bidi="ar-SA"/>
            </w:rPr>
          </w:pPr>
          <w:hyperlink w:anchor="_Toc27424130" w:history="1">
            <w:r w:rsidRPr="005D481A">
              <w:rPr>
                <w:rStyle w:val="Siuktni"/>
                <w:noProof/>
                <w:lang w:eastAsia="en-US"/>
              </w:rPr>
              <w:t>11.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vi-VN" w:eastAsia="vi-VN" w:bidi="ar-SA"/>
              </w:rPr>
              <w:tab/>
            </w:r>
            <w:r w:rsidRPr="005D481A">
              <w:rPr>
                <w:rStyle w:val="Siuktni"/>
                <w:rFonts w:eastAsia="Times New Roman" w:cs="Times New Roman"/>
                <w:noProof/>
                <w:lang w:eastAsia="en-US"/>
              </w:rPr>
              <w:t>Danh mục tài liệu liên quan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_Toc27424130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9EBB49" w14:textId="5B7B4035" w:rsidR="00C34BA4" w:rsidRDefault="00C34BA4">
          <w:r>
            <w:rPr>
              <w:b/>
              <w:bCs/>
            </w:rPr>
            <w:fldChar w:fldCharType="end"/>
          </w:r>
        </w:p>
      </w:sdtContent>
    </w:sdt>
    <w:p w14:paraId="4BA721B3" w14:textId="02693C86" w:rsidR="00727431" w:rsidRDefault="00727431" w:rsidP="2C236373">
      <w:pPr>
        <w:pStyle w:val="Mucluc3"/>
        <w:rPr>
          <w:rFonts w:eastAsia="Times New Roman" w:cs="Times New Roman"/>
        </w:rPr>
      </w:pPr>
      <w:r w:rsidRPr="2C236373">
        <w:rPr>
          <w:rFonts w:eastAsia="Times New Roman" w:cs="Times New Roman"/>
        </w:rPr>
        <w:br w:type="page"/>
      </w:r>
    </w:p>
    <w:p w14:paraId="2F391810" w14:textId="68A69BB3" w:rsidR="00224F53" w:rsidRDefault="2C236373" w:rsidP="2C236373">
      <w:pPr>
        <w:pStyle w:val="NormalH"/>
        <w:rPr>
          <w:rFonts w:ascii="Times New Roman" w:eastAsia="Times New Roman" w:hAnsi="Times New Roman" w:cs="Times New Roman"/>
          <w:color w:val="951B13"/>
        </w:rPr>
      </w:pPr>
      <w:r w:rsidRPr="2C236373">
        <w:rPr>
          <w:rFonts w:ascii="Times New Roman" w:eastAsia="Times New Roman" w:hAnsi="Times New Roman" w:cs="Times New Roman"/>
          <w:color w:val="951B13"/>
        </w:rPr>
        <w:lastRenderedPageBreak/>
        <w:t>YÊU CẦU BẮT BUỘC CỦA BÀI TẬP Lớn</w:t>
      </w:r>
    </w:p>
    <w:p w14:paraId="42E595DD" w14:textId="22B7C0AD" w:rsidR="00122C66" w:rsidRDefault="2C236373" w:rsidP="2C236373">
      <w:pPr>
        <w:jc w:val="center"/>
        <w:rPr>
          <w:rFonts w:eastAsia="Times New Roman" w:cs="Times New Roman"/>
        </w:rPr>
      </w:pPr>
      <w:r w:rsidRPr="2C236373">
        <w:rPr>
          <w:rFonts w:eastAsia="Times New Roman" w:cs="Times New Roman"/>
        </w:rPr>
        <w:t>(</w:t>
      </w:r>
      <w:proofErr w:type="spellStart"/>
      <w:r w:rsidRPr="2C236373">
        <w:rPr>
          <w:rFonts w:eastAsia="Times New Roman" w:cs="Times New Roman"/>
        </w:rPr>
        <w:t>Nội</w:t>
      </w:r>
      <w:proofErr w:type="spellEnd"/>
      <w:r w:rsidRPr="2C236373">
        <w:rPr>
          <w:rFonts w:eastAsia="Times New Roman" w:cs="Times New Roman"/>
        </w:rPr>
        <w:t xml:space="preserve"> dung </w:t>
      </w:r>
      <w:proofErr w:type="spellStart"/>
      <w:r w:rsidRPr="2C236373">
        <w:rPr>
          <w:rFonts w:eastAsia="Times New Roman" w:cs="Times New Roman"/>
        </w:rPr>
        <w:t>này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để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tham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khảo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cách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làm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bài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tập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lớn</w:t>
      </w:r>
      <w:proofErr w:type="spellEnd"/>
      <w:r w:rsidRPr="2C236373">
        <w:rPr>
          <w:rFonts w:eastAsia="Times New Roman" w:cs="Times New Roman"/>
        </w:rPr>
        <w:t xml:space="preserve">. </w:t>
      </w:r>
      <w:proofErr w:type="spellStart"/>
      <w:r w:rsidRPr="2C236373">
        <w:rPr>
          <w:rFonts w:eastAsia="Times New Roman" w:cs="Times New Roman"/>
        </w:rPr>
        <w:t>Trong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Quản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lý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dự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án</w:t>
      </w:r>
      <w:proofErr w:type="spellEnd"/>
      <w:r w:rsidRPr="2C236373">
        <w:rPr>
          <w:rFonts w:eastAsia="Times New Roman" w:cs="Times New Roman"/>
        </w:rPr>
        <w:t xml:space="preserve">, </w:t>
      </w:r>
      <w:proofErr w:type="spellStart"/>
      <w:r w:rsidRPr="2C236373">
        <w:rPr>
          <w:rFonts w:eastAsia="Times New Roman" w:cs="Times New Roman"/>
        </w:rPr>
        <w:t>các</w:t>
      </w:r>
      <w:proofErr w:type="spellEnd"/>
      <w:r w:rsidRPr="2C236373">
        <w:rPr>
          <w:rFonts w:eastAsia="Times New Roman" w:cs="Times New Roman"/>
        </w:rPr>
        <w:t xml:space="preserve"> qui </w:t>
      </w:r>
      <w:proofErr w:type="spellStart"/>
      <w:r w:rsidRPr="2C236373">
        <w:rPr>
          <w:rFonts w:eastAsia="Times New Roman" w:cs="Times New Roman"/>
        </w:rPr>
        <w:t>tắc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tương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tự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cũng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sẽ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được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viết</w:t>
      </w:r>
      <w:proofErr w:type="spellEnd"/>
      <w:r w:rsidRPr="2C236373">
        <w:rPr>
          <w:rFonts w:eastAsia="Times New Roman" w:cs="Times New Roman"/>
        </w:rPr>
        <w:t xml:space="preserve"> ra </w:t>
      </w:r>
      <w:proofErr w:type="spellStart"/>
      <w:r w:rsidRPr="2C236373">
        <w:rPr>
          <w:rFonts w:eastAsia="Times New Roman" w:cs="Times New Roman"/>
        </w:rPr>
        <w:t>và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phải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bảo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đảm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cả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nhóm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phải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tuân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thủ</w:t>
      </w:r>
      <w:proofErr w:type="spellEnd"/>
      <w:r w:rsidRPr="2C236373">
        <w:rPr>
          <w:rFonts w:eastAsia="Times New Roman" w:cs="Times New Roman"/>
        </w:rPr>
        <w:t>.)</w:t>
      </w:r>
    </w:p>
    <w:p w14:paraId="72AAB5AF" w14:textId="77777777" w:rsidR="00A44839" w:rsidRDefault="00A44839" w:rsidP="2C236373">
      <w:pPr>
        <w:rPr>
          <w:rFonts w:eastAsia="Times New Roman" w:cs="Times New Roman"/>
        </w:rPr>
      </w:pPr>
    </w:p>
    <w:p w14:paraId="0D147F48" w14:textId="5C038F45" w:rsidR="00A44839" w:rsidRPr="00A44839" w:rsidRDefault="2C236373" w:rsidP="2C236373">
      <w:pPr>
        <w:rPr>
          <w:rStyle w:val="Manh"/>
          <w:rFonts w:eastAsia="Times New Roman" w:cs="Times New Roman"/>
        </w:rPr>
      </w:pPr>
      <w:r w:rsidRPr="2C236373">
        <w:rPr>
          <w:rStyle w:val="Manh"/>
          <w:rFonts w:eastAsia="Times New Roman" w:cs="Times New Roman"/>
        </w:rPr>
        <w:t>VỀ TỔ CHỨC</w:t>
      </w:r>
    </w:p>
    <w:p w14:paraId="7470A983" w14:textId="267EC4F5" w:rsidR="00A44839" w:rsidRDefault="2C236373" w:rsidP="006913EA">
      <w:pPr>
        <w:pStyle w:val="oancuaDanhsach"/>
        <w:numPr>
          <w:ilvl w:val="0"/>
          <w:numId w:val="3"/>
        </w:numPr>
      </w:pPr>
      <w:proofErr w:type="spellStart"/>
      <w:r w:rsidRPr="2C236373">
        <w:rPr>
          <w:rFonts w:eastAsia="Times New Roman" w:cs="Times New Roman"/>
        </w:rPr>
        <w:t>Nhóm</w:t>
      </w:r>
      <w:proofErr w:type="spellEnd"/>
      <w:r w:rsidRPr="2C236373">
        <w:rPr>
          <w:rFonts w:eastAsia="Times New Roman" w:cs="Times New Roman"/>
        </w:rPr>
        <w:t xml:space="preserve"> 4 </w:t>
      </w:r>
      <w:proofErr w:type="spellStart"/>
      <w:r w:rsidRPr="2C236373">
        <w:rPr>
          <w:rFonts w:eastAsia="Times New Roman" w:cs="Times New Roman"/>
        </w:rPr>
        <w:t>sinh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viên</w:t>
      </w:r>
      <w:proofErr w:type="spellEnd"/>
    </w:p>
    <w:p w14:paraId="6856A6CB" w14:textId="530C9787" w:rsidR="009F0F85" w:rsidRPr="004A60F2" w:rsidRDefault="2C236373" w:rsidP="006913EA">
      <w:pPr>
        <w:pStyle w:val="oancuaDanhsach"/>
        <w:numPr>
          <w:ilvl w:val="0"/>
          <w:numId w:val="3"/>
        </w:numPr>
      </w:pPr>
      <w:proofErr w:type="spellStart"/>
      <w:r w:rsidRPr="2C236373">
        <w:rPr>
          <w:rFonts w:eastAsia="Times New Roman" w:cs="Times New Roman"/>
        </w:rPr>
        <w:t>Ngày</w:t>
      </w:r>
      <w:proofErr w:type="spellEnd"/>
      <w:r w:rsidRPr="2C236373">
        <w:rPr>
          <w:rFonts w:eastAsia="Times New Roman" w:cs="Times New Roman"/>
        </w:rPr>
        <w:t xml:space="preserve"> 2020/01/01 </w:t>
      </w:r>
      <w:proofErr w:type="spellStart"/>
      <w:r w:rsidRPr="2C236373">
        <w:rPr>
          <w:rFonts w:eastAsia="Times New Roman" w:cs="Times New Roman"/>
        </w:rPr>
        <w:t>được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coi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là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ngày</w:t>
      </w:r>
      <w:proofErr w:type="spellEnd"/>
      <w:r w:rsidRPr="2C236373">
        <w:rPr>
          <w:rFonts w:eastAsia="Times New Roman" w:cs="Times New Roman"/>
        </w:rPr>
        <w:t xml:space="preserve"> G, </w:t>
      </w:r>
      <w:proofErr w:type="spellStart"/>
      <w:r w:rsidRPr="2C236373">
        <w:rPr>
          <w:rFonts w:eastAsia="Times New Roman" w:cs="Times New Roman"/>
        </w:rPr>
        <w:t>ngày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nộp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bài</w:t>
      </w:r>
      <w:proofErr w:type="spellEnd"/>
      <w:r w:rsidRPr="2C236373">
        <w:rPr>
          <w:rFonts w:eastAsia="Times New Roman" w:cs="Times New Roman"/>
        </w:rPr>
        <w:t xml:space="preserve">, </w:t>
      </w:r>
      <w:proofErr w:type="spellStart"/>
      <w:r w:rsidRPr="2C236373">
        <w:rPr>
          <w:rFonts w:eastAsia="Times New Roman" w:cs="Times New Roman"/>
        </w:rPr>
        <w:t>ngày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kiểm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tra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để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áp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dụng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cho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mọi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thông</w:t>
      </w:r>
      <w:proofErr w:type="spellEnd"/>
      <w:r w:rsidRPr="2C236373">
        <w:rPr>
          <w:rFonts w:eastAsia="Times New Roman" w:cs="Times New Roman"/>
        </w:rPr>
        <w:t xml:space="preserve"> tin </w:t>
      </w:r>
      <w:proofErr w:type="spellStart"/>
      <w:r w:rsidRPr="2C236373">
        <w:rPr>
          <w:rFonts w:eastAsia="Times New Roman" w:cs="Times New Roman"/>
        </w:rPr>
        <w:t>bên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dưới</w:t>
      </w:r>
      <w:proofErr w:type="spellEnd"/>
    </w:p>
    <w:p w14:paraId="56D04E45" w14:textId="77777777" w:rsidR="00C64416" w:rsidRPr="004A60F2" w:rsidRDefault="00C64416" w:rsidP="2C236373">
      <w:pPr>
        <w:ind w:left="360"/>
        <w:rPr>
          <w:rFonts w:eastAsia="Times New Roman" w:cs="Times New Roman"/>
        </w:rPr>
      </w:pPr>
    </w:p>
    <w:p w14:paraId="7D494D8D" w14:textId="6125B57F" w:rsidR="00C64416" w:rsidRDefault="2C236373" w:rsidP="2C236373">
      <w:pPr>
        <w:rPr>
          <w:rStyle w:val="Manh"/>
          <w:rFonts w:eastAsia="Times New Roman" w:cs="Times New Roman"/>
        </w:rPr>
      </w:pPr>
      <w:r w:rsidRPr="2C236373">
        <w:rPr>
          <w:rStyle w:val="Manh"/>
          <w:rFonts w:eastAsia="Times New Roman" w:cs="Times New Roman"/>
        </w:rPr>
        <w:t>VỀ QUẢN LÝ MÃ NGUỒN</w:t>
      </w:r>
    </w:p>
    <w:p w14:paraId="5326159C" w14:textId="2B9577B3" w:rsidR="00253719" w:rsidRDefault="2C236373" w:rsidP="2C236373">
      <w:pPr>
        <w:rPr>
          <w:rFonts w:eastAsia="Times New Roman" w:cs="Times New Roman"/>
        </w:rPr>
      </w:pPr>
      <w:proofErr w:type="spellStart"/>
      <w:r w:rsidRPr="2C236373">
        <w:rPr>
          <w:rFonts w:eastAsia="Times New Roman" w:cs="Times New Roman"/>
        </w:rPr>
        <w:t>Quản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lý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mã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nguồn</w:t>
      </w:r>
      <w:proofErr w:type="spellEnd"/>
      <w:r w:rsidRPr="2C236373">
        <w:rPr>
          <w:rFonts w:eastAsia="Times New Roman" w:cs="Times New Roman"/>
        </w:rPr>
        <w:t xml:space="preserve">, </w:t>
      </w:r>
      <w:proofErr w:type="spellStart"/>
      <w:r w:rsidRPr="2C236373">
        <w:rPr>
          <w:rFonts w:eastAsia="Times New Roman" w:cs="Times New Roman"/>
        </w:rPr>
        <w:t>tài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liệu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đều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dựa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trên</w:t>
      </w:r>
      <w:proofErr w:type="spellEnd"/>
      <w:r w:rsidRPr="2C236373">
        <w:rPr>
          <w:rFonts w:eastAsia="Times New Roman" w:cs="Times New Roman"/>
        </w:rPr>
        <w:t xml:space="preserve"> Git.</w:t>
      </w:r>
    </w:p>
    <w:p w14:paraId="4990C3B2" w14:textId="6DA0F6B9" w:rsidR="00253719" w:rsidRDefault="2C236373" w:rsidP="006913EA">
      <w:pPr>
        <w:pStyle w:val="oancuaDanhsach"/>
        <w:numPr>
          <w:ilvl w:val="0"/>
          <w:numId w:val="4"/>
        </w:numPr>
      </w:pPr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Mỗi</w:t>
      </w:r>
      <w:proofErr w:type="spellEnd"/>
      <w:r w:rsidRPr="2C236373">
        <w:rPr>
          <w:rFonts w:eastAsia="Times New Roman" w:cs="Times New Roman"/>
        </w:rPr>
        <w:t xml:space="preserve"> SV </w:t>
      </w:r>
      <w:proofErr w:type="spellStart"/>
      <w:r w:rsidRPr="2C236373">
        <w:rPr>
          <w:rFonts w:eastAsia="Times New Roman" w:cs="Times New Roman"/>
        </w:rPr>
        <w:t>đều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phải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có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tài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khoản</w:t>
      </w:r>
      <w:proofErr w:type="spellEnd"/>
      <w:r w:rsidRPr="2C236373">
        <w:rPr>
          <w:rFonts w:eastAsia="Times New Roman" w:cs="Times New Roman"/>
        </w:rPr>
        <w:t xml:space="preserve"> GitHub </w:t>
      </w:r>
      <w:proofErr w:type="spellStart"/>
      <w:r w:rsidRPr="2C236373">
        <w:rPr>
          <w:rFonts w:eastAsia="Times New Roman" w:cs="Times New Roman"/>
        </w:rPr>
        <w:t>cá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nhân</w:t>
      </w:r>
      <w:proofErr w:type="spellEnd"/>
      <w:r w:rsidRPr="2C236373">
        <w:rPr>
          <w:rFonts w:eastAsia="Times New Roman" w:cs="Times New Roman"/>
        </w:rPr>
        <w:t>.</w:t>
      </w:r>
    </w:p>
    <w:p w14:paraId="4CF788C9" w14:textId="4AEFEFF3" w:rsidR="00253719" w:rsidRDefault="2C236373" w:rsidP="006913EA">
      <w:pPr>
        <w:pStyle w:val="oancuaDanhsach"/>
        <w:numPr>
          <w:ilvl w:val="0"/>
          <w:numId w:val="4"/>
        </w:numPr>
      </w:pPr>
      <w:proofErr w:type="spellStart"/>
      <w:r w:rsidRPr="2C236373">
        <w:rPr>
          <w:rFonts w:eastAsia="Times New Roman" w:cs="Times New Roman"/>
        </w:rPr>
        <w:t>Tạo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một</w:t>
      </w:r>
      <w:proofErr w:type="spellEnd"/>
      <w:r w:rsidRPr="2C236373">
        <w:rPr>
          <w:rFonts w:eastAsia="Times New Roman" w:cs="Times New Roman"/>
        </w:rPr>
        <w:t xml:space="preserve"> Repository </w:t>
      </w:r>
      <w:proofErr w:type="spellStart"/>
      <w:r w:rsidRPr="2C236373">
        <w:rPr>
          <w:rFonts w:eastAsia="Times New Roman" w:cs="Times New Roman"/>
        </w:rPr>
        <w:t>chung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cho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cả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nhóm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chứa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toàn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bộ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chương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trình</w:t>
      </w:r>
      <w:proofErr w:type="spellEnd"/>
    </w:p>
    <w:p w14:paraId="34E32D39" w14:textId="77777777" w:rsidR="00A84D40" w:rsidRDefault="2C236373" w:rsidP="006913EA">
      <w:pPr>
        <w:pStyle w:val="oancuaDanhsach"/>
        <w:numPr>
          <w:ilvl w:val="0"/>
          <w:numId w:val="4"/>
        </w:numPr>
      </w:pPr>
      <w:r w:rsidRPr="2C236373">
        <w:rPr>
          <w:rFonts w:eastAsia="Times New Roman" w:cs="Times New Roman"/>
        </w:rPr>
        <w:t xml:space="preserve">Repository </w:t>
      </w:r>
      <w:proofErr w:type="spellStart"/>
      <w:r w:rsidRPr="2C236373">
        <w:rPr>
          <w:rFonts w:eastAsia="Times New Roman" w:cs="Times New Roman"/>
        </w:rPr>
        <w:t>được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tổ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chức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với</w:t>
      </w:r>
      <w:proofErr w:type="spellEnd"/>
      <w:r w:rsidRPr="2C236373">
        <w:rPr>
          <w:rFonts w:eastAsia="Times New Roman" w:cs="Times New Roman"/>
        </w:rPr>
        <w:t xml:space="preserve"> 4 </w:t>
      </w:r>
      <w:proofErr w:type="spellStart"/>
      <w:r w:rsidRPr="2C236373">
        <w:rPr>
          <w:rFonts w:eastAsia="Times New Roman" w:cs="Times New Roman"/>
        </w:rPr>
        <w:t>thư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mục</w:t>
      </w:r>
      <w:proofErr w:type="spellEnd"/>
      <w:r w:rsidRPr="2C236373">
        <w:rPr>
          <w:rFonts w:eastAsia="Times New Roman" w:cs="Times New Roman"/>
        </w:rPr>
        <w:t>:</w:t>
      </w:r>
      <w:r w:rsidRPr="2C236373">
        <w:rPr>
          <w:rFonts w:eastAsia="Times New Roman" w:cs="Times New Roman"/>
          <w:noProof/>
        </w:rPr>
        <w:t xml:space="preserve"> </w:t>
      </w:r>
    </w:p>
    <w:p w14:paraId="15195018" w14:textId="7AE31270" w:rsidR="00253719" w:rsidRDefault="00CA32C8" w:rsidP="2C236373">
      <w:pPr>
        <w:pStyle w:val="oancuaDanhsach"/>
        <w:ind w:left="1440"/>
        <w:rPr>
          <w:rFonts w:eastAsia="Times New Roman" w:cs="Times New Roman"/>
        </w:rPr>
      </w:pPr>
      <w:r>
        <w:rPr>
          <w:noProof/>
        </w:rPr>
        <w:drawing>
          <wp:inline distT="0" distB="0" distL="0" distR="0" wp14:anchorId="74474866" wp14:editId="393B8912">
            <wp:extent cx="2880625" cy="908935"/>
            <wp:effectExtent l="0" t="0" r="0" b="5715"/>
            <wp:docPr id="1668047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625" cy="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5BB57" w14:textId="227B4009" w:rsidR="0096683F" w:rsidRDefault="2C236373" w:rsidP="006913EA">
      <w:pPr>
        <w:pStyle w:val="oancuaDanhsach"/>
        <w:numPr>
          <w:ilvl w:val="2"/>
          <w:numId w:val="4"/>
        </w:numPr>
        <w:ind w:left="1620"/>
      </w:pPr>
      <w:r w:rsidRPr="2C236373">
        <w:rPr>
          <w:rFonts w:eastAsia="Times New Roman" w:cs="Times New Roman"/>
          <w:b/>
          <w:bCs/>
        </w:rPr>
        <w:t>docs:</w:t>
      </w:r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chứa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tài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liệu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dự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án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tự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viết</w:t>
      </w:r>
      <w:proofErr w:type="spellEnd"/>
      <w:r w:rsidRPr="2C236373">
        <w:rPr>
          <w:rFonts w:eastAsia="Times New Roman" w:cs="Times New Roman"/>
        </w:rPr>
        <w:t xml:space="preserve">. </w:t>
      </w:r>
      <w:proofErr w:type="spellStart"/>
      <w:r w:rsidRPr="2C236373">
        <w:rPr>
          <w:rFonts w:eastAsia="Times New Roman" w:cs="Times New Roman"/>
        </w:rPr>
        <w:t>Đây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là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thư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mục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nội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bộ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của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dự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án</w:t>
      </w:r>
      <w:proofErr w:type="spellEnd"/>
      <w:r w:rsidRPr="2C236373">
        <w:rPr>
          <w:rFonts w:eastAsia="Times New Roman" w:cs="Times New Roman"/>
        </w:rPr>
        <w:t xml:space="preserve">. </w:t>
      </w:r>
      <w:proofErr w:type="spellStart"/>
      <w:r w:rsidRPr="2C236373">
        <w:rPr>
          <w:rFonts w:eastAsia="Times New Roman" w:cs="Times New Roman"/>
          <w:color w:val="FF0000"/>
        </w:rPr>
        <w:t>Trong</w:t>
      </w:r>
      <w:proofErr w:type="spellEnd"/>
      <w:r w:rsidRPr="2C236373">
        <w:rPr>
          <w:rFonts w:eastAsia="Times New Roman" w:cs="Times New Roman"/>
          <w:color w:val="FF0000"/>
        </w:rPr>
        <w:t xml:space="preserve"> </w:t>
      </w:r>
      <w:proofErr w:type="spellStart"/>
      <w:r w:rsidRPr="2C236373">
        <w:rPr>
          <w:rFonts w:eastAsia="Times New Roman" w:cs="Times New Roman"/>
          <w:color w:val="FF0000"/>
        </w:rPr>
        <w:t>học</w:t>
      </w:r>
      <w:proofErr w:type="spellEnd"/>
      <w:r w:rsidRPr="2C236373">
        <w:rPr>
          <w:rFonts w:eastAsia="Times New Roman" w:cs="Times New Roman"/>
          <w:color w:val="FF0000"/>
        </w:rPr>
        <w:t xml:space="preserve"> </w:t>
      </w:r>
      <w:proofErr w:type="spellStart"/>
      <w:r w:rsidRPr="2C236373">
        <w:rPr>
          <w:rFonts w:eastAsia="Times New Roman" w:cs="Times New Roman"/>
          <w:color w:val="FF0000"/>
        </w:rPr>
        <w:t>phần</w:t>
      </w:r>
      <w:proofErr w:type="spellEnd"/>
      <w:r w:rsidRPr="2C236373">
        <w:rPr>
          <w:rFonts w:eastAsia="Times New Roman" w:cs="Times New Roman"/>
          <w:color w:val="FF0000"/>
        </w:rPr>
        <w:t xml:space="preserve"> </w:t>
      </w:r>
      <w:proofErr w:type="spellStart"/>
      <w:r w:rsidRPr="2C236373">
        <w:rPr>
          <w:rFonts w:eastAsia="Times New Roman" w:cs="Times New Roman"/>
          <w:color w:val="FF0000"/>
        </w:rPr>
        <w:t>này</w:t>
      </w:r>
      <w:proofErr w:type="spellEnd"/>
      <w:r w:rsidRPr="2C236373">
        <w:rPr>
          <w:rFonts w:eastAsia="Times New Roman" w:cs="Times New Roman"/>
          <w:color w:val="FF0000"/>
        </w:rPr>
        <w:t xml:space="preserve">, SV </w:t>
      </w:r>
      <w:proofErr w:type="spellStart"/>
      <w:r w:rsidRPr="2C236373">
        <w:rPr>
          <w:rFonts w:eastAsia="Times New Roman" w:cs="Times New Roman"/>
          <w:color w:val="FF0000"/>
        </w:rPr>
        <w:t>phải</w:t>
      </w:r>
      <w:proofErr w:type="spellEnd"/>
      <w:r w:rsidRPr="2C236373">
        <w:rPr>
          <w:rFonts w:eastAsia="Times New Roman" w:cs="Times New Roman"/>
          <w:color w:val="FF0000"/>
        </w:rPr>
        <w:t xml:space="preserve"> </w:t>
      </w:r>
      <w:proofErr w:type="spellStart"/>
      <w:r w:rsidRPr="2C236373">
        <w:rPr>
          <w:rFonts w:eastAsia="Times New Roman" w:cs="Times New Roman"/>
          <w:color w:val="FF0000"/>
        </w:rPr>
        <w:t>để</w:t>
      </w:r>
      <w:proofErr w:type="spellEnd"/>
      <w:r w:rsidRPr="2C236373">
        <w:rPr>
          <w:rFonts w:eastAsia="Times New Roman" w:cs="Times New Roman"/>
          <w:color w:val="FF0000"/>
        </w:rPr>
        <w:t xml:space="preserve"> </w:t>
      </w:r>
      <w:proofErr w:type="spellStart"/>
      <w:r w:rsidRPr="2C236373">
        <w:rPr>
          <w:rFonts w:eastAsia="Times New Roman" w:cs="Times New Roman"/>
          <w:color w:val="FF0000"/>
        </w:rPr>
        <w:t>chính</w:t>
      </w:r>
      <w:proofErr w:type="spellEnd"/>
      <w:r w:rsidRPr="2C236373">
        <w:rPr>
          <w:rFonts w:eastAsia="Times New Roman" w:cs="Times New Roman"/>
          <w:color w:val="FF0000"/>
        </w:rPr>
        <w:t xml:space="preserve"> </w:t>
      </w:r>
      <w:proofErr w:type="spellStart"/>
      <w:r w:rsidRPr="2C236373">
        <w:rPr>
          <w:rFonts w:eastAsia="Times New Roman" w:cs="Times New Roman"/>
          <w:color w:val="FF0000"/>
        </w:rPr>
        <w:t>bản</w:t>
      </w:r>
      <w:proofErr w:type="spellEnd"/>
      <w:r w:rsidRPr="2C236373">
        <w:rPr>
          <w:rFonts w:eastAsia="Times New Roman" w:cs="Times New Roman"/>
          <w:color w:val="FF0000"/>
        </w:rPr>
        <w:t xml:space="preserve"> </w:t>
      </w:r>
      <w:proofErr w:type="spellStart"/>
      <w:r w:rsidRPr="2C236373">
        <w:rPr>
          <w:rFonts w:eastAsia="Times New Roman" w:cs="Times New Roman"/>
          <w:color w:val="FF0000"/>
        </w:rPr>
        <w:t>báo</w:t>
      </w:r>
      <w:proofErr w:type="spellEnd"/>
      <w:r w:rsidRPr="2C236373">
        <w:rPr>
          <w:rFonts w:eastAsia="Times New Roman" w:cs="Times New Roman"/>
          <w:color w:val="FF0000"/>
        </w:rPr>
        <w:t xml:space="preserve"> </w:t>
      </w:r>
      <w:proofErr w:type="spellStart"/>
      <w:r w:rsidRPr="2C236373">
        <w:rPr>
          <w:rFonts w:eastAsia="Times New Roman" w:cs="Times New Roman"/>
          <w:color w:val="FF0000"/>
        </w:rPr>
        <w:t>cáo</w:t>
      </w:r>
      <w:proofErr w:type="spellEnd"/>
      <w:r w:rsidRPr="2C236373">
        <w:rPr>
          <w:rFonts w:eastAsia="Times New Roman" w:cs="Times New Roman"/>
          <w:color w:val="FF0000"/>
        </w:rPr>
        <w:t xml:space="preserve"> </w:t>
      </w:r>
      <w:proofErr w:type="spellStart"/>
      <w:r w:rsidRPr="2C236373">
        <w:rPr>
          <w:rFonts w:eastAsia="Times New Roman" w:cs="Times New Roman"/>
          <w:color w:val="FF0000"/>
        </w:rPr>
        <w:t>này</w:t>
      </w:r>
      <w:proofErr w:type="spellEnd"/>
      <w:r w:rsidRPr="2C236373">
        <w:rPr>
          <w:rFonts w:eastAsia="Times New Roman" w:cs="Times New Roman"/>
          <w:color w:val="FF0000"/>
        </w:rPr>
        <w:t xml:space="preserve"> </w:t>
      </w:r>
      <w:proofErr w:type="spellStart"/>
      <w:r w:rsidRPr="2C236373">
        <w:rPr>
          <w:rFonts w:eastAsia="Times New Roman" w:cs="Times New Roman"/>
          <w:color w:val="FF0000"/>
        </w:rPr>
        <w:t>vào</w:t>
      </w:r>
      <w:proofErr w:type="spellEnd"/>
      <w:r w:rsidRPr="2C236373">
        <w:rPr>
          <w:rFonts w:eastAsia="Times New Roman" w:cs="Times New Roman"/>
          <w:color w:val="FF0000"/>
        </w:rPr>
        <w:t xml:space="preserve"> </w:t>
      </w:r>
      <w:proofErr w:type="spellStart"/>
      <w:r w:rsidRPr="2C236373">
        <w:rPr>
          <w:rFonts w:eastAsia="Times New Roman" w:cs="Times New Roman"/>
          <w:color w:val="FF0000"/>
        </w:rPr>
        <w:t>đây</w:t>
      </w:r>
      <w:proofErr w:type="spellEnd"/>
      <w:r w:rsidRPr="2C236373">
        <w:rPr>
          <w:rFonts w:eastAsia="Times New Roman" w:cs="Times New Roman"/>
          <w:color w:val="FF0000"/>
        </w:rPr>
        <w:t xml:space="preserve">, </w:t>
      </w:r>
      <w:proofErr w:type="spellStart"/>
      <w:r w:rsidRPr="2C236373">
        <w:rPr>
          <w:rFonts w:eastAsia="Times New Roman" w:cs="Times New Roman"/>
          <w:color w:val="FF0000"/>
        </w:rPr>
        <w:t>và</w:t>
      </w:r>
      <w:proofErr w:type="spellEnd"/>
      <w:r w:rsidRPr="2C236373">
        <w:rPr>
          <w:rFonts w:eastAsia="Times New Roman" w:cs="Times New Roman"/>
          <w:color w:val="FF0000"/>
        </w:rPr>
        <w:t xml:space="preserve"> </w:t>
      </w:r>
      <w:proofErr w:type="spellStart"/>
      <w:r w:rsidRPr="2C236373">
        <w:rPr>
          <w:rFonts w:eastAsia="Times New Roman" w:cs="Times New Roman"/>
          <w:color w:val="FF0000"/>
        </w:rPr>
        <w:t>cùng</w:t>
      </w:r>
      <w:proofErr w:type="spellEnd"/>
      <w:r w:rsidRPr="2C236373">
        <w:rPr>
          <w:rFonts w:eastAsia="Times New Roman" w:cs="Times New Roman"/>
          <w:color w:val="FF0000"/>
        </w:rPr>
        <w:t xml:space="preserve"> </w:t>
      </w:r>
      <w:proofErr w:type="spellStart"/>
      <w:r w:rsidRPr="2C236373">
        <w:rPr>
          <w:rFonts w:eastAsia="Times New Roman" w:cs="Times New Roman"/>
          <w:color w:val="FF0000"/>
        </w:rPr>
        <w:t>nhau</w:t>
      </w:r>
      <w:proofErr w:type="spellEnd"/>
      <w:r w:rsidRPr="2C236373">
        <w:rPr>
          <w:rFonts w:eastAsia="Times New Roman" w:cs="Times New Roman"/>
          <w:color w:val="FF0000"/>
        </w:rPr>
        <w:t xml:space="preserve"> </w:t>
      </w:r>
      <w:proofErr w:type="spellStart"/>
      <w:r w:rsidRPr="2C236373">
        <w:rPr>
          <w:rFonts w:eastAsia="Times New Roman" w:cs="Times New Roman"/>
          <w:color w:val="FF0000"/>
        </w:rPr>
        <w:t>kết</w:t>
      </w:r>
      <w:proofErr w:type="spellEnd"/>
      <w:r w:rsidRPr="2C236373">
        <w:rPr>
          <w:rFonts w:eastAsia="Times New Roman" w:cs="Times New Roman"/>
          <w:color w:val="FF0000"/>
        </w:rPr>
        <w:t xml:space="preserve"> </w:t>
      </w:r>
      <w:proofErr w:type="spellStart"/>
      <w:r w:rsidRPr="2C236373">
        <w:rPr>
          <w:rFonts w:eastAsia="Times New Roman" w:cs="Times New Roman"/>
          <w:color w:val="FF0000"/>
        </w:rPr>
        <w:t>hợp</w:t>
      </w:r>
      <w:proofErr w:type="spellEnd"/>
      <w:r w:rsidRPr="2C236373">
        <w:rPr>
          <w:rFonts w:eastAsia="Times New Roman" w:cs="Times New Roman"/>
          <w:color w:val="FF0000"/>
        </w:rPr>
        <w:t xml:space="preserve"> </w:t>
      </w:r>
      <w:proofErr w:type="spellStart"/>
      <w:r w:rsidRPr="2C236373">
        <w:rPr>
          <w:rFonts w:eastAsia="Times New Roman" w:cs="Times New Roman"/>
          <w:color w:val="FF0000"/>
        </w:rPr>
        <w:t>soạn</w:t>
      </w:r>
      <w:proofErr w:type="spellEnd"/>
      <w:r w:rsidRPr="2C236373">
        <w:rPr>
          <w:rFonts w:eastAsia="Times New Roman" w:cs="Times New Roman"/>
          <w:color w:val="FF0000"/>
        </w:rPr>
        <w:t xml:space="preserve"> </w:t>
      </w:r>
      <w:proofErr w:type="spellStart"/>
      <w:r w:rsidRPr="2C236373">
        <w:rPr>
          <w:rFonts w:eastAsia="Times New Roman" w:cs="Times New Roman"/>
          <w:color w:val="FF0000"/>
        </w:rPr>
        <w:t>thảo</w:t>
      </w:r>
      <w:proofErr w:type="spellEnd"/>
      <w:r w:rsidRPr="2C236373">
        <w:rPr>
          <w:rFonts w:eastAsia="Times New Roman" w:cs="Times New Roman"/>
          <w:color w:val="FF0000"/>
        </w:rPr>
        <w:t xml:space="preserve"> </w:t>
      </w:r>
      <w:proofErr w:type="spellStart"/>
      <w:r w:rsidRPr="2C236373">
        <w:rPr>
          <w:rFonts w:eastAsia="Times New Roman" w:cs="Times New Roman"/>
          <w:color w:val="FF0000"/>
        </w:rPr>
        <w:t>chung</w:t>
      </w:r>
      <w:proofErr w:type="spellEnd"/>
      <w:r w:rsidRPr="2C236373">
        <w:rPr>
          <w:rFonts w:eastAsia="Times New Roman" w:cs="Times New Roman"/>
          <w:color w:val="FF0000"/>
        </w:rPr>
        <w:t xml:space="preserve"> </w:t>
      </w:r>
      <w:proofErr w:type="spellStart"/>
      <w:r w:rsidRPr="2C236373">
        <w:rPr>
          <w:rFonts w:eastAsia="Times New Roman" w:cs="Times New Roman"/>
          <w:color w:val="FF0000"/>
        </w:rPr>
        <w:t>với</w:t>
      </w:r>
      <w:proofErr w:type="spellEnd"/>
      <w:r w:rsidRPr="2C236373">
        <w:rPr>
          <w:rFonts w:eastAsia="Times New Roman" w:cs="Times New Roman"/>
          <w:color w:val="FF0000"/>
        </w:rPr>
        <w:t xml:space="preserve"> file </w:t>
      </w:r>
      <w:proofErr w:type="spellStart"/>
      <w:r w:rsidRPr="2C236373">
        <w:rPr>
          <w:rFonts w:eastAsia="Times New Roman" w:cs="Times New Roman"/>
          <w:color w:val="FF0000"/>
        </w:rPr>
        <w:t>này</w:t>
      </w:r>
      <w:proofErr w:type="spellEnd"/>
      <w:r w:rsidRPr="2C236373">
        <w:rPr>
          <w:rFonts w:eastAsia="Times New Roman" w:cs="Times New Roman"/>
        </w:rPr>
        <w:t xml:space="preserve">. </w:t>
      </w:r>
    </w:p>
    <w:p w14:paraId="1E80A659" w14:textId="0190FB12" w:rsidR="00BA11C8" w:rsidRPr="000342ED" w:rsidRDefault="2C236373" w:rsidP="006913EA">
      <w:pPr>
        <w:pStyle w:val="oancuaDanhsach"/>
        <w:numPr>
          <w:ilvl w:val="2"/>
          <w:numId w:val="4"/>
        </w:numPr>
        <w:ind w:left="1620"/>
        <w:rPr>
          <w:color w:val="FF0000"/>
        </w:rPr>
      </w:pPr>
      <w:proofErr w:type="gramStart"/>
      <w:r w:rsidRPr="2C236373">
        <w:rPr>
          <w:rFonts w:eastAsia="Times New Roman" w:cs="Times New Roman"/>
          <w:b/>
          <w:bCs/>
        </w:rPr>
        <w:t>references </w:t>
      </w:r>
      <w:r w:rsidRPr="2C236373">
        <w:rPr>
          <w:rFonts w:eastAsia="Times New Roman" w:cs="Times New Roman"/>
        </w:rPr>
        <w:t>:</w:t>
      </w:r>
      <w:proofErr w:type="gram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thư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mục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chứa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bản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gốc</w:t>
      </w:r>
      <w:proofErr w:type="spellEnd"/>
      <w:r w:rsidRPr="2C236373">
        <w:rPr>
          <w:rFonts w:eastAsia="Times New Roman" w:cs="Times New Roman"/>
        </w:rPr>
        <w:t xml:space="preserve">, </w:t>
      </w:r>
      <w:proofErr w:type="spellStart"/>
      <w:r w:rsidRPr="2C236373">
        <w:rPr>
          <w:rFonts w:eastAsia="Times New Roman" w:cs="Times New Roman"/>
        </w:rPr>
        <w:t>tài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liệu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tham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khảo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gốc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lấy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về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từ</w:t>
      </w:r>
      <w:proofErr w:type="spellEnd"/>
      <w:r w:rsidRPr="2C236373">
        <w:rPr>
          <w:rFonts w:eastAsia="Times New Roman" w:cs="Times New Roman"/>
        </w:rPr>
        <w:t xml:space="preserve"> internet… </w:t>
      </w:r>
      <w:proofErr w:type="spellStart"/>
      <w:r w:rsidRPr="2C236373">
        <w:rPr>
          <w:rFonts w:eastAsia="Times New Roman" w:cs="Times New Roman"/>
        </w:rPr>
        <w:t>Ví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dụ</w:t>
      </w:r>
      <w:proofErr w:type="spellEnd"/>
      <w:r w:rsidRPr="2C236373">
        <w:rPr>
          <w:rFonts w:eastAsia="Times New Roman" w:cs="Times New Roman"/>
        </w:rPr>
        <w:t xml:space="preserve">, </w:t>
      </w:r>
      <w:proofErr w:type="spellStart"/>
      <w:r w:rsidRPr="2C236373">
        <w:rPr>
          <w:rFonts w:eastAsia="Times New Roman" w:cs="Times New Roman"/>
        </w:rPr>
        <w:t>nếu</w:t>
      </w:r>
      <w:proofErr w:type="spellEnd"/>
      <w:r w:rsidRPr="2C236373">
        <w:rPr>
          <w:rFonts w:eastAsia="Times New Roman" w:cs="Times New Roman"/>
        </w:rPr>
        <w:t xml:space="preserve"> dev </w:t>
      </w:r>
      <w:proofErr w:type="spellStart"/>
      <w:r w:rsidRPr="2C236373">
        <w:rPr>
          <w:rFonts w:eastAsia="Times New Roman" w:cs="Times New Roman"/>
        </w:rPr>
        <w:t>tham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khảo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mã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nguồn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mở</w:t>
      </w:r>
      <w:proofErr w:type="spellEnd"/>
      <w:r w:rsidRPr="2C236373">
        <w:rPr>
          <w:rFonts w:eastAsia="Times New Roman" w:cs="Times New Roman"/>
        </w:rPr>
        <w:t xml:space="preserve"> XYZ, </w:t>
      </w:r>
      <w:proofErr w:type="spellStart"/>
      <w:r w:rsidRPr="2C236373">
        <w:rPr>
          <w:rFonts w:eastAsia="Times New Roman" w:cs="Times New Roman"/>
        </w:rPr>
        <w:t>thì</w:t>
      </w:r>
      <w:proofErr w:type="spellEnd"/>
      <w:r w:rsidRPr="2C236373">
        <w:rPr>
          <w:rFonts w:eastAsia="Times New Roman" w:cs="Times New Roman"/>
        </w:rPr>
        <w:t xml:space="preserve"> dev </w:t>
      </w:r>
      <w:proofErr w:type="spellStart"/>
      <w:r w:rsidRPr="2C236373">
        <w:rPr>
          <w:rFonts w:eastAsia="Times New Roman" w:cs="Times New Roman"/>
        </w:rPr>
        <w:t>phải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đưa</w:t>
      </w:r>
      <w:proofErr w:type="spellEnd"/>
      <w:r w:rsidRPr="2C236373">
        <w:rPr>
          <w:rFonts w:eastAsia="Times New Roman" w:cs="Times New Roman"/>
        </w:rPr>
        <w:t xml:space="preserve"> file </w:t>
      </w:r>
      <w:proofErr w:type="spellStart"/>
      <w:r w:rsidRPr="2C236373">
        <w:rPr>
          <w:rFonts w:eastAsia="Times New Roman" w:cs="Times New Roman"/>
        </w:rPr>
        <w:t>nén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mã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nguồn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mở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gốc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đó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vào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thư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mục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này</w:t>
      </w:r>
      <w:proofErr w:type="spellEnd"/>
      <w:r w:rsidRPr="2C236373">
        <w:rPr>
          <w:rFonts w:eastAsia="Times New Roman" w:cs="Times New Roman"/>
        </w:rPr>
        <w:t xml:space="preserve">, </w:t>
      </w:r>
      <w:proofErr w:type="spellStart"/>
      <w:r w:rsidRPr="2C236373">
        <w:rPr>
          <w:rFonts w:eastAsia="Times New Roman" w:cs="Times New Roman"/>
        </w:rPr>
        <w:t>đồng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thời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giải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nén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và</w:t>
      </w:r>
      <w:proofErr w:type="spellEnd"/>
      <w:r w:rsidRPr="2C236373">
        <w:rPr>
          <w:rFonts w:eastAsia="Times New Roman" w:cs="Times New Roman"/>
        </w:rPr>
        <w:t xml:space="preserve"> copy </w:t>
      </w:r>
      <w:proofErr w:type="spellStart"/>
      <w:r w:rsidRPr="2C236373">
        <w:rPr>
          <w:rFonts w:eastAsia="Times New Roman" w:cs="Times New Roman"/>
        </w:rPr>
        <w:t>một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lần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nữa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vào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thư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mục</w:t>
      </w:r>
      <w:proofErr w:type="spellEnd"/>
      <w:r w:rsidRPr="2C236373">
        <w:rPr>
          <w:rFonts w:eastAsia="Times New Roman" w:cs="Times New Roman"/>
        </w:rPr>
        <w:t xml:space="preserve"> </w:t>
      </w:r>
      <w:r w:rsidRPr="2C236373">
        <w:rPr>
          <w:rFonts w:eastAsia="Times New Roman" w:cs="Times New Roman"/>
          <w:b/>
          <w:bCs/>
        </w:rPr>
        <w:t>sources.</w:t>
      </w:r>
      <w:r w:rsidRPr="2C236373">
        <w:rPr>
          <w:rFonts w:eastAsia="Times New Roman" w:cs="Times New Roman"/>
        </w:rPr>
        <w:t xml:space="preserve"> </w:t>
      </w:r>
      <w:r w:rsidRPr="2C236373">
        <w:rPr>
          <w:rFonts w:eastAsia="Times New Roman" w:cs="Times New Roman"/>
          <w:color w:val="FF0000"/>
        </w:rPr>
        <w:t xml:space="preserve">SV </w:t>
      </w:r>
      <w:proofErr w:type="spellStart"/>
      <w:r w:rsidRPr="2C236373">
        <w:rPr>
          <w:rFonts w:eastAsia="Times New Roman" w:cs="Times New Roman"/>
          <w:color w:val="FF0000"/>
        </w:rPr>
        <w:t>chỉ</w:t>
      </w:r>
      <w:proofErr w:type="spellEnd"/>
      <w:r w:rsidRPr="2C236373">
        <w:rPr>
          <w:rFonts w:eastAsia="Times New Roman" w:cs="Times New Roman"/>
          <w:color w:val="FF0000"/>
        </w:rPr>
        <w:t xml:space="preserve"> </w:t>
      </w:r>
      <w:proofErr w:type="spellStart"/>
      <w:r w:rsidRPr="2C236373">
        <w:rPr>
          <w:rFonts w:eastAsia="Times New Roman" w:cs="Times New Roman"/>
          <w:color w:val="FF0000"/>
        </w:rPr>
        <w:t>cần</w:t>
      </w:r>
      <w:proofErr w:type="spellEnd"/>
      <w:r w:rsidRPr="2C236373">
        <w:rPr>
          <w:rFonts w:eastAsia="Times New Roman" w:cs="Times New Roman"/>
          <w:color w:val="FF0000"/>
        </w:rPr>
        <w:t xml:space="preserve"> copy </w:t>
      </w:r>
      <w:proofErr w:type="spellStart"/>
      <w:r w:rsidRPr="2C236373">
        <w:rPr>
          <w:rFonts w:eastAsia="Times New Roman" w:cs="Times New Roman"/>
          <w:color w:val="FF0000"/>
        </w:rPr>
        <w:t>tượng</w:t>
      </w:r>
      <w:proofErr w:type="spellEnd"/>
      <w:r w:rsidRPr="2C236373">
        <w:rPr>
          <w:rFonts w:eastAsia="Times New Roman" w:cs="Times New Roman"/>
          <w:color w:val="FF0000"/>
        </w:rPr>
        <w:t xml:space="preserve"> </w:t>
      </w:r>
      <w:proofErr w:type="spellStart"/>
      <w:r w:rsidRPr="2C236373">
        <w:rPr>
          <w:rFonts w:eastAsia="Times New Roman" w:cs="Times New Roman"/>
          <w:color w:val="FF0000"/>
        </w:rPr>
        <w:t>trưng</w:t>
      </w:r>
      <w:proofErr w:type="spellEnd"/>
      <w:r w:rsidRPr="2C236373">
        <w:rPr>
          <w:rFonts w:eastAsia="Times New Roman" w:cs="Times New Roman"/>
          <w:color w:val="FF0000"/>
        </w:rPr>
        <w:t xml:space="preserve"> </w:t>
      </w:r>
      <w:proofErr w:type="spellStart"/>
      <w:r w:rsidRPr="2C236373">
        <w:rPr>
          <w:rFonts w:eastAsia="Times New Roman" w:cs="Times New Roman"/>
          <w:color w:val="FF0000"/>
        </w:rPr>
        <w:t>một</w:t>
      </w:r>
      <w:proofErr w:type="spellEnd"/>
      <w:r w:rsidRPr="2C236373">
        <w:rPr>
          <w:rFonts w:eastAsia="Times New Roman" w:cs="Times New Roman"/>
          <w:color w:val="FF0000"/>
        </w:rPr>
        <w:t xml:space="preserve"> </w:t>
      </w:r>
      <w:proofErr w:type="spellStart"/>
      <w:r w:rsidRPr="2C236373">
        <w:rPr>
          <w:rFonts w:eastAsia="Times New Roman" w:cs="Times New Roman"/>
          <w:color w:val="FF0000"/>
        </w:rPr>
        <w:t>vài</w:t>
      </w:r>
      <w:proofErr w:type="spellEnd"/>
      <w:r w:rsidRPr="2C236373">
        <w:rPr>
          <w:rFonts w:eastAsia="Times New Roman" w:cs="Times New Roman"/>
          <w:color w:val="FF0000"/>
        </w:rPr>
        <w:t xml:space="preserve"> file text </w:t>
      </w:r>
      <w:proofErr w:type="spellStart"/>
      <w:r w:rsidRPr="2C236373">
        <w:rPr>
          <w:rFonts w:eastAsia="Times New Roman" w:cs="Times New Roman"/>
          <w:color w:val="FF0000"/>
        </w:rPr>
        <w:t>vào</w:t>
      </w:r>
      <w:proofErr w:type="spellEnd"/>
      <w:r w:rsidRPr="2C236373">
        <w:rPr>
          <w:rFonts w:eastAsia="Times New Roman" w:cs="Times New Roman"/>
          <w:color w:val="FF0000"/>
        </w:rPr>
        <w:t xml:space="preserve"> </w:t>
      </w:r>
      <w:proofErr w:type="spellStart"/>
      <w:r w:rsidRPr="2C236373">
        <w:rPr>
          <w:rFonts w:eastAsia="Times New Roman" w:cs="Times New Roman"/>
          <w:color w:val="FF0000"/>
        </w:rPr>
        <w:t>đây</w:t>
      </w:r>
      <w:proofErr w:type="spellEnd"/>
      <w:r w:rsidRPr="2C236373">
        <w:rPr>
          <w:rFonts w:eastAsia="Times New Roman" w:cs="Times New Roman"/>
          <w:color w:val="FF0000"/>
        </w:rPr>
        <w:t xml:space="preserve"> </w:t>
      </w:r>
      <w:proofErr w:type="spellStart"/>
      <w:r w:rsidRPr="2C236373">
        <w:rPr>
          <w:rFonts w:eastAsia="Times New Roman" w:cs="Times New Roman"/>
          <w:color w:val="FF0000"/>
        </w:rPr>
        <w:t>là</w:t>
      </w:r>
      <w:proofErr w:type="spellEnd"/>
      <w:r w:rsidRPr="2C236373">
        <w:rPr>
          <w:rFonts w:eastAsia="Times New Roman" w:cs="Times New Roman"/>
          <w:color w:val="FF0000"/>
        </w:rPr>
        <w:t xml:space="preserve"> </w:t>
      </w:r>
      <w:proofErr w:type="spellStart"/>
      <w:r w:rsidRPr="2C236373">
        <w:rPr>
          <w:rFonts w:eastAsia="Times New Roman" w:cs="Times New Roman"/>
          <w:color w:val="FF0000"/>
        </w:rPr>
        <w:t>được</w:t>
      </w:r>
      <w:proofErr w:type="spellEnd"/>
    </w:p>
    <w:p w14:paraId="446D1F5A" w14:textId="5E5B41A2" w:rsidR="00875549" w:rsidRDefault="2C236373" w:rsidP="006913EA">
      <w:pPr>
        <w:pStyle w:val="oancuaDanhsach"/>
        <w:numPr>
          <w:ilvl w:val="2"/>
          <w:numId w:val="4"/>
        </w:numPr>
        <w:ind w:left="1620"/>
      </w:pPr>
      <w:r w:rsidRPr="2C236373">
        <w:rPr>
          <w:rFonts w:eastAsia="Times New Roman" w:cs="Times New Roman"/>
          <w:b/>
          <w:bCs/>
        </w:rPr>
        <w:t>releases</w:t>
      </w:r>
      <w:r w:rsidRPr="2C236373">
        <w:rPr>
          <w:rFonts w:eastAsia="Times New Roman" w:cs="Times New Roman"/>
        </w:rPr>
        <w:t xml:space="preserve">: </w:t>
      </w:r>
      <w:proofErr w:type="spellStart"/>
      <w:r w:rsidRPr="2C236373">
        <w:rPr>
          <w:rFonts w:eastAsia="Times New Roman" w:cs="Times New Roman"/>
        </w:rPr>
        <w:t>mỗi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khi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gửi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cho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khách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hàng</w:t>
      </w:r>
      <w:proofErr w:type="spellEnd"/>
      <w:r w:rsidRPr="2C236373">
        <w:rPr>
          <w:rFonts w:eastAsia="Times New Roman" w:cs="Times New Roman"/>
        </w:rPr>
        <w:t xml:space="preserve"> (</w:t>
      </w:r>
      <w:proofErr w:type="spellStart"/>
      <w:r w:rsidRPr="2C236373">
        <w:rPr>
          <w:rFonts w:eastAsia="Times New Roman" w:cs="Times New Roman"/>
        </w:rPr>
        <w:t>giáo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viên</w:t>
      </w:r>
      <w:proofErr w:type="spellEnd"/>
      <w:r w:rsidRPr="2C236373">
        <w:rPr>
          <w:rFonts w:eastAsia="Times New Roman" w:cs="Times New Roman"/>
        </w:rPr>
        <w:t xml:space="preserve">), SV </w:t>
      </w:r>
      <w:proofErr w:type="spellStart"/>
      <w:r w:rsidRPr="2C236373">
        <w:rPr>
          <w:rFonts w:eastAsia="Times New Roman" w:cs="Times New Roman"/>
        </w:rPr>
        <w:t>sẽ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tạo</w:t>
      </w:r>
      <w:proofErr w:type="spellEnd"/>
      <w:r w:rsidRPr="2C236373">
        <w:rPr>
          <w:rFonts w:eastAsia="Times New Roman" w:cs="Times New Roman"/>
        </w:rPr>
        <w:t xml:space="preserve"> ra </w:t>
      </w:r>
      <w:proofErr w:type="spellStart"/>
      <w:r w:rsidRPr="2C236373">
        <w:rPr>
          <w:rFonts w:eastAsia="Times New Roman" w:cs="Times New Roman"/>
        </w:rPr>
        <w:t>một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thư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mục</w:t>
      </w:r>
      <w:proofErr w:type="spellEnd"/>
      <w:r w:rsidRPr="2C236373">
        <w:rPr>
          <w:rFonts w:eastAsia="Times New Roman" w:cs="Times New Roman"/>
        </w:rPr>
        <w:t xml:space="preserve"> con </w:t>
      </w:r>
      <w:proofErr w:type="spellStart"/>
      <w:r w:rsidRPr="2C236373">
        <w:rPr>
          <w:rFonts w:eastAsia="Times New Roman" w:cs="Times New Roman"/>
        </w:rPr>
        <w:t>có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dạng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  <w:b/>
          <w:bCs/>
          <w:i/>
          <w:iCs/>
        </w:rPr>
        <w:t>yyyymmdd</w:t>
      </w:r>
      <w:proofErr w:type="spellEnd"/>
      <w:r w:rsidRPr="2C236373">
        <w:rPr>
          <w:rFonts w:eastAsia="Times New Roman" w:cs="Times New Roman"/>
          <w:b/>
          <w:bCs/>
          <w:i/>
          <w:iCs/>
        </w:rPr>
        <w:t xml:space="preserve"> </w:t>
      </w:r>
      <w:proofErr w:type="spellStart"/>
      <w:r w:rsidRPr="2C236373">
        <w:rPr>
          <w:rFonts w:eastAsia="Times New Roman" w:cs="Times New Roman"/>
          <w:i/>
          <w:iCs/>
        </w:rPr>
        <w:t>là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ngày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bàn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giao</w:t>
      </w:r>
      <w:proofErr w:type="spellEnd"/>
      <w:r w:rsidRPr="2C236373">
        <w:rPr>
          <w:rFonts w:eastAsia="Times New Roman" w:cs="Times New Roman"/>
        </w:rPr>
        <w:t xml:space="preserve">, </w:t>
      </w:r>
      <w:proofErr w:type="spellStart"/>
      <w:r w:rsidRPr="2C236373">
        <w:rPr>
          <w:rFonts w:eastAsia="Times New Roman" w:cs="Times New Roman"/>
        </w:rPr>
        <w:t>và</w:t>
      </w:r>
      <w:proofErr w:type="spellEnd"/>
      <w:r w:rsidRPr="2C236373">
        <w:rPr>
          <w:rFonts w:eastAsia="Times New Roman" w:cs="Times New Roman"/>
        </w:rPr>
        <w:t xml:space="preserve"> copy </w:t>
      </w:r>
      <w:proofErr w:type="spellStart"/>
      <w:r w:rsidRPr="2C236373">
        <w:rPr>
          <w:rFonts w:eastAsia="Times New Roman" w:cs="Times New Roman"/>
        </w:rPr>
        <w:t>toàn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bộ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các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tài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liệu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vào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đó</w:t>
      </w:r>
      <w:proofErr w:type="spellEnd"/>
      <w:r w:rsidRPr="2C236373">
        <w:rPr>
          <w:rFonts w:eastAsia="Times New Roman" w:cs="Times New Roman"/>
        </w:rPr>
        <w:t xml:space="preserve">. </w:t>
      </w:r>
      <w:proofErr w:type="spellStart"/>
      <w:r w:rsidRPr="2C236373">
        <w:rPr>
          <w:rFonts w:eastAsia="Times New Roman" w:cs="Times New Roman"/>
          <w:color w:val="FF0000"/>
        </w:rPr>
        <w:t>Trong</w:t>
      </w:r>
      <w:proofErr w:type="spellEnd"/>
      <w:r w:rsidRPr="2C236373">
        <w:rPr>
          <w:rFonts w:eastAsia="Times New Roman" w:cs="Times New Roman"/>
          <w:color w:val="FF0000"/>
        </w:rPr>
        <w:t xml:space="preserve"> </w:t>
      </w:r>
      <w:proofErr w:type="spellStart"/>
      <w:r w:rsidRPr="2C236373">
        <w:rPr>
          <w:rFonts w:eastAsia="Times New Roman" w:cs="Times New Roman"/>
          <w:color w:val="FF0000"/>
        </w:rPr>
        <w:t>học</w:t>
      </w:r>
      <w:proofErr w:type="spellEnd"/>
      <w:r w:rsidRPr="2C236373">
        <w:rPr>
          <w:rFonts w:eastAsia="Times New Roman" w:cs="Times New Roman"/>
          <w:color w:val="FF0000"/>
        </w:rPr>
        <w:t xml:space="preserve"> </w:t>
      </w:r>
      <w:proofErr w:type="spellStart"/>
      <w:r w:rsidRPr="2C236373">
        <w:rPr>
          <w:rFonts w:eastAsia="Times New Roman" w:cs="Times New Roman"/>
          <w:color w:val="FF0000"/>
        </w:rPr>
        <w:t>phần</w:t>
      </w:r>
      <w:proofErr w:type="spellEnd"/>
      <w:r w:rsidRPr="2C236373">
        <w:rPr>
          <w:rFonts w:eastAsia="Times New Roman" w:cs="Times New Roman"/>
          <w:color w:val="FF0000"/>
        </w:rPr>
        <w:t xml:space="preserve"> </w:t>
      </w:r>
      <w:proofErr w:type="spellStart"/>
      <w:r w:rsidRPr="2C236373">
        <w:rPr>
          <w:rFonts w:eastAsia="Times New Roman" w:cs="Times New Roman"/>
          <w:color w:val="FF0000"/>
        </w:rPr>
        <w:t>này</w:t>
      </w:r>
      <w:proofErr w:type="spellEnd"/>
      <w:r w:rsidRPr="2C236373">
        <w:rPr>
          <w:rFonts w:eastAsia="Times New Roman" w:cs="Times New Roman"/>
          <w:color w:val="FF0000"/>
        </w:rPr>
        <w:t xml:space="preserve">, SV </w:t>
      </w:r>
      <w:proofErr w:type="spellStart"/>
      <w:r w:rsidRPr="2C236373">
        <w:rPr>
          <w:rFonts w:eastAsia="Times New Roman" w:cs="Times New Roman"/>
          <w:color w:val="FF0000"/>
        </w:rPr>
        <w:t>tạo</w:t>
      </w:r>
      <w:proofErr w:type="spellEnd"/>
      <w:r w:rsidRPr="2C236373">
        <w:rPr>
          <w:rFonts w:eastAsia="Times New Roman" w:cs="Times New Roman"/>
          <w:color w:val="FF0000"/>
        </w:rPr>
        <w:t xml:space="preserve"> </w:t>
      </w:r>
      <w:proofErr w:type="spellStart"/>
      <w:r w:rsidRPr="2C236373">
        <w:rPr>
          <w:rFonts w:eastAsia="Times New Roman" w:cs="Times New Roman"/>
          <w:color w:val="FF0000"/>
        </w:rPr>
        <w:t>tượng</w:t>
      </w:r>
      <w:proofErr w:type="spellEnd"/>
      <w:r w:rsidRPr="2C236373">
        <w:rPr>
          <w:rFonts w:eastAsia="Times New Roman" w:cs="Times New Roman"/>
          <w:color w:val="FF0000"/>
        </w:rPr>
        <w:t xml:space="preserve"> </w:t>
      </w:r>
      <w:proofErr w:type="spellStart"/>
      <w:r w:rsidRPr="2C236373">
        <w:rPr>
          <w:rFonts w:eastAsia="Times New Roman" w:cs="Times New Roman"/>
          <w:color w:val="FF0000"/>
        </w:rPr>
        <w:t>trưng</w:t>
      </w:r>
      <w:proofErr w:type="spellEnd"/>
      <w:r w:rsidRPr="2C236373">
        <w:rPr>
          <w:rFonts w:eastAsia="Times New Roman" w:cs="Times New Roman"/>
          <w:color w:val="FF0000"/>
        </w:rPr>
        <w:t xml:space="preserve"> </w:t>
      </w:r>
      <w:proofErr w:type="spellStart"/>
      <w:r w:rsidRPr="2C236373">
        <w:rPr>
          <w:rFonts w:eastAsia="Times New Roman" w:cs="Times New Roman"/>
          <w:color w:val="FF0000"/>
        </w:rPr>
        <w:t>một</w:t>
      </w:r>
      <w:proofErr w:type="spellEnd"/>
      <w:r w:rsidRPr="2C236373">
        <w:rPr>
          <w:rFonts w:eastAsia="Times New Roman" w:cs="Times New Roman"/>
          <w:color w:val="FF0000"/>
        </w:rPr>
        <w:t xml:space="preserve"> </w:t>
      </w:r>
      <w:proofErr w:type="spellStart"/>
      <w:r w:rsidRPr="2C236373">
        <w:rPr>
          <w:rFonts w:eastAsia="Times New Roman" w:cs="Times New Roman"/>
          <w:color w:val="FF0000"/>
        </w:rPr>
        <w:t>số</w:t>
      </w:r>
      <w:proofErr w:type="spellEnd"/>
      <w:r w:rsidRPr="2C236373">
        <w:rPr>
          <w:rFonts w:eastAsia="Times New Roman" w:cs="Times New Roman"/>
          <w:color w:val="FF0000"/>
        </w:rPr>
        <w:t xml:space="preserve"> </w:t>
      </w:r>
      <w:proofErr w:type="spellStart"/>
      <w:r w:rsidRPr="2C236373">
        <w:rPr>
          <w:rFonts w:eastAsia="Times New Roman" w:cs="Times New Roman"/>
          <w:color w:val="FF0000"/>
        </w:rPr>
        <w:t>ngày</w:t>
      </w:r>
      <w:proofErr w:type="spellEnd"/>
      <w:r w:rsidRPr="2C236373">
        <w:rPr>
          <w:rFonts w:eastAsia="Times New Roman" w:cs="Times New Roman"/>
          <w:color w:val="FF0000"/>
        </w:rPr>
        <w:t xml:space="preserve">, </w:t>
      </w:r>
      <w:proofErr w:type="spellStart"/>
      <w:r w:rsidRPr="2C236373">
        <w:rPr>
          <w:rFonts w:eastAsia="Times New Roman" w:cs="Times New Roman"/>
          <w:color w:val="FF0000"/>
        </w:rPr>
        <w:t>trong</w:t>
      </w:r>
      <w:proofErr w:type="spellEnd"/>
      <w:r w:rsidRPr="2C236373">
        <w:rPr>
          <w:rFonts w:eastAsia="Times New Roman" w:cs="Times New Roman"/>
          <w:color w:val="FF0000"/>
        </w:rPr>
        <w:t xml:space="preserve"> </w:t>
      </w:r>
      <w:proofErr w:type="spellStart"/>
      <w:r w:rsidRPr="2C236373">
        <w:rPr>
          <w:rFonts w:eastAsia="Times New Roman" w:cs="Times New Roman"/>
          <w:color w:val="FF0000"/>
        </w:rPr>
        <w:t>đó</w:t>
      </w:r>
      <w:proofErr w:type="spellEnd"/>
      <w:r w:rsidRPr="2C236373">
        <w:rPr>
          <w:rFonts w:eastAsia="Times New Roman" w:cs="Times New Roman"/>
          <w:color w:val="FF0000"/>
        </w:rPr>
        <w:t xml:space="preserve"> </w:t>
      </w:r>
      <w:proofErr w:type="spellStart"/>
      <w:r w:rsidRPr="2C236373">
        <w:rPr>
          <w:rFonts w:eastAsia="Times New Roman" w:cs="Times New Roman"/>
          <w:color w:val="FF0000"/>
        </w:rPr>
        <w:t>có</w:t>
      </w:r>
      <w:proofErr w:type="spellEnd"/>
      <w:r w:rsidRPr="2C236373">
        <w:rPr>
          <w:rFonts w:eastAsia="Times New Roman" w:cs="Times New Roman"/>
          <w:color w:val="FF0000"/>
        </w:rPr>
        <w:t xml:space="preserve"> qui </w:t>
      </w:r>
      <w:proofErr w:type="spellStart"/>
      <w:r w:rsidRPr="2C236373">
        <w:rPr>
          <w:rFonts w:eastAsia="Times New Roman" w:cs="Times New Roman"/>
          <w:color w:val="FF0000"/>
        </w:rPr>
        <w:t>định</w:t>
      </w:r>
      <w:proofErr w:type="spellEnd"/>
      <w:r w:rsidRPr="2C236373">
        <w:rPr>
          <w:rFonts w:eastAsia="Times New Roman" w:cs="Times New Roman"/>
          <w:color w:val="FF0000"/>
        </w:rPr>
        <w:t xml:space="preserve"> </w:t>
      </w:r>
      <w:proofErr w:type="spellStart"/>
      <w:r w:rsidRPr="2C236373">
        <w:rPr>
          <w:rFonts w:eastAsia="Times New Roman" w:cs="Times New Roman"/>
          <w:color w:val="FF0000"/>
        </w:rPr>
        <w:t>lấy</w:t>
      </w:r>
      <w:proofErr w:type="spellEnd"/>
      <w:r w:rsidRPr="2C236373">
        <w:rPr>
          <w:rFonts w:eastAsia="Times New Roman" w:cs="Times New Roman"/>
          <w:color w:val="FF0000"/>
        </w:rPr>
        <w:t xml:space="preserve"> </w:t>
      </w:r>
      <w:proofErr w:type="spellStart"/>
      <w:r w:rsidRPr="2C236373">
        <w:rPr>
          <w:rFonts w:eastAsia="Times New Roman" w:cs="Times New Roman"/>
          <w:b/>
          <w:bCs/>
          <w:color w:val="FF0000"/>
        </w:rPr>
        <w:t>ngày</w:t>
      </w:r>
      <w:proofErr w:type="spellEnd"/>
      <w:r w:rsidRPr="2C236373">
        <w:rPr>
          <w:rFonts w:eastAsia="Times New Roman" w:cs="Times New Roman"/>
          <w:b/>
          <w:bCs/>
          <w:color w:val="FF0000"/>
        </w:rPr>
        <w:t xml:space="preserve"> G</w:t>
      </w:r>
      <w:r w:rsidRPr="2C236373">
        <w:rPr>
          <w:rFonts w:eastAsia="Times New Roman" w:cs="Times New Roman"/>
          <w:color w:val="FF0000"/>
        </w:rPr>
        <w:t xml:space="preserve"> </w:t>
      </w:r>
      <w:proofErr w:type="spellStart"/>
      <w:r w:rsidRPr="2C236373">
        <w:rPr>
          <w:rFonts w:eastAsia="Times New Roman" w:cs="Times New Roman"/>
          <w:color w:val="FF0000"/>
        </w:rPr>
        <w:t>để</w:t>
      </w:r>
      <w:proofErr w:type="spellEnd"/>
      <w:r w:rsidRPr="2C236373">
        <w:rPr>
          <w:rFonts w:eastAsia="Times New Roman" w:cs="Times New Roman"/>
          <w:color w:val="FF0000"/>
        </w:rPr>
        <w:t xml:space="preserve"> </w:t>
      </w:r>
      <w:proofErr w:type="spellStart"/>
      <w:r w:rsidRPr="2C236373">
        <w:rPr>
          <w:rFonts w:eastAsia="Times New Roman" w:cs="Times New Roman"/>
          <w:color w:val="FF0000"/>
        </w:rPr>
        <w:t>làm</w:t>
      </w:r>
      <w:proofErr w:type="spellEnd"/>
      <w:r w:rsidRPr="2C236373">
        <w:rPr>
          <w:rFonts w:eastAsia="Times New Roman" w:cs="Times New Roman"/>
          <w:color w:val="FF0000"/>
        </w:rPr>
        <w:t xml:space="preserve"> </w:t>
      </w:r>
      <w:proofErr w:type="spellStart"/>
      <w:r w:rsidRPr="2C236373">
        <w:rPr>
          <w:rFonts w:eastAsia="Times New Roman" w:cs="Times New Roman"/>
          <w:color w:val="FF0000"/>
        </w:rPr>
        <w:t>ngày</w:t>
      </w:r>
      <w:proofErr w:type="spellEnd"/>
      <w:r w:rsidRPr="2C236373">
        <w:rPr>
          <w:rFonts w:eastAsia="Times New Roman" w:cs="Times New Roman"/>
          <w:color w:val="FF0000"/>
        </w:rPr>
        <w:t xml:space="preserve"> </w:t>
      </w:r>
      <w:proofErr w:type="spellStart"/>
      <w:r w:rsidRPr="2C236373">
        <w:rPr>
          <w:rFonts w:eastAsia="Times New Roman" w:cs="Times New Roman"/>
          <w:color w:val="FF0000"/>
        </w:rPr>
        <w:t>nộp</w:t>
      </w:r>
      <w:proofErr w:type="spellEnd"/>
      <w:r w:rsidRPr="2C236373">
        <w:rPr>
          <w:rFonts w:eastAsia="Times New Roman" w:cs="Times New Roman"/>
          <w:color w:val="FF0000"/>
        </w:rPr>
        <w:t xml:space="preserve"> BTL </w:t>
      </w:r>
      <w:proofErr w:type="spellStart"/>
      <w:r w:rsidRPr="2C236373">
        <w:rPr>
          <w:rFonts w:eastAsia="Times New Roman" w:cs="Times New Roman"/>
          <w:color w:val="FF0000"/>
        </w:rPr>
        <w:t>chính</w:t>
      </w:r>
      <w:proofErr w:type="spellEnd"/>
      <w:r w:rsidRPr="2C236373">
        <w:rPr>
          <w:rFonts w:eastAsia="Times New Roman" w:cs="Times New Roman"/>
          <w:color w:val="FF0000"/>
        </w:rPr>
        <w:t xml:space="preserve"> </w:t>
      </w:r>
      <w:proofErr w:type="spellStart"/>
      <w:r w:rsidRPr="2C236373">
        <w:rPr>
          <w:rFonts w:eastAsia="Times New Roman" w:cs="Times New Roman"/>
          <w:color w:val="FF0000"/>
        </w:rPr>
        <w:t>thức</w:t>
      </w:r>
      <w:proofErr w:type="spellEnd"/>
    </w:p>
    <w:p w14:paraId="7ED236C0" w14:textId="3ED6F85E" w:rsidR="007A2CA7" w:rsidRPr="0043374D" w:rsidRDefault="007A2CA7" w:rsidP="2C236373">
      <w:pPr>
        <w:pStyle w:val="oancuaDanhsach"/>
        <w:ind w:left="1620"/>
        <w:rPr>
          <w:rFonts w:eastAsia="Times New Roman" w:cs="Times New Roman"/>
        </w:rPr>
      </w:pPr>
      <w:r>
        <w:rPr>
          <w:noProof/>
        </w:rPr>
        <w:drawing>
          <wp:inline distT="0" distB="0" distL="0" distR="0" wp14:anchorId="5803104E" wp14:editId="53829698">
            <wp:extent cx="761120" cy="490816"/>
            <wp:effectExtent l="0" t="0" r="1270" b="5080"/>
            <wp:docPr id="52576809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1120" cy="490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D2466" w14:textId="41A96911" w:rsidR="00A7166E" w:rsidRDefault="2C236373" w:rsidP="006913EA">
      <w:pPr>
        <w:pStyle w:val="oancuaDanhsach"/>
        <w:numPr>
          <w:ilvl w:val="2"/>
          <w:numId w:val="4"/>
        </w:numPr>
        <w:ind w:left="1620"/>
        <w:rPr>
          <w:lang w:val="fr-FR"/>
        </w:rPr>
      </w:pPr>
      <w:proofErr w:type="gramStart"/>
      <w:r w:rsidRPr="2C236373">
        <w:rPr>
          <w:rFonts w:eastAsia="Times New Roman" w:cs="Times New Roman"/>
          <w:b/>
          <w:bCs/>
          <w:lang w:val="fr-FR"/>
        </w:rPr>
        <w:t>sources:</w:t>
      </w:r>
      <w:proofErr w:type="gramEnd"/>
      <w:r w:rsidRPr="2C236373">
        <w:rPr>
          <w:rFonts w:eastAsia="Times New Roman" w:cs="Times New Roman"/>
          <w:b/>
          <w:bCs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lang w:val="fr-FR"/>
        </w:rPr>
        <w:t>chứa</w:t>
      </w:r>
      <w:proofErr w:type="spellEnd"/>
      <w:r w:rsidRPr="2C236373">
        <w:rPr>
          <w:rFonts w:eastAsia="Times New Roman" w:cs="Times New Roman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lang w:val="fr-FR"/>
        </w:rPr>
        <w:t>mã</w:t>
      </w:r>
      <w:proofErr w:type="spellEnd"/>
      <w:r w:rsidRPr="2C236373">
        <w:rPr>
          <w:rFonts w:eastAsia="Times New Roman" w:cs="Times New Roman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lang w:val="fr-FR"/>
        </w:rPr>
        <w:t>nguồn</w:t>
      </w:r>
      <w:proofErr w:type="spellEnd"/>
      <w:r w:rsidRPr="2C236373">
        <w:rPr>
          <w:rFonts w:eastAsia="Times New Roman" w:cs="Times New Roman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lang w:val="fr-FR"/>
        </w:rPr>
        <w:t>của</w:t>
      </w:r>
      <w:proofErr w:type="spellEnd"/>
      <w:r w:rsidRPr="2C236373">
        <w:rPr>
          <w:rFonts w:eastAsia="Times New Roman" w:cs="Times New Roman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lang w:val="fr-FR"/>
        </w:rPr>
        <w:t>sản</w:t>
      </w:r>
      <w:proofErr w:type="spellEnd"/>
      <w:r w:rsidRPr="2C236373">
        <w:rPr>
          <w:rFonts w:eastAsia="Times New Roman" w:cs="Times New Roman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lang w:val="fr-FR"/>
        </w:rPr>
        <w:t>phẩm</w:t>
      </w:r>
      <w:proofErr w:type="spellEnd"/>
      <w:r w:rsidRPr="2C236373">
        <w:rPr>
          <w:rFonts w:eastAsia="Times New Roman" w:cs="Times New Roman"/>
          <w:lang w:val="fr-FR"/>
        </w:rPr>
        <w:t xml:space="preserve">. </w:t>
      </w:r>
      <w:proofErr w:type="spellStart"/>
      <w:r w:rsidRPr="2C236373">
        <w:rPr>
          <w:rFonts w:eastAsia="Times New Roman" w:cs="Times New Roman"/>
          <w:color w:val="FF0000"/>
          <w:lang w:val="fr-FR"/>
        </w:rPr>
        <w:t>Trong</w:t>
      </w:r>
      <w:proofErr w:type="spellEnd"/>
      <w:r w:rsidRPr="2C236373">
        <w:rPr>
          <w:rFonts w:eastAsia="Times New Roman" w:cs="Times New Roman"/>
          <w:color w:val="FF0000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color w:val="FF0000"/>
          <w:lang w:val="fr-FR"/>
        </w:rPr>
        <w:t>học</w:t>
      </w:r>
      <w:proofErr w:type="spellEnd"/>
      <w:r w:rsidRPr="2C236373">
        <w:rPr>
          <w:rFonts w:eastAsia="Times New Roman" w:cs="Times New Roman"/>
          <w:color w:val="FF0000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color w:val="FF0000"/>
          <w:lang w:val="fr-FR"/>
        </w:rPr>
        <w:t>phần</w:t>
      </w:r>
      <w:proofErr w:type="spellEnd"/>
      <w:r w:rsidRPr="2C236373">
        <w:rPr>
          <w:rFonts w:eastAsia="Times New Roman" w:cs="Times New Roman"/>
          <w:color w:val="FF0000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color w:val="FF0000"/>
          <w:lang w:val="fr-FR"/>
        </w:rPr>
        <w:t>này</w:t>
      </w:r>
      <w:proofErr w:type="spellEnd"/>
      <w:r w:rsidRPr="2C236373">
        <w:rPr>
          <w:rFonts w:eastAsia="Times New Roman" w:cs="Times New Roman"/>
          <w:color w:val="FF0000"/>
          <w:lang w:val="fr-FR"/>
        </w:rPr>
        <w:t xml:space="preserve">, SV </w:t>
      </w:r>
      <w:proofErr w:type="spellStart"/>
      <w:r w:rsidRPr="2C236373">
        <w:rPr>
          <w:rFonts w:eastAsia="Times New Roman" w:cs="Times New Roman"/>
          <w:color w:val="FF0000"/>
          <w:lang w:val="fr-FR"/>
        </w:rPr>
        <w:t>chỉ</w:t>
      </w:r>
      <w:proofErr w:type="spellEnd"/>
      <w:r w:rsidRPr="2C236373">
        <w:rPr>
          <w:rFonts w:eastAsia="Times New Roman" w:cs="Times New Roman"/>
          <w:color w:val="FF0000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color w:val="FF0000"/>
          <w:lang w:val="fr-FR"/>
        </w:rPr>
        <w:t>cần</w:t>
      </w:r>
      <w:proofErr w:type="spellEnd"/>
      <w:r w:rsidRPr="2C236373">
        <w:rPr>
          <w:rFonts w:eastAsia="Times New Roman" w:cs="Times New Roman"/>
          <w:color w:val="FF0000"/>
          <w:lang w:val="fr-FR"/>
        </w:rPr>
        <w:t xml:space="preserve"> copy </w:t>
      </w:r>
      <w:proofErr w:type="spellStart"/>
      <w:r w:rsidRPr="2C236373">
        <w:rPr>
          <w:rFonts w:eastAsia="Times New Roman" w:cs="Times New Roman"/>
          <w:color w:val="FF0000"/>
          <w:lang w:val="fr-FR"/>
        </w:rPr>
        <w:t>tượng</w:t>
      </w:r>
      <w:proofErr w:type="spellEnd"/>
      <w:r w:rsidRPr="2C236373">
        <w:rPr>
          <w:rFonts w:eastAsia="Times New Roman" w:cs="Times New Roman"/>
          <w:color w:val="FF0000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color w:val="FF0000"/>
          <w:lang w:val="fr-FR"/>
        </w:rPr>
        <w:t>trưng</w:t>
      </w:r>
      <w:proofErr w:type="spellEnd"/>
      <w:r w:rsidRPr="2C236373">
        <w:rPr>
          <w:rFonts w:eastAsia="Times New Roman" w:cs="Times New Roman"/>
          <w:color w:val="FF0000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color w:val="FF0000"/>
          <w:lang w:val="fr-FR"/>
        </w:rPr>
        <w:t>một</w:t>
      </w:r>
      <w:proofErr w:type="spellEnd"/>
      <w:r w:rsidRPr="2C236373">
        <w:rPr>
          <w:rFonts w:eastAsia="Times New Roman" w:cs="Times New Roman"/>
          <w:color w:val="FF0000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color w:val="FF0000"/>
          <w:lang w:val="fr-FR"/>
        </w:rPr>
        <w:t>vài</w:t>
      </w:r>
      <w:proofErr w:type="spellEnd"/>
      <w:r w:rsidRPr="2C236373">
        <w:rPr>
          <w:rFonts w:eastAsia="Times New Roman" w:cs="Times New Roman"/>
          <w:color w:val="FF0000"/>
          <w:lang w:val="fr-FR"/>
        </w:rPr>
        <w:t xml:space="preserve"> file </w:t>
      </w:r>
      <w:proofErr w:type="spellStart"/>
      <w:r w:rsidRPr="2C236373">
        <w:rPr>
          <w:rFonts w:eastAsia="Times New Roman" w:cs="Times New Roman"/>
          <w:color w:val="FF0000"/>
          <w:lang w:val="fr-FR"/>
        </w:rPr>
        <w:t>vào</w:t>
      </w:r>
      <w:proofErr w:type="spellEnd"/>
      <w:r w:rsidRPr="2C236373">
        <w:rPr>
          <w:rFonts w:eastAsia="Times New Roman" w:cs="Times New Roman"/>
          <w:color w:val="FF0000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color w:val="FF0000"/>
          <w:lang w:val="fr-FR"/>
        </w:rPr>
        <w:t>đây</w:t>
      </w:r>
      <w:proofErr w:type="spellEnd"/>
      <w:r w:rsidRPr="2C236373">
        <w:rPr>
          <w:rFonts w:eastAsia="Times New Roman" w:cs="Times New Roman"/>
          <w:color w:val="FF0000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color w:val="FF0000"/>
          <w:lang w:val="fr-FR"/>
        </w:rPr>
        <w:t>là</w:t>
      </w:r>
      <w:proofErr w:type="spellEnd"/>
      <w:r w:rsidRPr="2C236373">
        <w:rPr>
          <w:rFonts w:eastAsia="Times New Roman" w:cs="Times New Roman"/>
          <w:color w:val="FF0000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color w:val="FF0000"/>
          <w:lang w:val="fr-FR"/>
        </w:rPr>
        <w:t>được</w:t>
      </w:r>
      <w:proofErr w:type="spellEnd"/>
      <w:r w:rsidRPr="2C236373">
        <w:rPr>
          <w:rFonts w:eastAsia="Times New Roman" w:cs="Times New Roman"/>
          <w:color w:val="FF0000"/>
          <w:lang w:val="fr-FR"/>
        </w:rPr>
        <w:t>.</w:t>
      </w:r>
    </w:p>
    <w:p w14:paraId="47BF37E1" w14:textId="0F758EF1" w:rsidR="002963B3" w:rsidRDefault="2C236373" w:rsidP="006913EA">
      <w:pPr>
        <w:pStyle w:val="oancuaDanhsach"/>
        <w:numPr>
          <w:ilvl w:val="0"/>
          <w:numId w:val="4"/>
        </w:numPr>
        <w:rPr>
          <w:color w:val="FF0000"/>
          <w:lang w:val="fr-FR"/>
        </w:rPr>
      </w:pPr>
      <w:proofErr w:type="spellStart"/>
      <w:r w:rsidRPr="2C236373">
        <w:rPr>
          <w:rFonts w:eastAsia="Times New Roman" w:cs="Times New Roman"/>
          <w:lang w:val="fr-FR"/>
        </w:rPr>
        <w:t>Mỗi</w:t>
      </w:r>
      <w:proofErr w:type="spellEnd"/>
      <w:r w:rsidRPr="2C236373">
        <w:rPr>
          <w:rFonts w:eastAsia="Times New Roman" w:cs="Times New Roman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lang w:val="fr-FR"/>
        </w:rPr>
        <w:t>thành</w:t>
      </w:r>
      <w:proofErr w:type="spellEnd"/>
      <w:r w:rsidRPr="2C236373">
        <w:rPr>
          <w:rFonts w:eastAsia="Times New Roman" w:cs="Times New Roman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lang w:val="fr-FR"/>
        </w:rPr>
        <w:t>viên</w:t>
      </w:r>
      <w:proofErr w:type="spellEnd"/>
      <w:r w:rsidRPr="2C236373">
        <w:rPr>
          <w:rFonts w:eastAsia="Times New Roman" w:cs="Times New Roman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lang w:val="fr-FR"/>
        </w:rPr>
        <w:t>trong</w:t>
      </w:r>
      <w:proofErr w:type="spellEnd"/>
      <w:r w:rsidRPr="2C236373">
        <w:rPr>
          <w:rFonts w:eastAsia="Times New Roman" w:cs="Times New Roman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lang w:val="fr-FR"/>
        </w:rPr>
        <w:t>nhóm</w:t>
      </w:r>
      <w:proofErr w:type="spellEnd"/>
      <w:r w:rsidRPr="2C236373">
        <w:rPr>
          <w:rFonts w:eastAsia="Times New Roman" w:cs="Times New Roman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lang w:val="fr-FR"/>
        </w:rPr>
        <w:t>tự</w:t>
      </w:r>
      <w:proofErr w:type="spellEnd"/>
      <w:r w:rsidRPr="2C236373">
        <w:rPr>
          <w:rFonts w:eastAsia="Times New Roman" w:cs="Times New Roman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lang w:val="fr-FR"/>
        </w:rPr>
        <w:t>soạn</w:t>
      </w:r>
      <w:proofErr w:type="spellEnd"/>
      <w:r w:rsidRPr="2C236373">
        <w:rPr>
          <w:rFonts w:eastAsia="Times New Roman" w:cs="Times New Roman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lang w:val="fr-FR"/>
        </w:rPr>
        <w:t>thảo</w:t>
      </w:r>
      <w:proofErr w:type="spellEnd"/>
      <w:r w:rsidRPr="2C236373">
        <w:rPr>
          <w:rFonts w:eastAsia="Times New Roman" w:cs="Times New Roman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lang w:val="fr-FR"/>
        </w:rPr>
        <w:t>và</w:t>
      </w:r>
      <w:proofErr w:type="spellEnd"/>
      <w:r w:rsidRPr="2C236373">
        <w:rPr>
          <w:rFonts w:eastAsia="Times New Roman" w:cs="Times New Roman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lang w:val="fr-FR"/>
        </w:rPr>
        <w:t>phải</w:t>
      </w:r>
      <w:proofErr w:type="spellEnd"/>
      <w:r w:rsidRPr="2C236373">
        <w:rPr>
          <w:rFonts w:eastAsia="Times New Roman" w:cs="Times New Roman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lang w:val="fr-FR"/>
        </w:rPr>
        <w:t>upload</w:t>
      </w:r>
      <w:proofErr w:type="spellEnd"/>
      <w:r w:rsidRPr="2C236373">
        <w:rPr>
          <w:rFonts w:eastAsia="Times New Roman" w:cs="Times New Roman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lang w:val="fr-FR"/>
        </w:rPr>
        <w:t>các</w:t>
      </w:r>
      <w:proofErr w:type="spellEnd"/>
      <w:r w:rsidRPr="2C236373">
        <w:rPr>
          <w:rFonts w:eastAsia="Times New Roman" w:cs="Times New Roman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lang w:val="fr-FR"/>
        </w:rPr>
        <w:t>chỉnh</w:t>
      </w:r>
      <w:proofErr w:type="spellEnd"/>
      <w:r w:rsidRPr="2C236373">
        <w:rPr>
          <w:rFonts w:eastAsia="Times New Roman" w:cs="Times New Roman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lang w:val="fr-FR"/>
        </w:rPr>
        <w:t>sửa</w:t>
      </w:r>
      <w:proofErr w:type="spellEnd"/>
      <w:r w:rsidRPr="2C236373">
        <w:rPr>
          <w:rFonts w:eastAsia="Times New Roman" w:cs="Times New Roman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lang w:val="fr-FR"/>
        </w:rPr>
        <w:t>lên</w:t>
      </w:r>
      <w:proofErr w:type="spellEnd"/>
      <w:r w:rsidRPr="2C236373">
        <w:rPr>
          <w:rFonts w:eastAsia="Times New Roman" w:cs="Times New Roman"/>
          <w:lang w:val="fr-FR"/>
        </w:rPr>
        <w:t xml:space="preserve"> GitHub. </w:t>
      </w:r>
      <w:proofErr w:type="spellStart"/>
      <w:r w:rsidRPr="2C236373">
        <w:rPr>
          <w:rFonts w:eastAsia="Times New Roman" w:cs="Times New Roman"/>
          <w:color w:val="FF0000"/>
          <w:lang w:val="fr-FR"/>
        </w:rPr>
        <w:t>Trong</w:t>
      </w:r>
      <w:proofErr w:type="spellEnd"/>
      <w:r w:rsidRPr="2C236373">
        <w:rPr>
          <w:rFonts w:eastAsia="Times New Roman" w:cs="Times New Roman"/>
          <w:color w:val="FF0000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color w:val="FF0000"/>
          <w:lang w:val="fr-FR"/>
        </w:rPr>
        <w:t>học</w:t>
      </w:r>
      <w:proofErr w:type="spellEnd"/>
      <w:r w:rsidRPr="2C236373">
        <w:rPr>
          <w:rFonts w:eastAsia="Times New Roman" w:cs="Times New Roman"/>
          <w:color w:val="FF0000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color w:val="FF0000"/>
          <w:lang w:val="fr-FR"/>
        </w:rPr>
        <w:t>phần</w:t>
      </w:r>
      <w:proofErr w:type="spellEnd"/>
      <w:r w:rsidRPr="2C236373">
        <w:rPr>
          <w:rFonts w:eastAsia="Times New Roman" w:cs="Times New Roman"/>
          <w:color w:val="FF0000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color w:val="FF0000"/>
          <w:lang w:val="fr-FR"/>
        </w:rPr>
        <w:t>này</w:t>
      </w:r>
      <w:proofErr w:type="spellEnd"/>
      <w:r w:rsidRPr="2C236373">
        <w:rPr>
          <w:rFonts w:eastAsia="Times New Roman" w:cs="Times New Roman"/>
          <w:color w:val="FF0000"/>
          <w:lang w:val="fr-FR"/>
        </w:rPr>
        <w:t xml:space="preserve">, </w:t>
      </w:r>
      <w:proofErr w:type="spellStart"/>
      <w:r w:rsidRPr="2C236373">
        <w:rPr>
          <w:rFonts w:eastAsia="Times New Roman" w:cs="Times New Roman"/>
          <w:color w:val="FF0000"/>
          <w:lang w:val="fr-FR"/>
        </w:rPr>
        <w:t>mỗi</w:t>
      </w:r>
      <w:proofErr w:type="spellEnd"/>
      <w:r w:rsidRPr="2C236373">
        <w:rPr>
          <w:rFonts w:eastAsia="Times New Roman" w:cs="Times New Roman"/>
          <w:color w:val="FF0000"/>
          <w:lang w:val="fr-FR"/>
        </w:rPr>
        <w:t xml:space="preserve"> SV </w:t>
      </w:r>
      <w:proofErr w:type="spellStart"/>
      <w:r w:rsidRPr="2C236373">
        <w:rPr>
          <w:rFonts w:eastAsia="Times New Roman" w:cs="Times New Roman"/>
          <w:color w:val="FF0000"/>
          <w:lang w:val="fr-FR"/>
        </w:rPr>
        <w:t>cần</w:t>
      </w:r>
      <w:proofErr w:type="spellEnd"/>
      <w:r w:rsidRPr="2C236373">
        <w:rPr>
          <w:rFonts w:eastAsia="Times New Roman" w:cs="Times New Roman"/>
          <w:color w:val="FF0000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color w:val="FF0000"/>
          <w:lang w:val="fr-FR"/>
        </w:rPr>
        <w:t>đạt</w:t>
      </w:r>
      <w:proofErr w:type="spellEnd"/>
      <w:r w:rsidRPr="2C236373">
        <w:rPr>
          <w:rFonts w:eastAsia="Times New Roman" w:cs="Times New Roman"/>
          <w:color w:val="FF0000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color w:val="FF0000"/>
          <w:lang w:val="fr-FR"/>
        </w:rPr>
        <w:t>được</w:t>
      </w:r>
      <w:proofErr w:type="spellEnd"/>
      <w:r w:rsidRPr="2C236373">
        <w:rPr>
          <w:rFonts w:eastAsia="Times New Roman" w:cs="Times New Roman"/>
          <w:color w:val="FF0000"/>
          <w:lang w:val="fr-FR"/>
        </w:rPr>
        <w:t xml:space="preserve"> &gt;=10 commit </w:t>
      </w:r>
      <w:proofErr w:type="spellStart"/>
      <w:r w:rsidRPr="2C236373">
        <w:rPr>
          <w:rFonts w:eastAsia="Times New Roman" w:cs="Times New Roman"/>
          <w:color w:val="FF0000"/>
          <w:lang w:val="fr-FR"/>
        </w:rPr>
        <w:t>cho</w:t>
      </w:r>
      <w:proofErr w:type="spellEnd"/>
      <w:r w:rsidRPr="2C236373">
        <w:rPr>
          <w:rFonts w:eastAsia="Times New Roman" w:cs="Times New Roman"/>
          <w:color w:val="FF0000"/>
          <w:lang w:val="fr-FR"/>
        </w:rPr>
        <w:t xml:space="preserve"> file </w:t>
      </w:r>
      <w:proofErr w:type="spellStart"/>
      <w:r w:rsidRPr="2C236373">
        <w:rPr>
          <w:rFonts w:eastAsia="Times New Roman" w:cs="Times New Roman"/>
          <w:color w:val="FF0000"/>
          <w:lang w:val="fr-FR"/>
        </w:rPr>
        <w:t>báo</w:t>
      </w:r>
      <w:proofErr w:type="spellEnd"/>
      <w:r w:rsidRPr="2C236373">
        <w:rPr>
          <w:rFonts w:eastAsia="Times New Roman" w:cs="Times New Roman"/>
          <w:color w:val="FF0000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color w:val="FF0000"/>
          <w:lang w:val="fr-FR"/>
        </w:rPr>
        <w:t>cáo</w:t>
      </w:r>
      <w:proofErr w:type="spellEnd"/>
      <w:r w:rsidRPr="2C236373">
        <w:rPr>
          <w:rFonts w:eastAsia="Times New Roman" w:cs="Times New Roman"/>
          <w:color w:val="FF0000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color w:val="FF0000"/>
          <w:lang w:val="fr-FR"/>
        </w:rPr>
        <w:t>này</w:t>
      </w:r>
      <w:proofErr w:type="spellEnd"/>
      <w:r w:rsidRPr="2C236373">
        <w:rPr>
          <w:rFonts w:eastAsia="Times New Roman" w:cs="Times New Roman"/>
          <w:color w:val="FF0000"/>
          <w:lang w:val="fr-FR"/>
        </w:rPr>
        <w:t>.</w:t>
      </w:r>
    </w:p>
    <w:p w14:paraId="6D6F205A" w14:textId="77777777" w:rsidR="00C71AF5" w:rsidRDefault="00C71AF5" w:rsidP="2C236373">
      <w:pPr>
        <w:rPr>
          <w:rStyle w:val="Manh"/>
          <w:rFonts w:eastAsia="Times New Roman" w:cs="Times New Roman"/>
        </w:rPr>
      </w:pPr>
    </w:p>
    <w:p w14:paraId="431F6B75" w14:textId="77777777" w:rsidR="003473EC" w:rsidRDefault="003473EC" w:rsidP="2C236373">
      <w:pPr>
        <w:widowControl/>
        <w:suppressAutoHyphens w:val="0"/>
        <w:spacing w:after="0" w:line="240" w:lineRule="auto"/>
        <w:jc w:val="left"/>
        <w:rPr>
          <w:rStyle w:val="Manh"/>
          <w:rFonts w:eastAsia="Times New Roman" w:cs="Times New Roman"/>
        </w:rPr>
      </w:pPr>
      <w:r w:rsidRPr="2C236373">
        <w:rPr>
          <w:rStyle w:val="Manh"/>
          <w:rFonts w:eastAsia="Times New Roman" w:cs="Times New Roman"/>
        </w:rPr>
        <w:br w:type="page"/>
      </w:r>
    </w:p>
    <w:p w14:paraId="4E1F0728" w14:textId="648AFD2C" w:rsidR="00C71AF5" w:rsidRPr="00AC5ED2" w:rsidRDefault="2C236373" w:rsidP="2C236373">
      <w:pPr>
        <w:rPr>
          <w:rStyle w:val="Manh"/>
          <w:rFonts w:eastAsia="Times New Roman" w:cs="Times New Roman"/>
        </w:rPr>
      </w:pPr>
      <w:r w:rsidRPr="2C236373">
        <w:rPr>
          <w:rStyle w:val="Manh"/>
          <w:rFonts w:eastAsia="Times New Roman" w:cs="Times New Roman"/>
        </w:rPr>
        <w:lastRenderedPageBreak/>
        <w:t>VỀ QUẢN LÝ CÔNG VIỆC</w:t>
      </w:r>
    </w:p>
    <w:p w14:paraId="5A171621" w14:textId="7AC82C9B" w:rsidR="00C71AF5" w:rsidRDefault="2C236373" w:rsidP="2C236373">
      <w:pPr>
        <w:rPr>
          <w:rFonts w:eastAsia="Times New Roman" w:cs="Times New Roman"/>
        </w:rPr>
      </w:pPr>
      <w:proofErr w:type="spellStart"/>
      <w:r w:rsidRPr="2C236373">
        <w:rPr>
          <w:rFonts w:eastAsia="Times New Roman" w:cs="Times New Roman"/>
        </w:rPr>
        <w:t>Sử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dụng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công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cụ</w:t>
      </w:r>
      <w:proofErr w:type="spellEnd"/>
      <w:r w:rsidRPr="2C236373">
        <w:rPr>
          <w:rFonts w:eastAsia="Times New Roman" w:cs="Times New Roman"/>
        </w:rPr>
        <w:t xml:space="preserve"> MS Planner </w:t>
      </w:r>
      <w:proofErr w:type="spellStart"/>
      <w:r w:rsidRPr="2C236373">
        <w:rPr>
          <w:rFonts w:eastAsia="Times New Roman" w:cs="Times New Roman"/>
        </w:rPr>
        <w:t>với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tài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khoản</w:t>
      </w:r>
      <w:proofErr w:type="spellEnd"/>
      <w:r w:rsidRPr="2C236373">
        <w:rPr>
          <w:rFonts w:eastAsia="Times New Roman" w:cs="Times New Roman"/>
        </w:rPr>
        <w:t xml:space="preserve"> email </w:t>
      </w:r>
      <w:proofErr w:type="spellStart"/>
      <w:r w:rsidRPr="2C236373">
        <w:rPr>
          <w:rFonts w:eastAsia="Times New Roman" w:cs="Times New Roman"/>
        </w:rPr>
        <w:t>trường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của</w:t>
      </w:r>
      <w:proofErr w:type="spellEnd"/>
      <w:r w:rsidRPr="2C236373">
        <w:rPr>
          <w:rFonts w:eastAsia="Times New Roman" w:cs="Times New Roman"/>
        </w:rPr>
        <w:t xml:space="preserve"> SV.   </w:t>
      </w:r>
      <w:hyperlink r:id="rId11">
        <w:r w:rsidRPr="2C236373">
          <w:rPr>
            <w:rStyle w:val="Siuktni"/>
            <w:rFonts w:eastAsia="Times New Roman" w:cs="Times New Roman"/>
          </w:rPr>
          <w:t>https://tasks.office.com/</w:t>
        </w:r>
      </w:hyperlink>
    </w:p>
    <w:p w14:paraId="6C6429EC" w14:textId="49725C93" w:rsidR="00715834" w:rsidRDefault="2C236373" w:rsidP="2C236373">
      <w:pPr>
        <w:rPr>
          <w:rFonts w:eastAsia="Times New Roman" w:cs="Times New Roman"/>
          <w:i/>
          <w:iCs/>
        </w:rPr>
      </w:pPr>
      <w:proofErr w:type="spellStart"/>
      <w:r w:rsidRPr="2C236373">
        <w:rPr>
          <w:rFonts w:eastAsia="Times New Roman" w:cs="Times New Roman"/>
          <w:i/>
          <w:iCs/>
        </w:rPr>
        <w:t>Gợi</w:t>
      </w:r>
      <w:proofErr w:type="spellEnd"/>
      <w:r w:rsidRPr="2C236373">
        <w:rPr>
          <w:rFonts w:eastAsia="Times New Roman" w:cs="Times New Roman"/>
          <w:i/>
          <w:iCs/>
        </w:rPr>
        <w:t xml:space="preserve"> ý: </w:t>
      </w:r>
      <w:proofErr w:type="spellStart"/>
      <w:r w:rsidRPr="2C236373">
        <w:rPr>
          <w:rFonts w:eastAsia="Times New Roman" w:cs="Times New Roman"/>
          <w:i/>
          <w:iCs/>
        </w:rPr>
        <w:t>yêu</w:t>
      </w:r>
      <w:proofErr w:type="spellEnd"/>
      <w:r w:rsidRPr="2C236373">
        <w:rPr>
          <w:rFonts w:eastAsia="Times New Roman" w:cs="Times New Roman"/>
          <w:i/>
          <w:iCs/>
        </w:rPr>
        <w:t xml:space="preserve"> </w:t>
      </w:r>
      <w:proofErr w:type="spellStart"/>
      <w:r w:rsidRPr="2C236373">
        <w:rPr>
          <w:rFonts w:eastAsia="Times New Roman" w:cs="Times New Roman"/>
          <w:i/>
          <w:iCs/>
        </w:rPr>
        <w:t>cầu</w:t>
      </w:r>
      <w:proofErr w:type="spellEnd"/>
      <w:r w:rsidRPr="2C236373">
        <w:rPr>
          <w:rFonts w:eastAsia="Times New Roman" w:cs="Times New Roman"/>
          <w:i/>
          <w:iCs/>
        </w:rPr>
        <w:t xml:space="preserve"> </w:t>
      </w:r>
      <w:proofErr w:type="spellStart"/>
      <w:r w:rsidRPr="2C236373">
        <w:rPr>
          <w:rFonts w:eastAsia="Times New Roman" w:cs="Times New Roman"/>
          <w:i/>
          <w:iCs/>
        </w:rPr>
        <w:t>này</w:t>
      </w:r>
      <w:proofErr w:type="spellEnd"/>
      <w:r w:rsidRPr="2C236373">
        <w:rPr>
          <w:rFonts w:eastAsia="Times New Roman" w:cs="Times New Roman"/>
          <w:i/>
          <w:iCs/>
        </w:rPr>
        <w:t xml:space="preserve"> </w:t>
      </w:r>
      <w:proofErr w:type="spellStart"/>
      <w:r w:rsidRPr="2C236373">
        <w:rPr>
          <w:rFonts w:eastAsia="Times New Roman" w:cs="Times New Roman"/>
          <w:i/>
          <w:iCs/>
        </w:rPr>
        <w:t>của</w:t>
      </w:r>
      <w:proofErr w:type="spellEnd"/>
      <w:r w:rsidRPr="2C236373">
        <w:rPr>
          <w:rFonts w:eastAsia="Times New Roman" w:cs="Times New Roman"/>
          <w:i/>
          <w:iCs/>
        </w:rPr>
        <w:t xml:space="preserve"> </w:t>
      </w:r>
      <w:proofErr w:type="spellStart"/>
      <w:r w:rsidRPr="2C236373">
        <w:rPr>
          <w:rFonts w:eastAsia="Times New Roman" w:cs="Times New Roman"/>
          <w:i/>
          <w:iCs/>
        </w:rPr>
        <w:t>bài</w:t>
      </w:r>
      <w:proofErr w:type="spellEnd"/>
      <w:r w:rsidRPr="2C236373">
        <w:rPr>
          <w:rFonts w:eastAsia="Times New Roman" w:cs="Times New Roman"/>
          <w:i/>
          <w:iCs/>
        </w:rPr>
        <w:t xml:space="preserve"> </w:t>
      </w:r>
      <w:proofErr w:type="spellStart"/>
      <w:r w:rsidRPr="2C236373">
        <w:rPr>
          <w:rFonts w:eastAsia="Times New Roman" w:cs="Times New Roman"/>
          <w:i/>
          <w:iCs/>
        </w:rPr>
        <w:t>tập</w:t>
      </w:r>
      <w:proofErr w:type="spellEnd"/>
      <w:r w:rsidRPr="2C236373">
        <w:rPr>
          <w:rFonts w:eastAsia="Times New Roman" w:cs="Times New Roman"/>
          <w:i/>
          <w:iCs/>
        </w:rPr>
        <w:t xml:space="preserve"> </w:t>
      </w:r>
      <w:proofErr w:type="spellStart"/>
      <w:r w:rsidRPr="2C236373">
        <w:rPr>
          <w:rFonts w:eastAsia="Times New Roman" w:cs="Times New Roman"/>
          <w:i/>
          <w:iCs/>
        </w:rPr>
        <w:t>lớn</w:t>
      </w:r>
      <w:proofErr w:type="spellEnd"/>
      <w:r w:rsidRPr="2C236373">
        <w:rPr>
          <w:rFonts w:eastAsia="Times New Roman" w:cs="Times New Roman"/>
          <w:i/>
          <w:iCs/>
        </w:rPr>
        <w:t xml:space="preserve"> </w:t>
      </w:r>
      <w:proofErr w:type="spellStart"/>
      <w:r w:rsidRPr="2C236373">
        <w:rPr>
          <w:rFonts w:eastAsia="Times New Roman" w:cs="Times New Roman"/>
          <w:i/>
          <w:iCs/>
        </w:rPr>
        <w:t>có</w:t>
      </w:r>
      <w:proofErr w:type="spellEnd"/>
      <w:r w:rsidRPr="2C236373">
        <w:rPr>
          <w:rFonts w:eastAsia="Times New Roman" w:cs="Times New Roman"/>
          <w:i/>
          <w:iCs/>
        </w:rPr>
        <w:t xml:space="preserve"> </w:t>
      </w:r>
      <w:proofErr w:type="spellStart"/>
      <w:r w:rsidRPr="2C236373">
        <w:rPr>
          <w:rFonts w:eastAsia="Times New Roman" w:cs="Times New Roman"/>
          <w:i/>
          <w:iCs/>
        </w:rPr>
        <w:t>thể</w:t>
      </w:r>
      <w:proofErr w:type="spellEnd"/>
      <w:r w:rsidRPr="2C236373">
        <w:rPr>
          <w:rFonts w:eastAsia="Times New Roman" w:cs="Times New Roman"/>
          <w:i/>
          <w:iCs/>
        </w:rPr>
        <w:t xml:space="preserve"> </w:t>
      </w:r>
      <w:proofErr w:type="spellStart"/>
      <w:r w:rsidRPr="2C236373">
        <w:rPr>
          <w:rFonts w:eastAsia="Times New Roman" w:cs="Times New Roman"/>
          <w:i/>
          <w:iCs/>
        </w:rPr>
        <w:t>tiến</w:t>
      </w:r>
      <w:proofErr w:type="spellEnd"/>
      <w:r w:rsidRPr="2C236373">
        <w:rPr>
          <w:rFonts w:eastAsia="Times New Roman" w:cs="Times New Roman"/>
          <w:i/>
          <w:iCs/>
        </w:rPr>
        <w:t xml:space="preserve"> </w:t>
      </w:r>
      <w:proofErr w:type="spellStart"/>
      <w:r w:rsidRPr="2C236373">
        <w:rPr>
          <w:rFonts w:eastAsia="Times New Roman" w:cs="Times New Roman"/>
          <w:i/>
          <w:iCs/>
        </w:rPr>
        <w:t>hành</w:t>
      </w:r>
      <w:proofErr w:type="spellEnd"/>
      <w:r w:rsidRPr="2C236373">
        <w:rPr>
          <w:rFonts w:eastAsia="Times New Roman" w:cs="Times New Roman"/>
          <w:i/>
          <w:iCs/>
        </w:rPr>
        <w:t xml:space="preserve"> </w:t>
      </w:r>
      <w:proofErr w:type="spellStart"/>
      <w:r w:rsidRPr="2C236373">
        <w:rPr>
          <w:rFonts w:eastAsia="Times New Roman" w:cs="Times New Roman"/>
          <w:i/>
          <w:iCs/>
        </w:rPr>
        <w:t>luôn</w:t>
      </w:r>
      <w:proofErr w:type="spellEnd"/>
      <w:r w:rsidRPr="2C236373">
        <w:rPr>
          <w:rFonts w:eastAsia="Times New Roman" w:cs="Times New Roman"/>
          <w:i/>
          <w:iCs/>
        </w:rPr>
        <w:t xml:space="preserve"> </w:t>
      </w:r>
      <w:proofErr w:type="spellStart"/>
      <w:r w:rsidRPr="2C236373">
        <w:rPr>
          <w:rFonts w:eastAsia="Times New Roman" w:cs="Times New Roman"/>
          <w:i/>
          <w:iCs/>
        </w:rPr>
        <w:t>và</w:t>
      </w:r>
      <w:proofErr w:type="spellEnd"/>
      <w:r w:rsidRPr="2C236373">
        <w:rPr>
          <w:rFonts w:eastAsia="Times New Roman" w:cs="Times New Roman"/>
          <w:i/>
          <w:iCs/>
        </w:rPr>
        <w:t xml:space="preserve"> </w:t>
      </w:r>
      <w:proofErr w:type="spellStart"/>
      <w:r w:rsidRPr="2C236373">
        <w:rPr>
          <w:rFonts w:eastAsia="Times New Roman" w:cs="Times New Roman"/>
          <w:i/>
          <w:iCs/>
        </w:rPr>
        <w:t>ngay</w:t>
      </w:r>
      <w:proofErr w:type="spellEnd"/>
      <w:r w:rsidRPr="2C236373">
        <w:rPr>
          <w:rFonts w:eastAsia="Times New Roman" w:cs="Times New Roman"/>
          <w:i/>
          <w:iCs/>
        </w:rPr>
        <w:t xml:space="preserve">, </w:t>
      </w:r>
      <w:proofErr w:type="spellStart"/>
      <w:r w:rsidRPr="2C236373">
        <w:rPr>
          <w:rFonts w:eastAsia="Times New Roman" w:cs="Times New Roman"/>
          <w:i/>
          <w:iCs/>
        </w:rPr>
        <w:t>không</w:t>
      </w:r>
      <w:proofErr w:type="spellEnd"/>
      <w:r w:rsidRPr="2C236373">
        <w:rPr>
          <w:rFonts w:eastAsia="Times New Roman" w:cs="Times New Roman"/>
          <w:i/>
          <w:iCs/>
        </w:rPr>
        <w:t xml:space="preserve"> </w:t>
      </w:r>
      <w:proofErr w:type="spellStart"/>
      <w:r w:rsidRPr="2C236373">
        <w:rPr>
          <w:rFonts w:eastAsia="Times New Roman" w:cs="Times New Roman"/>
          <w:i/>
          <w:iCs/>
        </w:rPr>
        <w:t>ảnh</w:t>
      </w:r>
      <w:proofErr w:type="spellEnd"/>
      <w:r w:rsidRPr="2C236373">
        <w:rPr>
          <w:rFonts w:eastAsia="Times New Roman" w:cs="Times New Roman"/>
          <w:i/>
          <w:iCs/>
        </w:rPr>
        <w:t xml:space="preserve"> </w:t>
      </w:r>
      <w:proofErr w:type="spellStart"/>
      <w:r w:rsidRPr="2C236373">
        <w:rPr>
          <w:rFonts w:eastAsia="Times New Roman" w:cs="Times New Roman"/>
          <w:i/>
          <w:iCs/>
        </w:rPr>
        <w:t>hưởng</w:t>
      </w:r>
      <w:proofErr w:type="spellEnd"/>
      <w:r w:rsidRPr="2C236373">
        <w:rPr>
          <w:rFonts w:eastAsia="Times New Roman" w:cs="Times New Roman"/>
          <w:i/>
          <w:iCs/>
        </w:rPr>
        <w:t xml:space="preserve"> </w:t>
      </w:r>
      <w:proofErr w:type="spellStart"/>
      <w:r w:rsidRPr="2C236373">
        <w:rPr>
          <w:rFonts w:eastAsia="Times New Roman" w:cs="Times New Roman"/>
          <w:i/>
          <w:iCs/>
        </w:rPr>
        <w:t>tới</w:t>
      </w:r>
      <w:proofErr w:type="spellEnd"/>
      <w:r w:rsidRPr="2C236373">
        <w:rPr>
          <w:rFonts w:eastAsia="Times New Roman" w:cs="Times New Roman"/>
          <w:i/>
          <w:iCs/>
        </w:rPr>
        <w:t xml:space="preserve"> </w:t>
      </w:r>
      <w:proofErr w:type="spellStart"/>
      <w:r w:rsidRPr="2C236373">
        <w:rPr>
          <w:rFonts w:eastAsia="Times New Roman" w:cs="Times New Roman"/>
          <w:i/>
          <w:iCs/>
        </w:rPr>
        <w:t>phần</w:t>
      </w:r>
      <w:proofErr w:type="spellEnd"/>
      <w:r w:rsidRPr="2C236373">
        <w:rPr>
          <w:rFonts w:eastAsia="Times New Roman" w:cs="Times New Roman"/>
          <w:i/>
          <w:iCs/>
        </w:rPr>
        <w:t xml:space="preserve"> </w:t>
      </w:r>
      <w:proofErr w:type="spellStart"/>
      <w:r w:rsidRPr="2C236373">
        <w:rPr>
          <w:rFonts w:eastAsia="Times New Roman" w:cs="Times New Roman"/>
          <w:i/>
          <w:iCs/>
        </w:rPr>
        <w:t>báo</w:t>
      </w:r>
      <w:proofErr w:type="spellEnd"/>
      <w:r w:rsidRPr="2C236373">
        <w:rPr>
          <w:rFonts w:eastAsia="Times New Roman" w:cs="Times New Roman"/>
          <w:i/>
          <w:iCs/>
        </w:rPr>
        <w:t xml:space="preserve"> </w:t>
      </w:r>
      <w:proofErr w:type="spellStart"/>
      <w:r w:rsidRPr="2C236373">
        <w:rPr>
          <w:rFonts w:eastAsia="Times New Roman" w:cs="Times New Roman"/>
          <w:i/>
          <w:iCs/>
        </w:rPr>
        <w:t>cáo</w:t>
      </w:r>
      <w:proofErr w:type="spellEnd"/>
    </w:p>
    <w:p w14:paraId="2E0CB7EB" w14:textId="77777777" w:rsidR="00715834" w:rsidRPr="00715834" w:rsidRDefault="00715834" w:rsidP="2C236373">
      <w:pPr>
        <w:rPr>
          <w:rFonts w:eastAsia="Times New Roman" w:cs="Times New Roman"/>
          <w:i/>
          <w:iCs/>
        </w:rPr>
      </w:pPr>
    </w:p>
    <w:p w14:paraId="42B8DA76" w14:textId="0E557E86" w:rsidR="00C71AF5" w:rsidRDefault="2C236373" w:rsidP="006913EA">
      <w:pPr>
        <w:pStyle w:val="oancuaDanhsach"/>
        <w:numPr>
          <w:ilvl w:val="0"/>
          <w:numId w:val="5"/>
        </w:numPr>
      </w:pPr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Mỗi</w:t>
      </w:r>
      <w:proofErr w:type="spellEnd"/>
      <w:r w:rsidRPr="2C236373">
        <w:rPr>
          <w:rFonts w:eastAsia="Times New Roman" w:cs="Times New Roman"/>
        </w:rPr>
        <w:t xml:space="preserve"> SV </w:t>
      </w:r>
      <w:proofErr w:type="spellStart"/>
      <w:r w:rsidRPr="2C236373">
        <w:rPr>
          <w:rFonts w:eastAsia="Times New Roman" w:cs="Times New Roman"/>
        </w:rPr>
        <w:t>đều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phải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có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tài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khoản</w:t>
      </w:r>
      <w:proofErr w:type="spellEnd"/>
      <w:r w:rsidRPr="2C236373">
        <w:rPr>
          <w:rFonts w:eastAsia="Times New Roman" w:cs="Times New Roman"/>
        </w:rPr>
        <w:t xml:space="preserve"> MS Planner </w:t>
      </w:r>
      <w:proofErr w:type="spellStart"/>
      <w:r w:rsidRPr="2C236373">
        <w:rPr>
          <w:rFonts w:eastAsia="Times New Roman" w:cs="Times New Roman"/>
        </w:rPr>
        <w:t>cá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nhân</w:t>
      </w:r>
      <w:proofErr w:type="spellEnd"/>
      <w:r w:rsidRPr="2C236373">
        <w:rPr>
          <w:rFonts w:eastAsia="Times New Roman" w:cs="Times New Roman"/>
        </w:rPr>
        <w:t>.</w:t>
      </w:r>
    </w:p>
    <w:p w14:paraId="07E327DB" w14:textId="1AEEDDCF" w:rsidR="005558A8" w:rsidRDefault="2C236373" w:rsidP="006913EA">
      <w:pPr>
        <w:pStyle w:val="oancuaDanhsach"/>
        <w:numPr>
          <w:ilvl w:val="0"/>
          <w:numId w:val="5"/>
        </w:numPr>
      </w:pPr>
      <w:proofErr w:type="spellStart"/>
      <w:r w:rsidRPr="2C236373">
        <w:rPr>
          <w:rFonts w:eastAsia="Times New Roman" w:cs="Times New Roman"/>
        </w:rPr>
        <w:t>Tạo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một</w:t>
      </w:r>
      <w:proofErr w:type="spellEnd"/>
      <w:r w:rsidRPr="2C236373">
        <w:rPr>
          <w:rFonts w:eastAsia="Times New Roman" w:cs="Times New Roman"/>
        </w:rPr>
        <w:t xml:space="preserve"> Project </w:t>
      </w:r>
      <w:proofErr w:type="spellStart"/>
      <w:r w:rsidRPr="2C236373">
        <w:rPr>
          <w:rFonts w:eastAsia="Times New Roman" w:cs="Times New Roman"/>
        </w:rPr>
        <w:t>chung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cho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cả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nhóm</w:t>
      </w:r>
      <w:proofErr w:type="spellEnd"/>
      <w:r w:rsidRPr="2C236373">
        <w:rPr>
          <w:rFonts w:eastAsia="Times New Roman" w:cs="Times New Roman"/>
        </w:rPr>
        <w:t xml:space="preserve"> </w:t>
      </w:r>
    </w:p>
    <w:p w14:paraId="58BFFF20" w14:textId="5EFABA9B" w:rsidR="00455F19" w:rsidRDefault="2C236373" w:rsidP="006913EA">
      <w:pPr>
        <w:pStyle w:val="oancuaDanhsach"/>
        <w:numPr>
          <w:ilvl w:val="0"/>
          <w:numId w:val="5"/>
        </w:numPr>
      </w:pPr>
      <w:r w:rsidRPr="2C236373">
        <w:rPr>
          <w:rFonts w:eastAsia="Times New Roman" w:cs="Times New Roman"/>
        </w:rPr>
        <w:t xml:space="preserve">Add </w:t>
      </w:r>
      <w:proofErr w:type="spellStart"/>
      <w:r w:rsidRPr="2C236373">
        <w:rPr>
          <w:rFonts w:eastAsia="Times New Roman" w:cs="Times New Roman"/>
        </w:rPr>
        <w:t>tài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khoản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giáo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viên</w:t>
      </w:r>
      <w:proofErr w:type="spellEnd"/>
      <w:r w:rsidRPr="2C236373">
        <w:rPr>
          <w:rFonts w:eastAsia="Times New Roman" w:cs="Times New Roman"/>
        </w:rPr>
        <w:t xml:space="preserve"> </w:t>
      </w:r>
      <w:hyperlink r:id="rId12">
        <w:r w:rsidRPr="2C236373">
          <w:rPr>
            <w:rStyle w:val="Siuktni"/>
            <w:rFonts w:eastAsia="Times New Roman" w:cs="Times New Roman"/>
          </w:rPr>
          <w:t>tien.nguyenduc@hust.edu.vn</w:t>
        </w:r>
      </w:hyperlink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như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là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một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thành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viên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của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dự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án</w:t>
      </w:r>
      <w:proofErr w:type="spellEnd"/>
    </w:p>
    <w:p w14:paraId="25C46F3B" w14:textId="57749F49" w:rsidR="00C93D1F" w:rsidRPr="00F72B6D" w:rsidRDefault="2C236373" w:rsidP="006913EA">
      <w:pPr>
        <w:pStyle w:val="oancuaDanhsach"/>
        <w:numPr>
          <w:ilvl w:val="0"/>
          <w:numId w:val="5"/>
        </w:numPr>
      </w:pPr>
      <w:proofErr w:type="spellStart"/>
      <w:r w:rsidRPr="2C236373">
        <w:rPr>
          <w:rFonts w:eastAsia="Times New Roman" w:cs="Times New Roman"/>
        </w:rPr>
        <w:t>Cấu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trúc</w:t>
      </w:r>
      <w:proofErr w:type="spellEnd"/>
      <w:r w:rsidRPr="2C236373">
        <w:rPr>
          <w:rFonts w:eastAsia="Times New Roman" w:cs="Times New Roman"/>
        </w:rPr>
        <w:t xml:space="preserve"> Project </w:t>
      </w:r>
      <w:proofErr w:type="spellStart"/>
      <w:r w:rsidRPr="2C236373">
        <w:rPr>
          <w:rFonts w:eastAsia="Times New Roman" w:cs="Times New Roman"/>
        </w:rPr>
        <w:t>với</w:t>
      </w:r>
      <w:proofErr w:type="spellEnd"/>
      <w:r w:rsidRPr="2C236373">
        <w:rPr>
          <w:rFonts w:eastAsia="Times New Roman" w:cs="Times New Roman"/>
        </w:rPr>
        <w:t xml:space="preserve"> 3 </w:t>
      </w:r>
      <w:proofErr w:type="spellStart"/>
      <w:r w:rsidRPr="2C236373">
        <w:rPr>
          <w:rFonts w:eastAsia="Times New Roman" w:cs="Times New Roman"/>
        </w:rPr>
        <w:t>cột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cơ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bản</w:t>
      </w:r>
      <w:proofErr w:type="spellEnd"/>
      <w:r w:rsidRPr="2C236373">
        <w:rPr>
          <w:rFonts w:eastAsia="Times New Roman" w:cs="Times New Roman"/>
        </w:rPr>
        <w:t xml:space="preserve"> (</w:t>
      </w:r>
      <w:proofErr w:type="spellStart"/>
      <w:r w:rsidRPr="2C236373">
        <w:rPr>
          <w:rFonts w:eastAsia="Times New Roman" w:cs="Times New Roman"/>
        </w:rPr>
        <w:t>Tùy</w:t>
      </w:r>
      <w:proofErr w:type="spellEnd"/>
      <w:r w:rsidRPr="2C236373">
        <w:rPr>
          <w:rFonts w:eastAsia="Times New Roman" w:cs="Times New Roman"/>
        </w:rPr>
        <w:t xml:space="preserve"> ý </w:t>
      </w:r>
      <w:proofErr w:type="spellStart"/>
      <w:r w:rsidRPr="2C236373">
        <w:rPr>
          <w:rFonts w:eastAsia="Times New Roman" w:cs="Times New Roman"/>
        </w:rPr>
        <w:t>thêm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các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cột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khác</w:t>
      </w:r>
      <w:proofErr w:type="spellEnd"/>
      <w:r w:rsidRPr="2C236373">
        <w:rPr>
          <w:rFonts w:eastAsia="Times New Roman" w:cs="Times New Roman"/>
        </w:rPr>
        <w:t>)</w:t>
      </w:r>
    </w:p>
    <w:p w14:paraId="00E38671" w14:textId="75C9B3AC" w:rsidR="00AC7F66" w:rsidRDefault="00C93D1F" w:rsidP="2C236373">
      <w:pPr>
        <w:pStyle w:val="oancuaDanhsach"/>
        <w:ind w:left="720"/>
        <w:jc w:val="center"/>
        <w:rPr>
          <w:rFonts w:eastAsia="Times New Roman" w:cs="Times New Roman"/>
        </w:rPr>
      </w:pPr>
      <w:r>
        <w:rPr>
          <w:noProof/>
        </w:rPr>
        <w:drawing>
          <wp:inline distT="0" distB="0" distL="0" distR="0" wp14:anchorId="0202A120" wp14:editId="110357B4">
            <wp:extent cx="2790908" cy="1711100"/>
            <wp:effectExtent l="0" t="0" r="0" b="0"/>
            <wp:docPr id="2052590053" name="Picture 4" descr="Image result for kanb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0908" cy="171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F4091" w14:textId="2DAA55E5" w:rsidR="002B3B67" w:rsidRDefault="2C236373" w:rsidP="006913EA">
      <w:pPr>
        <w:pStyle w:val="oancuaDanhsach"/>
        <w:numPr>
          <w:ilvl w:val="0"/>
          <w:numId w:val="5"/>
        </w:numPr>
      </w:pPr>
      <w:r w:rsidRPr="2C236373">
        <w:rPr>
          <w:rFonts w:eastAsia="Times New Roman" w:cs="Times New Roman"/>
        </w:rPr>
        <w:t xml:space="preserve">Ở </w:t>
      </w:r>
      <w:proofErr w:type="spellStart"/>
      <w:r w:rsidRPr="2C236373">
        <w:rPr>
          <w:rFonts w:eastAsia="Times New Roman" w:cs="Times New Roman"/>
        </w:rPr>
        <w:t>mỗi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proofErr w:type="gramStart"/>
      <w:r w:rsidRPr="2C236373">
        <w:rPr>
          <w:rFonts w:eastAsia="Times New Roman" w:cs="Times New Roman"/>
        </w:rPr>
        <w:t>cột</w:t>
      </w:r>
      <w:proofErr w:type="spellEnd"/>
      <w:r w:rsidRPr="2C236373">
        <w:rPr>
          <w:rFonts w:eastAsia="Times New Roman" w:cs="Times New Roman"/>
        </w:rPr>
        <w:t xml:space="preserve">,  </w:t>
      </w:r>
      <w:proofErr w:type="spellStart"/>
      <w:r w:rsidRPr="2C236373">
        <w:rPr>
          <w:rFonts w:eastAsia="Times New Roman" w:cs="Times New Roman"/>
        </w:rPr>
        <w:t>yêu</w:t>
      </w:r>
      <w:proofErr w:type="spellEnd"/>
      <w:proofErr w:type="gram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cầu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tạo</w:t>
      </w:r>
      <w:proofErr w:type="spellEnd"/>
      <w:r w:rsidRPr="2C236373">
        <w:rPr>
          <w:rFonts w:eastAsia="Times New Roman" w:cs="Times New Roman"/>
        </w:rPr>
        <w:t xml:space="preserve"> ra 12 </w:t>
      </w:r>
      <w:proofErr w:type="spellStart"/>
      <w:r w:rsidRPr="2C236373">
        <w:rPr>
          <w:rFonts w:eastAsia="Times New Roman" w:cs="Times New Roman"/>
        </w:rPr>
        <w:t>công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việc</w:t>
      </w:r>
      <w:proofErr w:type="spellEnd"/>
      <w:r w:rsidRPr="2C236373">
        <w:rPr>
          <w:rFonts w:eastAsia="Times New Roman" w:cs="Times New Roman"/>
        </w:rPr>
        <w:t xml:space="preserve"> (task) </w:t>
      </w:r>
      <w:proofErr w:type="spellStart"/>
      <w:r w:rsidRPr="2C236373">
        <w:rPr>
          <w:rFonts w:eastAsia="Times New Roman" w:cs="Times New Roman"/>
        </w:rPr>
        <w:t>và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gán</w:t>
      </w:r>
      <w:proofErr w:type="spellEnd"/>
      <w:r w:rsidRPr="2C236373">
        <w:rPr>
          <w:rFonts w:eastAsia="Times New Roman" w:cs="Times New Roman"/>
        </w:rPr>
        <w:t xml:space="preserve"> (assign) </w:t>
      </w:r>
      <w:proofErr w:type="spellStart"/>
      <w:r w:rsidRPr="2C236373">
        <w:rPr>
          <w:rFonts w:eastAsia="Times New Roman" w:cs="Times New Roman"/>
        </w:rPr>
        <w:t>đều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cho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mỗi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thành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viên</w:t>
      </w:r>
      <w:proofErr w:type="spellEnd"/>
      <w:r w:rsidRPr="2C236373">
        <w:rPr>
          <w:rFonts w:eastAsia="Times New Roman" w:cs="Times New Roman"/>
        </w:rPr>
        <w:t xml:space="preserve"> 3 task. </w:t>
      </w:r>
    </w:p>
    <w:p w14:paraId="33C3139D" w14:textId="6F34D364" w:rsidR="00000D34" w:rsidRPr="004427C7" w:rsidRDefault="2C236373" w:rsidP="006913EA">
      <w:pPr>
        <w:pStyle w:val="oancuaDanhsach"/>
        <w:numPr>
          <w:ilvl w:val="0"/>
          <w:numId w:val="5"/>
        </w:numPr>
      </w:pPr>
      <w:proofErr w:type="spellStart"/>
      <w:r w:rsidRPr="2C236373">
        <w:rPr>
          <w:rFonts w:eastAsia="Times New Roman" w:cs="Times New Roman"/>
        </w:rPr>
        <w:t>Gán</w:t>
      </w:r>
      <w:proofErr w:type="spellEnd"/>
      <w:r w:rsidRPr="2C236373">
        <w:rPr>
          <w:rFonts w:eastAsia="Times New Roman" w:cs="Times New Roman"/>
        </w:rPr>
        <w:t xml:space="preserve"> due date (</w:t>
      </w:r>
      <w:proofErr w:type="spellStart"/>
      <w:r w:rsidRPr="2C236373">
        <w:rPr>
          <w:rFonts w:eastAsia="Times New Roman" w:cs="Times New Roman"/>
        </w:rPr>
        <w:t>ngày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kết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thúc</w:t>
      </w:r>
      <w:proofErr w:type="spellEnd"/>
      <w:r w:rsidRPr="2C236373">
        <w:rPr>
          <w:rFonts w:eastAsia="Times New Roman" w:cs="Times New Roman"/>
        </w:rPr>
        <w:t xml:space="preserve">) </w:t>
      </w:r>
      <w:proofErr w:type="spellStart"/>
      <w:r w:rsidRPr="2C236373">
        <w:rPr>
          <w:rFonts w:eastAsia="Times New Roman" w:cs="Times New Roman"/>
        </w:rPr>
        <w:t>của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tất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cả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các</w:t>
      </w:r>
      <w:proofErr w:type="spellEnd"/>
      <w:r w:rsidRPr="2C236373">
        <w:rPr>
          <w:rFonts w:eastAsia="Times New Roman" w:cs="Times New Roman"/>
        </w:rPr>
        <w:t xml:space="preserve"> job </w:t>
      </w:r>
      <w:proofErr w:type="spellStart"/>
      <w:r w:rsidRPr="2C236373">
        <w:rPr>
          <w:rFonts w:eastAsia="Times New Roman" w:cs="Times New Roman"/>
        </w:rPr>
        <w:t>là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  <w:b/>
          <w:bCs/>
        </w:rPr>
        <w:t>ngày</w:t>
      </w:r>
      <w:proofErr w:type="spellEnd"/>
      <w:r w:rsidRPr="2C236373">
        <w:rPr>
          <w:rFonts w:eastAsia="Times New Roman" w:cs="Times New Roman"/>
          <w:b/>
          <w:bCs/>
        </w:rPr>
        <w:t xml:space="preserve"> G</w:t>
      </w:r>
    </w:p>
    <w:p w14:paraId="55FEBE66" w14:textId="77777777" w:rsidR="002B3B67" w:rsidRPr="004427C7" w:rsidRDefault="002B3B67" w:rsidP="2C236373">
      <w:pPr>
        <w:pStyle w:val="oancuaDanhsach"/>
        <w:ind w:left="720"/>
        <w:jc w:val="center"/>
        <w:rPr>
          <w:rFonts w:eastAsia="Times New Roman" w:cs="Times New Roman"/>
        </w:rPr>
      </w:pPr>
    </w:p>
    <w:p w14:paraId="1B0FBDB2" w14:textId="423755E8" w:rsidR="003E6FB7" w:rsidRDefault="2C236373" w:rsidP="2C236373">
      <w:pPr>
        <w:pStyle w:val="NormalH"/>
        <w:ind w:left="360"/>
        <w:rPr>
          <w:rFonts w:ascii="Times New Roman" w:eastAsia="Times New Roman" w:hAnsi="Times New Roman" w:cs="Times New Roman"/>
          <w:color w:val="951B13"/>
        </w:rPr>
      </w:pPr>
      <w:r w:rsidRPr="2C236373">
        <w:rPr>
          <w:rFonts w:ascii="Times New Roman" w:eastAsia="Times New Roman" w:hAnsi="Times New Roman" w:cs="Times New Roman"/>
          <w:color w:val="951B13"/>
        </w:rPr>
        <w:lastRenderedPageBreak/>
        <w:t>BẢN ĐÁNH GIÁ (GIÁO VIÊN THỰC HIỆN</w:t>
      </w:r>
    </w:p>
    <w:p w14:paraId="0AAD18C4" w14:textId="0EC78BD5" w:rsidR="00AC7F66" w:rsidRDefault="009A44DB" w:rsidP="2C236373">
      <w:pPr>
        <w:jc w:val="center"/>
        <w:rPr>
          <w:rFonts w:eastAsia="Times New Roman" w:cs="Times New Roman"/>
        </w:rPr>
      </w:pPr>
      <w:r>
        <w:rPr>
          <w:noProof/>
        </w:rPr>
        <mc:AlternateContent>
          <mc:Choice Requires="wpc">
            <w:drawing>
              <wp:inline distT="0" distB="0" distL="0" distR="0" wp14:anchorId="4E9EAA49" wp14:editId="2B70A454">
                <wp:extent cx="2671445" cy="1168786"/>
                <wp:effectExtent l="0" t="0" r="14605" b="12700"/>
                <wp:docPr id="5" name="Canvas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c:whole>
                      <wps:wsp>
                        <wps:cNvPr id="6" name="Oval 6"/>
                        <wps:cNvSpPr/>
                        <wps:spPr>
                          <a:xfrm>
                            <a:off x="1176794" y="731520"/>
                            <a:ext cx="294198" cy="30215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6423EC81">
              <v:group id="Canvas 5" style="width:210.35pt;height:92.05pt;mso-position-horizontal-relative:char;mso-position-vertical-relative:line" coordsize="26714,11684" o:spid="_x0000_s1026" editas="canvas" w14:anchorId="456B0A6C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">
                <v:shapetype id="_x0000_t75" coordsize="21600,21600" filled="f" stroked="f" o:spt="75" o:preferrelative="t" path="m@4@5l@4@11@9@11@9@5xe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gradientshapeok="t" o:connecttype="rect" o:extrusionok="f"/>
                  <o:lock v:ext="edit" aspectratio="t"/>
                </v:shapetype>
                <v:shape id="_x0000_s1027" style="position:absolute;width:26714;height:11684;visibility:visible;mso-wrap-style:square" filled="t" stroked="t" strokecolor="#7f7f7f [1612]" type="#_x0000_t75">
                  <v:fill o:detectmouseclick="t"/>
                  <v:path o:connecttype="none"/>
                </v:shape>
                <v:oval id="Oval 6" style="position:absolute;left:11767;top:7315;width:2942;height:3021;visibility:visible;mso-wrap-style:square;v-text-anchor:middle" o:spid="_x0000_s1028" fillcolor="white [3201]" strokecolor="black [3200]" strokeweight="2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"/>
                <w10:anchorlock/>
              </v:group>
            </w:pict>
          </mc:Fallback>
        </mc:AlternateContent>
      </w:r>
    </w:p>
    <w:tbl>
      <w:tblPr>
        <w:tblStyle w:val="BangLi4-Nhnmanh1"/>
        <w:tblW w:w="0" w:type="auto"/>
        <w:tblLook w:val="04A0" w:firstRow="1" w:lastRow="0" w:firstColumn="1" w:lastColumn="0" w:noHBand="0" w:noVBand="1"/>
      </w:tblPr>
      <w:tblGrid>
        <w:gridCol w:w="510"/>
        <w:gridCol w:w="3612"/>
        <w:gridCol w:w="4253"/>
      </w:tblGrid>
      <w:tr w:rsidR="003E6FB7" w14:paraId="6AA2C96D" w14:textId="77777777" w:rsidTr="2C2363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0A8B74DA" w14:textId="5FA560A1" w:rsidR="003E6FB7" w:rsidRDefault="2C236373" w:rsidP="2C236373">
            <w:pPr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No</w:t>
            </w:r>
          </w:p>
        </w:tc>
        <w:tc>
          <w:tcPr>
            <w:tcW w:w="3612" w:type="dxa"/>
          </w:tcPr>
          <w:p w14:paraId="230E9375" w14:textId="77797A26" w:rsidR="003E6FB7" w:rsidRDefault="2C236373" w:rsidP="2C23637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  <w:proofErr w:type="spellStart"/>
            <w:r w:rsidRPr="2C236373">
              <w:rPr>
                <w:rFonts w:eastAsia="Times New Roman" w:cs="Times New Roman"/>
              </w:rPr>
              <w:t>Hạng</w:t>
            </w:r>
            <w:proofErr w:type="spellEnd"/>
            <w:r w:rsidRPr="2C236373">
              <w:rPr>
                <w:rFonts w:eastAsia="Times New Roman" w:cs="Times New Roman"/>
              </w:rPr>
              <w:t xml:space="preserve"> </w:t>
            </w:r>
            <w:proofErr w:type="spellStart"/>
            <w:r w:rsidRPr="2C236373">
              <w:rPr>
                <w:rFonts w:eastAsia="Times New Roman" w:cs="Times New Roman"/>
              </w:rPr>
              <w:t>mục</w:t>
            </w:r>
            <w:proofErr w:type="spellEnd"/>
          </w:p>
        </w:tc>
        <w:tc>
          <w:tcPr>
            <w:tcW w:w="4253" w:type="dxa"/>
          </w:tcPr>
          <w:p w14:paraId="013BB531" w14:textId="6D2369B6" w:rsidR="003E6FB7" w:rsidRDefault="2C236373" w:rsidP="2C23637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  <w:proofErr w:type="spellStart"/>
            <w:r w:rsidRPr="2C236373">
              <w:rPr>
                <w:rFonts w:eastAsia="Times New Roman" w:cs="Times New Roman"/>
              </w:rPr>
              <w:t>Mô</w:t>
            </w:r>
            <w:proofErr w:type="spellEnd"/>
            <w:r w:rsidRPr="2C236373">
              <w:rPr>
                <w:rFonts w:eastAsia="Times New Roman" w:cs="Times New Roman"/>
              </w:rPr>
              <w:t xml:space="preserve"> </w:t>
            </w:r>
            <w:proofErr w:type="spellStart"/>
            <w:r w:rsidRPr="2C236373">
              <w:rPr>
                <w:rFonts w:eastAsia="Times New Roman" w:cs="Times New Roman"/>
              </w:rPr>
              <w:t>tả</w:t>
            </w:r>
            <w:proofErr w:type="spellEnd"/>
          </w:p>
        </w:tc>
      </w:tr>
      <w:tr w:rsidR="002F3D39" w14:paraId="70030DEA" w14:textId="77777777" w:rsidTr="2C2363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9" w:type="dxa"/>
            <w:gridSpan w:val="3"/>
          </w:tcPr>
          <w:p w14:paraId="51DB957F" w14:textId="423C3296" w:rsidR="002F3D39" w:rsidRDefault="2C236373" w:rsidP="2C236373">
            <w:pPr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QUẢN LÝ MÃ NGUỒN</w:t>
            </w:r>
          </w:p>
        </w:tc>
      </w:tr>
      <w:tr w:rsidR="003E6FB7" w14:paraId="5CF726AC" w14:textId="77777777" w:rsidTr="2C2363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4039AF9C" w14:textId="1A6D8980" w:rsidR="003E6FB7" w:rsidRDefault="2C236373" w:rsidP="2C236373">
            <w:pPr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1</w:t>
            </w:r>
          </w:p>
        </w:tc>
        <w:tc>
          <w:tcPr>
            <w:tcW w:w="3612" w:type="dxa"/>
          </w:tcPr>
          <w:p w14:paraId="0012D934" w14:textId="61A72F1B" w:rsidR="009936EE" w:rsidRDefault="2C236373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  <w:proofErr w:type="spellStart"/>
            <w:r w:rsidRPr="2C236373">
              <w:rPr>
                <w:rFonts w:eastAsia="Times New Roman" w:cs="Times New Roman"/>
              </w:rPr>
              <w:t>Cấu</w:t>
            </w:r>
            <w:proofErr w:type="spellEnd"/>
            <w:r w:rsidRPr="2C236373">
              <w:rPr>
                <w:rFonts w:eastAsia="Times New Roman" w:cs="Times New Roman"/>
              </w:rPr>
              <w:t xml:space="preserve"> </w:t>
            </w:r>
            <w:proofErr w:type="spellStart"/>
            <w:r w:rsidRPr="2C236373">
              <w:rPr>
                <w:rFonts w:eastAsia="Times New Roman" w:cs="Times New Roman"/>
              </w:rPr>
              <w:t>trúc</w:t>
            </w:r>
            <w:proofErr w:type="spellEnd"/>
            <w:r w:rsidRPr="2C236373">
              <w:rPr>
                <w:rFonts w:eastAsia="Times New Roman" w:cs="Times New Roman"/>
              </w:rPr>
              <w:t xml:space="preserve"> </w:t>
            </w:r>
            <w:proofErr w:type="spellStart"/>
            <w:r w:rsidRPr="2C236373">
              <w:rPr>
                <w:rFonts w:eastAsia="Times New Roman" w:cs="Times New Roman"/>
              </w:rPr>
              <w:t>thư</w:t>
            </w:r>
            <w:proofErr w:type="spellEnd"/>
            <w:r w:rsidRPr="2C236373">
              <w:rPr>
                <w:rFonts w:eastAsia="Times New Roman" w:cs="Times New Roman"/>
              </w:rPr>
              <w:t xml:space="preserve"> </w:t>
            </w:r>
            <w:proofErr w:type="spellStart"/>
            <w:r w:rsidRPr="2C236373">
              <w:rPr>
                <w:rFonts w:eastAsia="Times New Roman" w:cs="Times New Roman"/>
              </w:rPr>
              <w:t>mục</w:t>
            </w:r>
            <w:proofErr w:type="spellEnd"/>
          </w:p>
        </w:tc>
        <w:tc>
          <w:tcPr>
            <w:tcW w:w="4253" w:type="dxa"/>
          </w:tcPr>
          <w:p w14:paraId="6E235816" w14:textId="77777777" w:rsidR="003E6FB7" w:rsidRDefault="003E6FB7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</w:tr>
      <w:tr w:rsidR="007F7F25" w14:paraId="79E4F73D" w14:textId="77777777" w:rsidTr="2C2363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10938481" w14:textId="6C7CC99F" w:rsidR="007F7F25" w:rsidRDefault="2C236373" w:rsidP="2C236373">
            <w:pPr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2</w:t>
            </w:r>
          </w:p>
        </w:tc>
        <w:tc>
          <w:tcPr>
            <w:tcW w:w="3612" w:type="dxa"/>
          </w:tcPr>
          <w:p w14:paraId="1A12F7F5" w14:textId="77777777" w:rsidR="007F7F25" w:rsidRDefault="2C236373" w:rsidP="2C2363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</w:rPr>
            </w:pPr>
            <w:proofErr w:type="spellStart"/>
            <w:r w:rsidRPr="2C236373">
              <w:rPr>
                <w:rFonts w:eastAsia="Times New Roman" w:cs="Times New Roman"/>
              </w:rPr>
              <w:t>Số</w:t>
            </w:r>
            <w:proofErr w:type="spellEnd"/>
            <w:r w:rsidRPr="2C236373">
              <w:rPr>
                <w:rFonts w:eastAsia="Times New Roman" w:cs="Times New Roman"/>
              </w:rPr>
              <w:t xml:space="preserve"> commit</w:t>
            </w:r>
          </w:p>
          <w:p w14:paraId="64BF36F0" w14:textId="77777777" w:rsidR="007F7F25" w:rsidRDefault="2C236373" w:rsidP="2C2363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1</w:t>
            </w:r>
          </w:p>
          <w:p w14:paraId="16AB733A" w14:textId="77777777" w:rsidR="007F7F25" w:rsidRDefault="2C236373" w:rsidP="2C2363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2</w:t>
            </w:r>
          </w:p>
          <w:p w14:paraId="4A7029F9" w14:textId="77777777" w:rsidR="007F7F25" w:rsidRDefault="2C236373" w:rsidP="2C2363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3</w:t>
            </w:r>
          </w:p>
          <w:p w14:paraId="064F118C" w14:textId="4C070E3F" w:rsidR="007F7F25" w:rsidRDefault="2C236373" w:rsidP="2C2363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4</w:t>
            </w:r>
          </w:p>
        </w:tc>
        <w:tc>
          <w:tcPr>
            <w:tcW w:w="4253" w:type="dxa"/>
          </w:tcPr>
          <w:p w14:paraId="2260E2AE" w14:textId="77777777" w:rsidR="007F7F25" w:rsidRDefault="007F7F25" w:rsidP="2C2363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</w:tr>
      <w:tr w:rsidR="007F7F25" w14:paraId="61FA3258" w14:textId="77777777" w:rsidTr="2C2363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5FEDCAAE" w14:textId="631F0572" w:rsidR="007F7F25" w:rsidRDefault="2C236373" w:rsidP="2C236373">
            <w:pPr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3</w:t>
            </w:r>
          </w:p>
        </w:tc>
        <w:tc>
          <w:tcPr>
            <w:tcW w:w="3612" w:type="dxa"/>
          </w:tcPr>
          <w:p w14:paraId="4085683A" w14:textId="29970213" w:rsidR="007F7F25" w:rsidRDefault="2C236373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  <w:proofErr w:type="spellStart"/>
            <w:r w:rsidRPr="2C236373">
              <w:rPr>
                <w:rFonts w:eastAsia="Times New Roman" w:cs="Times New Roman"/>
              </w:rPr>
              <w:t>Thư</w:t>
            </w:r>
            <w:proofErr w:type="spellEnd"/>
            <w:r w:rsidRPr="2C236373">
              <w:rPr>
                <w:rFonts w:eastAsia="Times New Roman" w:cs="Times New Roman"/>
              </w:rPr>
              <w:t xml:space="preserve"> </w:t>
            </w:r>
            <w:proofErr w:type="spellStart"/>
            <w:r w:rsidRPr="2C236373">
              <w:rPr>
                <w:rFonts w:eastAsia="Times New Roman" w:cs="Times New Roman"/>
              </w:rPr>
              <w:t>mục</w:t>
            </w:r>
            <w:proofErr w:type="spellEnd"/>
            <w:r w:rsidRPr="2C236373">
              <w:rPr>
                <w:rFonts w:eastAsia="Times New Roman" w:cs="Times New Roman"/>
              </w:rPr>
              <w:t xml:space="preserve"> Release</w:t>
            </w:r>
          </w:p>
        </w:tc>
        <w:tc>
          <w:tcPr>
            <w:tcW w:w="4253" w:type="dxa"/>
          </w:tcPr>
          <w:p w14:paraId="58FC4BF1" w14:textId="77777777" w:rsidR="007F7F25" w:rsidRDefault="007F7F25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</w:tr>
      <w:tr w:rsidR="00AC5ED2" w14:paraId="420F846A" w14:textId="77777777" w:rsidTr="2C2363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9" w:type="dxa"/>
            <w:gridSpan w:val="3"/>
          </w:tcPr>
          <w:p w14:paraId="0CE1809B" w14:textId="46705274" w:rsidR="00AC5ED2" w:rsidRDefault="2C236373" w:rsidP="2C236373">
            <w:pPr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QUẢN LÝ CÔNG VIỆC</w:t>
            </w:r>
          </w:p>
        </w:tc>
      </w:tr>
      <w:tr w:rsidR="00AC5ED2" w14:paraId="0B76E03C" w14:textId="77777777" w:rsidTr="2C2363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6857A2A2" w14:textId="07AD331E" w:rsidR="00AC5ED2" w:rsidRDefault="2C236373" w:rsidP="2C236373">
            <w:pPr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1</w:t>
            </w:r>
          </w:p>
        </w:tc>
        <w:tc>
          <w:tcPr>
            <w:tcW w:w="3612" w:type="dxa"/>
          </w:tcPr>
          <w:p w14:paraId="05070FAD" w14:textId="32076FBA" w:rsidR="00AC5ED2" w:rsidRDefault="2C236373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  <w:proofErr w:type="spellStart"/>
            <w:r w:rsidRPr="2C236373">
              <w:rPr>
                <w:rFonts w:eastAsia="Times New Roman" w:cs="Times New Roman"/>
              </w:rPr>
              <w:t>Cấu</w:t>
            </w:r>
            <w:proofErr w:type="spellEnd"/>
            <w:r w:rsidRPr="2C236373">
              <w:rPr>
                <w:rFonts w:eastAsia="Times New Roman" w:cs="Times New Roman"/>
              </w:rPr>
              <w:t xml:space="preserve"> </w:t>
            </w:r>
            <w:proofErr w:type="spellStart"/>
            <w:r w:rsidRPr="2C236373">
              <w:rPr>
                <w:rFonts w:eastAsia="Times New Roman" w:cs="Times New Roman"/>
              </w:rPr>
              <w:t>trúc</w:t>
            </w:r>
            <w:proofErr w:type="spellEnd"/>
            <w:r w:rsidRPr="2C236373">
              <w:rPr>
                <w:rFonts w:eastAsia="Times New Roman" w:cs="Times New Roman"/>
              </w:rPr>
              <w:t xml:space="preserve"> </w:t>
            </w:r>
            <w:proofErr w:type="spellStart"/>
            <w:r w:rsidRPr="2C236373">
              <w:rPr>
                <w:rFonts w:eastAsia="Times New Roman" w:cs="Times New Roman"/>
              </w:rPr>
              <w:t>bảng</w:t>
            </w:r>
            <w:proofErr w:type="spellEnd"/>
          </w:p>
        </w:tc>
        <w:tc>
          <w:tcPr>
            <w:tcW w:w="4253" w:type="dxa"/>
          </w:tcPr>
          <w:p w14:paraId="7AF105C2" w14:textId="77777777" w:rsidR="00AC5ED2" w:rsidRDefault="00AC5ED2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</w:tr>
      <w:tr w:rsidR="00751F1C" w14:paraId="4124CEFB" w14:textId="77777777" w:rsidTr="2C2363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6A8521E8" w14:textId="3412A482" w:rsidR="00751F1C" w:rsidRDefault="2C236373" w:rsidP="2C236373">
            <w:pPr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2</w:t>
            </w:r>
          </w:p>
        </w:tc>
        <w:tc>
          <w:tcPr>
            <w:tcW w:w="3612" w:type="dxa"/>
          </w:tcPr>
          <w:p w14:paraId="4A3DDBA7" w14:textId="5B8BC21A" w:rsidR="00751F1C" w:rsidRDefault="2C236373" w:rsidP="2C2363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</w:rPr>
            </w:pPr>
            <w:proofErr w:type="spellStart"/>
            <w:r w:rsidRPr="2C236373">
              <w:rPr>
                <w:rFonts w:eastAsia="Times New Roman" w:cs="Times New Roman"/>
              </w:rPr>
              <w:t>Số</w:t>
            </w:r>
            <w:proofErr w:type="spellEnd"/>
            <w:r w:rsidRPr="2C236373">
              <w:rPr>
                <w:rFonts w:eastAsia="Times New Roman" w:cs="Times New Roman"/>
              </w:rPr>
              <w:t xml:space="preserve"> Task, Due Date, Assign </w:t>
            </w:r>
          </w:p>
          <w:p w14:paraId="422079FF" w14:textId="77777777" w:rsidR="00751F1C" w:rsidRDefault="2C236373" w:rsidP="2C2363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1</w:t>
            </w:r>
          </w:p>
          <w:p w14:paraId="72F50DCA" w14:textId="77777777" w:rsidR="00751F1C" w:rsidRDefault="2C236373" w:rsidP="2C2363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2</w:t>
            </w:r>
          </w:p>
          <w:p w14:paraId="3E1EFCA3" w14:textId="77777777" w:rsidR="00751F1C" w:rsidRDefault="2C236373" w:rsidP="2C2363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3</w:t>
            </w:r>
          </w:p>
          <w:p w14:paraId="10729F65" w14:textId="45CED59A" w:rsidR="00751F1C" w:rsidRDefault="2C236373" w:rsidP="2C2363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4</w:t>
            </w:r>
          </w:p>
        </w:tc>
        <w:tc>
          <w:tcPr>
            <w:tcW w:w="4253" w:type="dxa"/>
          </w:tcPr>
          <w:p w14:paraId="18599E91" w14:textId="77777777" w:rsidR="00751F1C" w:rsidRDefault="00751F1C" w:rsidP="2C2363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</w:tr>
      <w:tr w:rsidR="00CB64DD" w14:paraId="21AA48F0" w14:textId="77777777" w:rsidTr="2C2363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9" w:type="dxa"/>
            <w:gridSpan w:val="3"/>
          </w:tcPr>
          <w:p w14:paraId="30D976AB" w14:textId="26746007" w:rsidR="00CB64DD" w:rsidRDefault="2C236373" w:rsidP="2C236373">
            <w:pPr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BÁO CÁO</w:t>
            </w:r>
          </w:p>
        </w:tc>
      </w:tr>
      <w:tr w:rsidR="00CB64DD" w14:paraId="031EDAC7" w14:textId="77777777" w:rsidTr="2C2363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157DF7FF" w14:textId="08C81E2E" w:rsidR="00CB64DD" w:rsidRDefault="2C236373" w:rsidP="2C236373">
            <w:pPr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1</w:t>
            </w:r>
          </w:p>
        </w:tc>
        <w:tc>
          <w:tcPr>
            <w:tcW w:w="3612" w:type="dxa"/>
          </w:tcPr>
          <w:p w14:paraId="1C9FAF4E" w14:textId="3079975C" w:rsidR="00CB64DD" w:rsidRDefault="2C236373" w:rsidP="2C2363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Logo</w:t>
            </w:r>
          </w:p>
        </w:tc>
        <w:tc>
          <w:tcPr>
            <w:tcW w:w="4253" w:type="dxa"/>
          </w:tcPr>
          <w:p w14:paraId="3515099F" w14:textId="77777777" w:rsidR="00CB64DD" w:rsidRDefault="00CB64DD" w:rsidP="2C2363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</w:tr>
      <w:tr w:rsidR="00CB64DD" w14:paraId="41CD6CE8" w14:textId="77777777" w:rsidTr="2C2363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4B2F7BF2" w14:textId="003A762C" w:rsidR="00CB64DD" w:rsidRDefault="2C236373" w:rsidP="2C236373">
            <w:pPr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2</w:t>
            </w:r>
          </w:p>
        </w:tc>
        <w:tc>
          <w:tcPr>
            <w:tcW w:w="3612" w:type="dxa"/>
          </w:tcPr>
          <w:p w14:paraId="77B2CBC7" w14:textId="7E998C7F" w:rsidR="00CB64DD" w:rsidRDefault="2C236373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  <w:proofErr w:type="spellStart"/>
            <w:r w:rsidRPr="2C236373">
              <w:rPr>
                <w:rFonts w:eastAsia="Times New Roman" w:cs="Times New Roman"/>
              </w:rPr>
              <w:t>Bố</w:t>
            </w:r>
            <w:proofErr w:type="spellEnd"/>
            <w:r w:rsidRPr="2C236373">
              <w:rPr>
                <w:rFonts w:eastAsia="Times New Roman" w:cs="Times New Roman"/>
              </w:rPr>
              <w:t xml:space="preserve"> </w:t>
            </w:r>
            <w:proofErr w:type="spellStart"/>
            <w:r w:rsidRPr="2C236373">
              <w:rPr>
                <w:rFonts w:eastAsia="Times New Roman" w:cs="Times New Roman"/>
              </w:rPr>
              <w:t>cục</w:t>
            </w:r>
            <w:proofErr w:type="spellEnd"/>
            <w:r w:rsidRPr="2C236373">
              <w:rPr>
                <w:rFonts w:eastAsia="Times New Roman" w:cs="Times New Roman"/>
              </w:rPr>
              <w:t xml:space="preserve">, </w:t>
            </w:r>
            <w:proofErr w:type="spellStart"/>
            <w:r w:rsidRPr="2C236373">
              <w:rPr>
                <w:rFonts w:eastAsia="Times New Roman" w:cs="Times New Roman"/>
              </w:rPr>
              <w:t>căn</w:t>
            </w:r>
            <w:proofErr w:type="spellEnd"/>
            <w:r w:rsidRPr="2C236373">
              <w:rPr>
                <w:rFonts w:eastAsia="Times New Roman" w:cs="Times New Roman"/>
              </w:rPr>
              <w:t xml:space="preserve"> </w:t>
            </w:r>
            <w:proofErr w:type="spellStart"/>
            <w:r w:rsidRPr="2C236373">
              <w:rPr>
                <w:rFonts w:eastAsia="Times New Roman" w:cs="Times New Roman"/>
              </w:rPr>
              <w:t>lề</w:t>
            </w:r>
            <w:proofErr w:type="spellEnd"/>
            <w:r w:rsidRPr="2C236373">
              <w:rPr>
                <w:rFonts w:eastAsia="Times New Roman" w:cs="Times New Roman"/>
              </w:rPr>
              <w:t xml:space="preserve"> </w:t>
            </w:r>
            <w:proofErr w:type="spellStart"/>
            <w:r w:rsidRPr="2C236373">
              <w:rPr>
                <w:rFonts w:eastAsia="Times New Roman" w:cs="Times New Roman"/>
              </w:rPr>
              <w:t>ngay</w:t>
            </w:r>
            <w:proofErr w:type="spellEnd"/>
            <w:r w:rsidRPr="2C236373">
              <w:rPr>
                <w:rFonts w:eastAsia="Times New Roman" w:cs="Times New Roman"/>
              </w:rPr>
              <w:t xml:space="preserve"> </w:t>
            </w:r>
            <w:proofErr w:type="spellStart"/>
            <w:r w:rsidRPr="2C236373">
              <w:rPr>
                <w:rFonts w:eastAsia="Times New Roman" w:cs="Times New Roman"/>
              </w:rPr>
              <w:t>ngắn</w:t>
            </w:r>
            <w:proofErr w:type="spellEnd"/>
          </w:p>
        </w:tc>
        <w:tc>
          <w:tcPr>
            <w:tcW w:w="4253" w:type="dxa"/>
          </w:tcPr>
          <w:p w14:paraId="21407B78" w14:textId="77777777" w:rsidR="00CB64DD" w:rsidRDefault="00CB64DD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</w:tr>
      <w:tr w:rsidR="00CB64DD" w14:paraId="3C6A9473" w14:textId="77777777" w:rsidTr="2C2363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7E916B0C" w14:textId="5DD436F2" w:rsidR="00CB64DD" w:rsidRDefault="2C236373" w:rsidP="2C236373">
            <w:pPr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3</w:t>
            </w:r>
          </w:p>
        </w:tc>
        <w:tc>
          <w:tcPr>
            <w:tcW w:w="3612" w:type="dxa"/>
          </w:tcPr>
          <w:p w14:paraId="331B01FA" w14:textId="77777777" w:rsidR="00CB64DD" w:rsidRDefault="00CB64DD" w:rsidP="2C2363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  <w:p w14:paraId="2BC4A50B" w14:textId="731CCE15" w:rsidR="00A2521D" w:rsidRDefault="00A2521D" w:rsidP="2C2363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  <w:tc>
          <w:tcPr>
            <w:tcW w:w="4253" w:type="dxa"/>
          </w:tcPr>
          <w:p w14:paraId="31FC703D" w14:textId="77777777" w:rsidR="00CB64DD" w:rsidRDefault="00CB64DD" w:rsidP="2C2363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</w:tr>
      <w:tr w:rsidR="00CB64DD" w14:paraId="5ECFEB33" w14:textId="77777777" w:rsidTr="2C2363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750176FD" w14:textId="314CCE43" w:rsidR="00CB64DD" w:rsidRDefault="2C236373" w:rsidP="2C236373">
            <w:pPr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4</w:t>
            </w:r>
          </w:p>
        </w:tc>
        <w:tc>
          <w:tcPr>
            <w:tcW w:w="3612" w:type="dxa"/>
          </w:tcPr>
          <w:p w14:paraId="416C5304" w14:textId="77777777" w:rsidR="00CB64DD" w:rsidRDefault="00CB64DD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  <w:p w14:paraId="543EC903" w14:textId="2E27A186" w:rsidR="00A2521D" w:rsidRDefault="00A2521D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  <w:tc>
          <w:tcPr>
            <w:tcW w:w="4253" w:type="dxa"/>
          </w:tcPr>
          <w:p w14:paraId="07B250BC" w14:textId="77777777" w:rsidR="00CB64DD" w:rsidRDefault="00CB64DD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</w:tr>
      <w:tr w:rsidR="00A2521D" w14:paraId="65A810F3" w14:textId="77777777" w:rsidTr="2C2363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5E733D22" w14:textId="53DEEFCA" w:rsidR="00A2521D" w:rsidRDefault="2C236373" w:rsidP="2C236373">
            <w:pPr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5</w:t>
            </w:r>
          </w:p>
        </w:tc>
        <w:tc>
          <w:tcPr>
            <w:tcW w:w="3612" w:type="dxa"/>
          </w:tcPr>
          <w:p w14:paraId="349FE70E" w14:textId="77777777" w:rsidR="00A2521D" w:rsidRDefault="00A2521D" w:rsidP="2C2363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  <w:p w14:paraId="05FD3006" w14:textId="73B9A946" w:rsidR="00A2521D" w:rsidRDefault="00A2521D" w:rsidP="2C2363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  <w:tc>
          <w:tcPr>
            <w:tcW w:w="4253" w:type="dxa"/>
          </w:tcPr>
          <w:p w14:paraId="5D281485" w14:textId="77777777" w:rsidR="00A2521D" w:rsidRDefault="00A2521D" w:rsidP="2C2363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</w:tr>
      <w:tr w:rsidR="00A2521D" w14:paraId="3A183CB8" w14:textId="77777777" w:rsidTr="2C2363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01369182" w14:textId="2AA1EC14" w:rsidR="00A2521D" w:rsidRDefault="2C236373" w:rsidP="2C236373">
            <w:pPr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6</w:t>
            </w:r>
          </w:p>
        </w:tc>
        <w:tc>
          <w:tcPr>
            <w:tcW w:w="3612" w:type="dxa"/>
          </w:tcPr>
          <w:p w14:paraId="5CCD3F5C" w14:textId="77777777" w:rsidR="00A2521D" w:rsidRDefault="00A2521D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  <w:p w14:paraId="2578D795" w14:textId="756FCB0A" w:rsidR="00A2521D" w:rsidRDefault="00A2521D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  <w:tc>
          <w:tcPr>
            <w:tcW w:w="4253" w:type="dxa"/>
          </w:tcPr>
          <w:p w14:paraId="27F3412E" w14:textId="77777777" w:rsidR="00A2521D" w:rsidRDefault="00A2521D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</w:tr>
      <w:tr w:rsidR="008E661F" w14:paraId="09EED2FF" w14:textId="77777777" w:rsidTr="2C2363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0E90316A" w14:textId="61C8E597" w:rsidR="008E661F" w:rsidRDefault="2C236373" w:rsidP="2C236373">
            <w:pPr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7</w:t>
            </w:r>
          </w:p>
        </w:tc>
        <w:tc>
          <w:tcPr>
            <w:tcW w:w="3612" w:type="dxa"/>
          </w:tcPr>
          <w:p w14:paraId="4DFB85DF" w14:textId="77777777" w:rsidR="008E661F" w:rsidRDefault="008E661F" w:rsidP="2C2363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  <w:p w14:paraId="4CC4775D" w14:textId="490488A9" w:rsidR="00A2521D" w:rsidRDefault="00A2521D" w:rsidP="2C2363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  <w:tc>
          <w:tcPr>
            <w:tcW w:w="4253" w:type="dxa"/>
          </w:tcPr>
          <w:p w14:paraId="28240C0B" w14:textId="77777777" w:rsidR="008E661F" w:rsidRDefault="008E661F" w:rsidP="2C2363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</w:tr>
    </w:tbl>
    <w:p w14:paraId="53F40F1B" w14:textId="18F743B5" w:rsidR="00727431" w:rsidRPr="009A4C41" w:rsidRDefault="2C236373" w:rsidP="2C236373">
      <w:pPr>
        <w:pStyle w:val="NormalH"/>
        <w:rPr>
          <w:rFonts w:ascii="Times New Roman" w:eastAsia="Times New Roman" w:hAnsi="Times New Roman" w:cs="Times New Roman"/>
          <w:color w:val="951B13"/>
        </w:rPr>
      </w:pPr>
      <w:r w:rsidRPr="2C236373">
        <w:rPr>
          <w:rFonts w:ascii="Times New Roman" w:eastAsia="Times New Roman" w:hAnsi="Times New Roman" w:cs="Times New Roman"/>
          <w:color w:val="951B13"/>
        </w:rPr>
        <w:lastRenderedPageBreak/>
        <w:t>Phiên bản tài liệu</w:t>
      </w:r>
    </w:p>
    <w:tbl>
      <w:tblPr>
        <w:tblStyle w:val="BangLi1Nhat-Nhnmanh2"/>
        <w:tblW w:w="8730" w:type="dxa"/>
        <w:tblLayout w:type="fixed"/>
        <w:tblLook w:val="00A0" w:firstRow="1" w:lastRow="0" w:firstColumn="1" w:lastColumn="0" w:noHBand="0" w:noVBand="0"/>
      </w:tblPr>
      <w:tblGrid>
        <w:gridCol w:w="1495"/>
        <w:gridCol w:w="3095"/>
        <w:gridCol w:w="1148"/>
        <w:gridCol w:w="1552"/>
        <w:gridCol w:w="1440"/>
      </w:tblGrid>
      <w:tr w:rsidR="009A4C41" w:rsidRPr="009A4C41" w14:paraId="7CC174B3" w14:textId="77777777" w:rsidTr="2C2363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3207FA84" w14:textId="77777777" w:rsidR="00727431" w:rsidRPr="009A4C41" w:rsidRDefault="2C236373" w:rsidP="2C236373">
            <w:pPr>
              <w:rPr>
                <w:rFonts w:eastAsia="Times New Roman" w:cs="Times New Roman"/>
              </w:rPr>
            </w:pPr>
            <w:proofErr w:type="spellStart"/>
            <w:r w:rsidRPr="2C236373">
              <w:rPr>
                <w:rFonts w:eastAsia="Times New Roman" w:cs="Times New Roman"/>
              </w:rPr>
              <w:t>Ngày</w:t>
            </w:r>
            <w:proofErr w:type="spellEnd"/>
            <w:r w:rsidRPr="2C236373">
              <w:rPr>
                <w:rFonts w:eastAsia="Times New Roman" w:cs="Times New Roman"/>
              </w:rPr>
              <w:t xml:space="preserve"> </w:t>
            </w:r>
            <w:proofErr w:type="spellStart"/>
            <w:r w:rsidRPr="2C236373">
              <w:rPr>
                <w:rFonts w:eastAsia="Times New Roman" w:cs="Times New Roman"/>
              </w:rPr>
              <w:t>lập</w:t>
            </w:r>
            <w:proofErr w:type="spellEnd"/>
          </w:p>
        </w:tc>
        <w:tc>
          <w:tcPr>
            <w:tcW w:w="3095" w:type="dxa"/>
          </w:tcPr>
          <w:p w14:paraId="77227211" w14:textId="77777777" w:rsidR="00727431" w:rsidRPr="009A4C41" w:rsidRDefault="00727431" w:rsidP="2C23637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  <w:proofErr w:type="spellStart"/>
            <w:r w:rsidRPr="2C236373">
              <w:rPr>
                <w:rFonts w:eastAsia="Times New Roman" w:cs="Times New Roman"/>
                <w:snapToGrid w:val="0"/>
              </w:rPr>
              <w:t>Mô</w:t>
            </w:r>
            <w:proofErr w:type="spellEnd"/>
            <w:r w:rsidRPr="2C236373">
              <w:rPr>
                <w:rFonts w:eastAsia="Times New Roman" w:cs="Times New Roman"/>
                <w:snapToGrid w:val="0"/>
              </w:rPr>
              <w:t xml:space="preserve"> </w:t>
            </w:r>
            <w:proofErr w:type="spellStart"/>
            <w:r w:rsidRPr="2C236373">
              <w:rPr>
                <w:rFonts w:eastAsia="Times New Roman" w:cs="Times New Roman"/>
                <w:snapToGrid w:val="0"/>
              </w:rPr>
              <w:t>tả</w:t>
            </w:r>
            <w:proofErr w:type="spellEnd"/>
            <w:r w:rsidRPr="2C236373">
              <w:rPr>
                <w:rFonts w:eastAsia="Times New Roman" w:cs="Times New Roman"/>
                <w:snapToGrid w:val="0"/>
              </w:rPr>
              <w:t xml:space="preserve"> </w:t>
            </w:r>
            <w:proofErr w:type="spellStart"/>
            <w:r w:rsidRPr="2C236373">
              <w:rPr>
                <w:rFonts w:eastAsia="Times New Roman" w:cs="Times New Roman"/>
                <w:snapToGrid w:val="0"/>
              </w:rPr>
              <w:t>thay</w:t>
            </w:r>
            <w:proofErr w:type="spellEnd"/>
            <w:r w:rsidRPr="2C236373">
              <w:rPr>
                <w:rFonts w:eastAsia="Times New Roman" w:cs="Times New Roman"/>
                <w:snapToGrid w:val="0"/>
              </w:rPr>
              <w:t xml:space="preserve"> </w:t>
            </w:r>
            <w:proofErr w:type="spellStart"/>
            <w:r w:rsidRPr="2C236373">
              <w:rPr>
                <w:rFonts w:eastAsia="Times New Roman" w:cs="Times New Roman"/>
                <w:snapToGrid w:val="0"/>
              </w:rPr>
              <w:t>đổi</w:t>
            </w:r>
            <w:proofErr w:type="spellEnd"/>
          </w:p>
        </w:tc>
        <w:tc>
          <w:tcPr>
            <w:tcW w:w="1148" w:type="dxa"/>
          </w:tcPr>
          <w:p w14:paraId="7F7EE764" w14:textId="77777777" w:rsidR="00727431" w:rsidRPr="009A4C41" w:rsidRDefault="2C236373" w:rsidP="2C23637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  <w:proofErr w:type="spellStart"/>
            <w:r w:rsidRPr="2C236373">
              <w:rPr>
                <w:rFonts w:eastAsia="Times New Roman" w:cs="Times New Roman"/>
              </w:rPr>
              <w:t>Phiên</w:t>
            </w:r>
            <w:proofErr w:type="spellEnd"/>
            <w:r w:rsidRPr="2C236373">
              <w:rPr>
                <w:rFonts w:eastAsia="Times New Roman" w:cs="Times New Roman"/>
              </w:rPr>
              <w:t xml:space="preserve"> </w:t>
            </w:r>
            <w:proofErr w:type="spellStart"/>
            <w:r w:rsidRPr="2C236373">
              <w:rPr>
                <w:rFonts w:eastAsia="Times New Roman" w:cs="Times New Roman"/>
              </w:rPr>
              <w:t>bản</w:t>
            </w:r>
            <w:proofErr w:type="spellEnd"/>
          </w:p>
        </w:tc>
        <w:tc>
          <w:tcPr>
            <w:tcW w:w="1552" w:type="dxa"/>
          </w:tcPr>
          <w:p w14:paraId="427FD2DA" w14:textId="77777777" w:rsidR="00727431" w:rsidRPr="009A4C41" w:rsidRDefault="2C236373" w:rsidP="2C23637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  <w:proofErr w:type="spellStart"/>
            <w:r w:rsidRPr="2C236373">
              <w:rPr>
                <w:rFonts w:eastAsia="Times New Roman" w:cs="Times New Roman"/>
              </w:rPr>
              <w:t>Người</w:t>
            </w:r>
            <w:proofErr w:type="spellEnd"/>
            <w:r w:rsidRPr="2C236373">
              <w:rPr>
                <w:rFonts w:eastAsia="Times New Roman" w:cs="Times New Roman"/>
              </w:rPr>
              <w:t xml:space="preserve"> </w:t>
            </w:r>
            <w:proofErr w:type="spellStart"/>
            <w:r w:rsidRPr="2C236373">
              <w:rPr>
                <w:rFonts w:eastAsia="Times New Roman" w:cs="Times New Roman"/>
              </w:rPr>
              <w:t>lập</w:t>
            </w:r>
            <w:proofErr w:type="spellEnd"/>
          </w:p>
        </w:tc>
        <w:tc>
          <w:tcPr>
            <w:tcW w:w="1440" w:type="dxa"/>
          </w:tcPr>
          <w:p w14:paraId="3CC8C1D9" w14:textId="77777777" w:rsidR="00727431" w:rsidRPr="009A4C41" w:rsidRDefault="2C236373" w:rsidP="2C23637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  <w:proofErr w:type="spellStart"/>
            <w:r w:rsidRPr="2C236373">
              <w:rPr>
                <w:rFonts w:eastAsia="Times New Roman" w:cs="Times New Roman"/>
              </w:rPr>
              <w:t>Người</w:t>
            </w:r>
            <w:proofErr w:type="spellEnd"/>
            <w:r w:rsidRPr="2C236373">
              <w:rPr>
                <w:rFonts w:eastAsia="Times New Roman" w:cs="Times New Roman"/>
              </w:rPr>
              <w:t xml:space="preserve"> </w:t>
            </w:r>
            <w:proofErr w:type="spellStart"/>
            <w:r w:rsidRPr="2C236373">
              <w:rPr>
                <w:rFonts w:eastAsia="Times New Roman" w:cs="Times New Roman"/>
              </w:rPr>
              <w:t>duyệt</w:t>
            </w:r>
            <w:proofErr w:type="spellEnd"/>
          </w:p>
        </w:tc>
      </w:tr>
      <w:tr w:rsidR="009A4C41" w:rsidRPr="009A4C41" w14:paraId="2FA6E50C" w14:textId="77777777" w:rsidTr="2C236373">
        <w:trPr>
          <w:trHeight w:val="4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24A6F32F" w14:textId="77777777" w:rsidR="00727431" w:rsidRPr="009A4C41" w:rsidRDefault="2C236373" w:rsidP="2C236373">
            <w:pPr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15/09/2005</w:t>
            </w:r>
          </w:p>
        </w:tc>
        <w:tc>
          <w:tcPr>
            <w:tcW w:w="3095" w:type="dxa"/>
          </w:tcPr>
          <w:p w14:paraId="33CC2B2A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  <w:tc>
          <w:tcPr>
            <w:tcW w:w="1148" w:type="dxa"/>
          </w:tcPr>
          <w:p w14:paraId="3AA0C2F9" w14:textId="0ECD667E" w:rsidR="00727431" w:rsidRPr="009A4C41" w:rsidRDefault="2C236373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0.4</w:t>
            </w:r>
          </w:p>
        </w:tc>
        <w:tc>
          <w:tcPr>
            <w:tcW w:w="1552" w:type="dxa"/>
          </w:tcPr>
          <w:p w14:paraId="4464A6B2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  <w:tc>
          <w:tcPr>
            <w:tcW w:w="1440" w:type="dxa"/>
          </w:tcPr>
          <w:p w14:paraId="645BC524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</w:tr>
      <w:tr w:rsidR="009A4C41" w:rsidRPr="009A4C41" w14:paraId="39FEF1C1" w14:textId="77777777" w:rsidTr="2C236373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30ADD793" w14:textId="77777777" w:rsidR="00727431" w:rsidRPr="009A4C41" w:rsidRDefault="2C236373" w:rsidP="2C236373">
            <w:pPr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15/11/2005</w:t>
            </w:r>
          </w:p>
        </w:tc>
        <w:tc>
          <w:tcPr>
            <w:tcW w:w="3095" w:type="dxa"/>
          </w:tcPr>
          <w:p w14:paraId="1833F08E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  <w:tc>
          <w:tcPr>
            <w:tcW w:w="1148" w:type="dxa"/>
          </w:tcPr>
          <w:p w14:paraId="1BA03C5F" w14:textId="00AFFE1E" w:rsidR="00727431" w:rsidRPr="009A4C41" w:rsidRDefault="2C236373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0.6</w:t>
            </w:r>
          </w:p>
        </w:tc>
        <w:tc>
          <w:tcPr>
            <w:tcW w:w="1552" w:type="dxa"/>
          </w:tcPr>
          <w:p w14:paraId="6D38D89C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  <w:tc>
          <w:tcPr>
            <w:tcW w:w="1440" w:type="dxa"/>
          </w:tcPr>
          <w:p w14:paraId="38DAB92E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</w:tr>
      <w:tr w:rsidR="009A4C41" w:rsidRPr="009A4C41" w14:paraId="55EA5D4F" w14:textId="77777777" w:rsidTr="2C236373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048D3D01" w14:textId="77777777" w:rsidR="00727431" w:rsidRPr="009A4C41" w:rsidRDefault="2C236373" w:rsidP="2C236373">
            <w:pPr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15/12/2005</w:t>
            </w:r>
          </w:p>
        </w:tc>
        <w:tc>
          <w:tcPr>
            <w:tcW w:w="3095" w:type="dxa"/>
          </w:tcPr>
          <w:p w14:paraId="3969F235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  <w:tc>
          <w:tcPr>
            <w:tcW w:w="1148" w:type="dxa"/>
          </w:tcPr>
          <w:p w14:paraId="307DA07D" w14:textId="59570BA0" w:rsidR="00727431" w:rsidRPr="009A4C41" w:rsidRDefault="2C236373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0.9</w:t>
            </w:r>
          </w:p>
        </w:tc>
        <w:tc>
          <w:tcPr>
            <w:tcW w:w="1552" w:type="dxa"/>
          </w:tcPr>
          <w:p w14:paraId="5E82AEF4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  <w:tc>
          <w:tcPr>
            <w:tcW w:w="1440" w:type="dxa"/>
          </w:tcPr>
          <w:p w14:paraId="567EB4C9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</w:tr>
      <w:tr w:rsidR="009A4C41" w:rsidRPr="009A4C41" w14:paraId="487E2E70" w14:textId="77777777" w:rsidTr="2C236373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1B0A74D2" w14:textId="2D9B8F0B" w:rsidR="00727431" w:rsidRPr="009A4C41" w:rsidRDefault="00A30C44" w:rsidP="2C236373">
            <w:pPr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14/12/2019</w:t>
            </w:r>
          </w:p>
        </w:tc>
        <w:tc>
          <w:tcPr>
            <w:tcW w:w="3095" w:type="dxa"/>
          </w:tcPr>
          <w:p w14:paraId="7B305CF3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  <w:tc>
          <w:tcPr>
            <w:tcW w:w="1148" w:type="dxa"/>
          </w:tcPr>
          <w:p w14:paraId="096ACD1E" w14:textId="0FD9414E" w:rsidR="00727431" w:rsidRPr="009A4C41" w:rsidRDefault="00A30C44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6.9</w:t>
            </w:r>
          </w:p>
        </w:tc>
        <w:tc>
          <w:tcPr>
            <w:tcW w:w="1552" w:type="dxa"/>
          </w:tcPr>
          <w:p w14:paraId="614BAEAB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  <w:tc>
          <w:tcPr>
            <w:tcW w:w="1440" w:type="dxa"/>
          </w:tcPr>
          <w:p w14:paraId="2F78CDDC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</w:tr>
      <w:tr w:rsidR="009A4C41" w:rsidRPr="009A4C41" w14:paraId="5B920AE7" w14:textId="77777777" w:rsidTr="2C236373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2BC85D66" w14:textId="77777777" w:rsidR="00727431" w:rsidRPr="009A4C41" w:rsidRDefault="00727431" w:rsidP="2C236373">
            <w:pPr>
              <w:rPr>
                <w:rFonts w:eastAsia="Times New Roman" w:cs="Times New Roman"/>
              </w:rPr>
            </w:pPr>
          </w:p>
        </w:tc>
        <w:tc>
          <w:tcPr>
            <w:tcW w:w="3095" w:type="dxa"/>
          </w:tcPr>
          <w:p w14:paraId="40B3DC4F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  <w:tc>
          <w:tcPr>
            <w:tcW w:w="1148" w:type="dxa"/>
          </w:tcPr>
          <w:p w14:paraId="4F179CC3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  <w:tc>
          <w:tcPr>
            <w:tcW w:w="1552" w:type="dxa"/>
          </w:tcPr>
          <w:p w14:paraId="57E5CB6A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  <w:tc>
          <w:tcPr>
            <w:tcW w:w="1440" w:type="dxa"/>
          </w:tcPr>
          <w:p w14:paraId="25B994E6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</w:tr>
      <w:tr w:rsidR="009A4C41" w:rsidRPr="009A4C41" w14:paraId="1899197D" w14:textId="77777777" w:rsidTr="2C236373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0CB92779" w14:textId="77777777" w:rsidR="00727431" w:rsidRPr="009A4C41" w:rsidRDefault="00727431" w:rsidP="2C236373">
            <w:pPr>
              <w:rPr>
                <w:rFonts w:eastAsia="Times New Roman" w:cs="Times New Roman"/>
              </w:rPr>
            </w:pPr>
          </w:p>
        </w:tc>
        <w:tc>
          <w:tcPr>
            <w:tcW w:w="3095" w:type="dxa"/>
          </w:tcPr>
          <w:p w14:paraId="362C017C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  <w:tc>
          <w:tcPr>
            <w:tcW w:w="1148" w:type="dxa"/>
          </w:tcPr>
          <w:p w14:paraId="5141B22F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  <w:tc>
          <w:tcPr>
            <w:tcW w:w="1552" w:type="dxa"/>
          </w:tcPr>
          <w:p w14:paraId="605DA17E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  <w:tc>
          <w:tcPr>
            <w:tcW w:w="1440" w:type="dxa"/>
          </w:tcPr>
          <w:p w14:paraId="0309589C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</w:tr>
      <w:tr w:rsidR="009A4C41" w:rsidRPr="009A4C41" w14:paraId="0BB1F9BC" w14:textId="77777777" w:rsidTr="2C236373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44738875" w14:textId="77777777" w:rsidR="00727431" w:rsidRPr="009A4C41" w:rsidRDefault="00727431" w:rsidP="2C236373">
            <w:pPr>
              <w:rPr>
                <w:rFonts w:eastAsia="Times New Roman" w:cs="Times New Roman"/>
              </w:rPr>
            </w:pPr>
          </w:p>
        </w:tc>
        <w:tc>
          <w:tcPr>
            <w:tcW w:w="3095" w:type="dxa"/>
          </w:tcPr>
          <w:p w14:paraId="1F46DC41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  <w:tc>
          <w:tcPr>
            <w:tcW w:w="1148" w:type="dxa"/>
          </w:tcPr>
          <w:p w14:paraId="7C7C64BA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  <w:tc>
          <w:tcPr>
            <w:tcW w:w="1552" w:type="dxa"/>
          </w:tcPr>
          <w:p w14:paraId="4B313FD6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  <w:tc>
          <w:tcPr>
            <w:tcW w:w="1440" w:type="dxa"/>
          </w:tcPr>
          <w:p w14:paraId="3B6ACFC8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</w:tr>
      <w:tr w:rsidR="009A4C41" w:rsidRPr="009A4C41" w14:paraId="07EDE967" w14:textId="77777777" w:rsidTr="2C236373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45C65F1D" w14:textId="77777777" w:rsidR="00727431" w:rsidRPr="009A4C41" w:rsidRDefault="00727431" w:rsidP="2C236373">
            <w:pPr>
              <w:rPr>
                <w:rFonts w:eastAsia="Times New Roman" w:cs="Times New Roman"/>
              </w:rPr>
            </w:pPr>
          </w:p>
        </w:tc>
        <w:tc>
          <w:tcPr>
            <w:tcW w:w="3095" w:type="dxa"/>
          </w:tcPr>
          <w:p w14:paraId="663BAFC1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  <w:tc>
          <w:tcPr>
            <w:tcW w:w="1148" w:type="dxa"/>
          </w:tcPr>
          <w:p w14:paraId="1AD25F40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  <w:tc>
          <w:tcPr>
            <w:tcW w:w="1552" w:type="dxa"/>
          </w:tcPr>
          <w:p w14:paraId="139CCF74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  <w:tc>
          <w:tcPr>
            <w:tcW w:w="1440" w:type="dxa"/>
          </w:tcPr>
          <w:p w14:paraId="01CF4746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</w:tr>
      <w:tr w:rsidR="009A4C41" w:rsidRPr="009A4C41" w14:paraId="6E114908" w14:textId="77777777" w:rsidTr="2C236373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4D1FC4E6" w14:textId="77777777" w:rsidR="00727431" w:rsidRPr="009A4C41" w:rsidRDefault="00727431" w:rsidP="2C236373">
            <w:pPr>
              <w:rPr>
                <w:rFonts w:eastAsia="Times New Roman" w:cs="Times New Roman"/>
              </w:rPr>
            </w:pPr>
          </w:p>
        </w:tc>
        <w:tc>
          <w:tcPr>
            <w:tcW w:w="3095" w:type="dxa"/>
          </w:tcPr>
          <w:p w14:paraId="56D18A07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  <w:tc>
          <w:tcPr>
            <w:tcW w:w="1148" w:type="dxa"/>
          </w:tcPr>
          <w:p w14:paraId="3FA92155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  <w:tc>
          <w:tcPr>
            <w:tcW w:w="1552" w:type="dxa"/>
          </w:tcPr>
          <w:p w14:paraId="56709E35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  <w:tc>
          <w:tcPr>
            <w:tcW w:w="1440" w:type="dxa"/>
          </w:tcPr>
          <w:p w14:paraId="39723969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</w:tr>
      <w:tr w:rsidR="009A4C41" w:rsidRPr="009A4C41" w14:paraId="3D4096D7" w14:textId="77777777" w:rsidTr="2C2363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282BBA95" w14:textId="77777777" w:rsidR="00727431" w:rsidRPr="009A4C41" w:rsidRDefault="00727431" w:rsidP="2C236373">
            <w:pPr>
              <w:rPr>
                <w:rFonts w:eastAsia="Times New Roman" w:cs="Times New Roman"/>
              </w:rPr>
            </w:pPr>
          </w:p>
        </w:tc>
        <w:tc>
          <w:tcPr>
            <w:tcW w:w="3095" w:type="dxa"/>
          </w:tcPr>
          <w:p w14:paraId="30A1B794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  <w:tc>
          <w:tcPr>
            <w:tcW w:w="1148" w:type="dxa"/>
          </w:tcPr>
          <w:p w14:paraId="470C6D40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  <w:tc>
          <w:tcPr>
            <w:tcW w:w="1552" w:type="dxa"/>
          </w:tcPr>
          <w:p w14:paraId="42C80AD7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  <w:tc>
          <w:tcPr>
            <w:tcW w:w="1440" w:type="dxa"/>
          </w:tcPr>
          <w:p w14:paraId="0F54A4BD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</w:tr>
    </w:tbl>
    <w:p w14:paraId="68AF8ED9" w14:textId="77777777" w:rsidR="00F34A9B" w:rsidRDefault="00F34A9B" w:rsidP="2C236373">
      <w:pPr>
        <w:pStyle w:val="Mucluc3"/>
        <w:rPr>
          <w:rFonts w:eastAsia="Times New Roman" w:cs="Times New Roman"/>
        </w:rPr>
        <w:sectPr w:rsidR="00F34A9B" w:rsidSect="00DB0353">
          <w:headerReference w:type="default" r:id="rId14"/>
          <w:footerReference w:type="default" r:id="rId15"/>
          <w:footerReference w:type="first" r:id="rId16"/>
          <w:footnotePr>
            <w:pos w:val="beneathText"/>
          </w:footnotePr>
          <w:pgSz w:w="11905" w:h="16837"/>
          <w:pgMar w:top="1138" w:right="1138" w:bottom="1138" w:left="1987" w:header="720" w:footer="720" w:gutter="0"/>
          <w:pgNumType w:fmt="lowerRoman"/>
          <w:cols w:space="720"/>
          <w:titlePg/>
          <w:docGrid w:linePitch="360"/>
        </w:sectPr>
      </w:pPr>
    </w:p>
    <w:p w14:paraId="65C4AB10" w14:textId="600AE55C" w:rsidR="008410A0" w:rsidRDefault="17EA46ED" w:rsidP="17EA46ED">
      <w:pPr>
        <w:pStyle w:val="u1"/>
      </w:pPr>
      <w:bookmarkStart w:id="0" w:name="_Toc25660378"/>
      <w:bookmarkStart w:id="1" w:name="_Toc27424077"/>
      <w:proofErr w:type="spellStart"/>
      <w:r w:rsidRPr="17EA46ED">
        <w:rPr>
          <w:rFonts w:eastAsia="Times New Roman" w:cs="Times New Roman"/>
        </w:rPr>
        <w:lastRenderedPageBreak/>
        <w:t>Giới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thiệu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dự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án</w:t>
      </w:r>
      <w:bookmarkEnd w:id="0"/>
      <w:bookmarkEnd w:id="1"/>
      <w:proofErr w:type="spellEnd"/>
    </w:p>
    <w:p w14:paraId="1D0DE2F3" w14:textId="0770349E" w:rsidR="00587AEE" w:rsidRDefault="17EA46ED" w:rsidP="17EA46ED">
      <w:pPr>
        <w:pStyle w:val="u2"/>
      </w:pPr>
      <w:bookmarkStart w:id="2" w:name="_Toc25660379"/>
      <w:bookmarkStart w:id="3" w:name="_Toc27424078"/>
      <w:proofErr w:type="spellStart"/>
      <w:r w:rsidRPr="17EA46ED">
        <w:rPr>
          <w:rFonts w:eastAsia="Times New Roman" w:cs="Times New Roman"/>
        </w:rPr>
        <w:t>Mô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tả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dự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án</w:t>
      </w:r>
      <w:bookmarkEnd w:id="2"/>
      <w:bookmarkEnd w:id="3"/>
      <w:proofErr w:type="spellEnd"/>
    </w:p>
    <w:p w14:paraId="5D37A0ED" w14:textId="7F0BF3F3" w:rsidR="005B1913" w:rsidRPr="00114EC9" w:rsidRDefault="00114EC9" w:rsidP="00114EC9">
      <w:r w:rsidRPr="00114EC9">
        <w:rPr>
          <w:rStyle w:val="spellingerror"/>
          <w:rFonts w:cs="Times New Roman"/>
          <w:iCs/>
          <w:color w:val="000000"/>
          <w:shd w:val="clear" w:color="auto" w:fill="FFFFFF"/>
        </w:rPr>
        <w:t>Dự</w:t>
      </w:r>
      <w:r w:rsidRPr="00114EC9">
        <w:rPr>
          <w:rStyle w:val="normaltextrun"/>
          <w:rFonts w:cs="Times New Roman"/>
          <w:iCs/>
          <w:color w:val="000000"/>
          <w:shd w:val="clear" w:color="auto" w:fill="FFFFFF"/>
        </w:rPr>
        <w:t> </w:t>
      </w:r>
      <w:r w:rsidRPr="00114EC9">
        <w:rPr>
          <w:rStyle w:val="spellingerror"/>
          <w:rFonts w:cs="Times New Roman"/>
          <w:iCs/>
          <w:color w:val="000000"/>
          <w:shd w:val="clear" w:color="auto" w:fill="FFFFFF"/>
        </w:rPr>
        <w:t>án</w:t>
      </w:r>
      <w:r w:rsidRPr="00114EC9">
        <w:rPr>
          <w:rStyle w:val="normaltextrun"/>
          <w:rFonts w:cs="Times New Roman"/>
          <w:iCs/>
          <w:color w:val="000000"/>
          <w:shd w:val="clear" w:color="auto" w:fill="FFFFFF"/>
        </w:rPr>
        <w:t> website </w:t>
      </w:r>
      <w:r w:rsidRPr="00114EC9">
        <w:rPr>
          <w:rStyle w:val="spellingerror"/>
          <w:rFonts w:cs="Times New Roman"/>
          <w:iCs/>
          <w:color w:val="000000"/>
          <w:shd w:val="clear" w:color="auto" w:fill="FFFFFF"/>
        </w:rPr>
        <w:t>giáo</w:t>
      </w:r>
      <w:r w:rsidRPr="00114EC9">
        <w:rPr>
          <w:rStyle w:val="normaltextrun"/>
          <w:rFonts w:cs="Times New Roman"/>
          <w:iCs/>
          <w:color w:val="000000"/>
          <w:shd w:val="clear" w:color="auto" w:fill="FFFFFF"/>
        </w:rPr>
        <w:t> </w:t>
      </w:r>
      <w:r w:rsidRPr="00114EC9">
        <w:rPr>
          <w:rStyle w:val="spellingerror"/>
          <w:rFonts w:cs="Times New Roman"/>
          <w:iCs/>
          <w:color w:val="000000"/>
          <w:shd w:val="clear" w:color="auto" w:fill="FFFFFF"/>
        </w:rPr>
        <w:t>dục</w:t>
      </w:r>
      <w:r w:rsidRPr="00114EC9">
        <w:rPr>
          <w:rStyle w:val="normaltextrun"/>
          <w:rFonts w:cs="Times New Roman"/>
          <w:iCs/>
          <w:color w:val="000000"/>
          <w:shd w:val="clear" w:color="auto" w:fill="FFFFFF"/>
        </w:rPr>
        <w:t> </w:t>
      </w:r>
      <w:r w:rsidRPr="00114EC9">
        <w:rPr>
          <w:rStyle w:val="spellingerror"/>
          <w:rFonts w:cs="Times New Roman"/>
          <w:iCs/>
          <w:color w:val="000000"/>
          <w:shd w:val="clear" w:color="auto" w:fill="FFFFFF"/>
        </w:rPr>
        <w:t>trực</w:t>
      </w:r>
      <w:r w:rsidRPr="00114EC9">
        <w:rPr>
          <w:rStyle w:val="normaltextrun"/>
          <w:rFonts w:cs="Times New Roman"/>
          <w:iCs/>
          <w:color w:val="000000"/>
          <w:shd w:val="clear" w:color="auto" w:fill="FFFFFF"/>
        </w:rPr>
        <w:t> </w:t>
      </w:r>
      <w:r w:rsidRPr="00114EC9">
        <w:rPr>
          <w:rStyle w:val="spellingerror"/>
          <w:rFonts w:cs="Times New Roman"/>
          <w:iCs/>
          <w:color w:val="000000"/>
          <w:shd w:val="clear" w:color="auto" w:fill="FFFFFF"/>
        </w:rPr>
        <w:t>tuyến</w:t>
      </w:r>
      <w:r w:rsidRPr="00114EC9">
        <w:rPr>
          <w:rStyle w:val="normaltextrun"/>
          <w:rFonts w:cs="Times New Roman"/>
          <w:iCs/>
          <w:color w:val="000000"/>
          <w:shd w:val="clear" w:color="auto" w:fill="FFFFFF"/>
        </w:rPr>
        <w:t>. </w:t>
      </w:r>
      <w:r w:rsidRPr="00114EC9">
        <w:rPr>
          <w:rStyle w:val="spellingerror"/>
          <w:rFonts w:cs="Times New Roman"/>
          <w:iCs/>
          <w:color w:val="000000"/>
          <w:shd w:val="clear" w:color="auto" w:fill="FFFFFF"/>
        </w:rPr>
        <w:t>Giúp</w:t>
      </w:r>
      <w:r w:rsidRPr="00114EC9">
        <w:rPr>
          <w:rStyle w:val="normaltextrun"/>
          <w:rFonts w:cs="Times New Roman"/>
          <w:iCs/>
          <w:color w:val="000000"/>
          <w:shd w:val="clear" w:color="auto" w:fill="FFFFFF"/>
        </w:rPr>
        <w:t> </w:t>
      </w:r>
      <w:r w:rsidRPr="00114EC9">
        <w:rPr>
          <w:rStyle w:val="spellingerror"/>
          <w:rFonts w:cs="Times New Roman"/>
          <w:iCs/>
          <w:color w:val="000000"/>
          <w:shd w:val="clear" w:color="auto" w:fill="FFFFFF"/>
        </w:rPr>
        <w:t>học</w:t>
      </w:r>
      <w:r w:rsidRPr="00114EC9">
        <w:rPr>
          <w:rStyle w:val="normaltextrun"/>
          <w:rFonts w:cs="Times New Roman"/>
          <w:iCs/>
          <w:color w:val="000000"/>
          <w:shd w:val="clear" w:color="auto" w:fill="FFFFFF"/>
        </w:rPr>
        <w:t> </w:t>
      </w:r>
      <w:r w:rsidRPr="00114EC9">
        <w:rPr>
          <w:rStyle w:val="spellingerror"/>
          <w:rFonts w:cs="Times New Roman"/>
          <w:iCs/>
          <w:color w:val="000000"/>
          <w:shd w:val="clear" w:color="auto" w:fill="FFFFFF"/>
        </w:rPr>
        <w:t>sinh</w:t>
      </w:r>
      <w:r w:rsidRPr="00114EC9">
        <w:rPr>
          <w:rStyle w:val="normaltextrun"/>
          <w:rFonts w:cs="Times New Roman"/>
          <w:iCs/>
          <w:color w:val="000000"/>
          <w:shd w:val="clear" w:color="auto" w:fill="FFFFFF"/>
        </w:rPr>
        <w:t> </w:t>
      </w:r>
      <w:r w:rsidRPr="00114EC9">
        <w:rPr>
          <w:rStyle w:val="spellingerror"/>
          <w:rFonts w:cs="Times New Roman"/>
          <w:iCs/>
          <w:color w:val="000000"/>
          <w:shd w:val="clear" w:color="auto" w:fill="FFFFFF"/>
        </w:rPr>
        <w:t>làm</w:t>
      </w:r>
      <w:r w:rsidRPr="00114EC9">
        <w:rPr>
          <w:rStyle w:val="normaltextrun"/>
          <w:rFonts w:cs="Times New Roman"/>
          <w:iCs/>
          <w:color w:val="000000"/>
          <w:shd w:val="clear" w:color="auto" w:fill="FFFFFF"/>
        </w:rPr>
        <w:t> </w:t>
      </w:r>
      <w:r w:rsidRPr="00114EC9">
        <w:rPr>
          <w:rStyle w:val="spellingerror"/>
          <w:rFonts w:cs="Times New Roman"/>
          <w:iCs/>
          <w:color w:val="000000"/>
          <w:shd w:val="clear" w:color="auto" w:fill="FFFFFF"/>
        </w:rPr>
        <w:t>quen</w:t>
      </w:r>
      <w:r w:rsidRPr="00114EC9">
        <w:rPr>
          <w:rStyle w:val="normaltextrun"/>
          <w:rFonts w:cs="Times New Roman"/>
          <w:iCs/>
          <w:color w:val="000000"/>
          <w:shd w:val="clear" w:color="auto" w:fill="FFFFFF"/>
        </w:rPr>
        <w:t> </w:t>
      </w:r>
      <w:r w:rsidRPr="00114EC9">
        <w:rPr>
          <w:rStyle w:val="spellingerror"/>
          <w:rFonts w:cs="Times New Roman"/>
          <w:iCs/>
          <w:color w:val="000000"/>
          <w:shd w:val="clear" w:color="auto" w:fill="FFFFFF"/>
        </w:rPr>
        <w:t>với</w:t>
      </w:r>
      <w:r w:rsidRPr="00114EC9">
        <w:rPr>
          <w:rStyle w:val="normaltextrun"/>
          <w:rFonts w:cs="Times New Roman"/>
          <w:iCs/>
          <w:color w:val="000000"/>
          <w:shd w:val="clear" w:color="auto" w:fill="FFFFFF"/>
        </w:rPr>
        <w:t> </w:t>
      </w:r>
      <w:r w:rsidRPr="00114EC9">
        <w:rPr>
          <w:rStyle w:val="spellingerror"/>
          <w:rFonts w:cs="Times New Roman"/>
          <w:iCs/>
          <w:color w:val="000000"/>
          <w:shd w:val="clear" w:color="auto" w:fill="FFFFFF"/>
        </w:rPr>
        <w:t>việc</w:t>
      </w:r>
      <w:r w:rsidRPr="00114EC9">
        <w:rPr>
          <w:rStyle w:val="normaltextrun"/>
          <w:rFonts w:cs="Times New Roman"/>
          <w:iCs/>
          <w:color w:val="000000"/>
          <w:shd w:val="clear" w:color="auto" w:fill="FFFFFF"/>
        </w:rPr>
        <w:t> </w:t>
      </w:r>
      <w:r w:rsidRPr="00114EC9">
        <w:rPr>
          <w:rStyle w:val="spellingerror"/>
          <w:rFonts w:cs="Times New Roman"/>
          <w:iCs/>
          <w:color w:val="000000"/>
          <w:shd w:val="clear" w:color="auto" w:fill="FFFFFF"/>
        </w:rPr>
        <w:t>tự</w:t>
      </w:r>
      <w:r w:rsidRPr="00114EC9">
        <w:rPr>
          <w:rStyle w:val="normaltextrun"/>
          <w:rFonts w:cs="Times New Roman"/>
          <w:iCs/>
          <w:color w:val="000000"/>
          <w:shd w:val="clear" w:color="auto" w:fill="FFFFFF"/>
        </w:rPr>
        <w:t> </w:t>
      </w:r>
      <w:r w:rsidRPr="00114EC9">
        <w:rPr>
          <w:rStyle w:val="spellingerror"/>
          <w:rFonts w:cs="Times New Roman"/>
          <w:iCs/>
          <w:color w:val="000000"/>
          <w:shd w:val="clear" w:color="auto" w:fill="FFFFFF"/>
        </w:rPr>
        <w:t>học</w:t>
      </w:r>
      <w:r w:rsidRPr="00114EC9">
        <w:rPr>
          <w:rStyle w:val="normaltextrun"/>
          <w:rFonts w:cs="Times New Roman"/>
          <w:iCs/>
          <w:color w:val="000000"/>
          <w:shd w:val="clear" w:color="auto" w:fill="FFFFFF"/>
        </w:rPr>
        <w:t> online, </w:t>
      </w:r>
      <w:r w:rsidRPr="00114EC9">
        <w:rPr>
          <w:rStyle w:val="spellingerror"/>
          <w:rFonts w:cs="Times New Roman"/>
          <w:iCs/>
          <w:color w:val="000000"/>
          <w:shd w:val="clear" w:color="auto" w:fill="FFFFFF"/>
        </w:rPr>
        <w:t>làm</w:t>
      </w:r>
      <w:r w:rsidRPr="00114EC9">
        <w:rPr>
          <w:rStyle w:val="normaltextrun"/>
          <w:rFonts w:cs="Times New Roman"/>
          <w:iCs/>
          <w:color w:val="000000"/>
          <w:shd w:val="clear" w:color="auto" w:fill="FFFFFF"/>
        </w:rPr>
        <w:t> </w:t>
      </w:r>
      <w:r w:rsidRPr="00114EC9">
        <w:rPr>
          <w:rStyle w:val="spellingerror"/>
          <w:rFonts w:cs="Times New Roman"/>
          <w:iCs/>
          <w:color w:val="000000"/>
          <w:shd w:val="clear" w:color="auto" w:fill="FFFFFF"/>
        </w:rPr>
        <w:t>bài</w:t>
      </w:r>
      <w:r w:rsidRPr="00114EC9">
        <w:rPr>
          <w:rStyle w:val="normaltextrun"/>
          <w:rFonts w:cs="Times New Roman"/>
          <w:iCs/>
          <w:color w:val="000000"/>
          <w:shd w:val="clear" w:color="auto" w:fill="FFFFFF"/>
        </w:rPr>
        <w:t> </w:t>
      </w:r>
      <w:r w:rsidRPr="00114EC9">
        <w:rPr>
          <w:rStyle w:val="spellingerror"/>
          <w:rFonts w:cs="Times New Roman"/>
          <w:iCs/>
          <w:color w:val="000000"/>
          <w:shd w:val="clear" w:color="auto" w:fill="FFFFFF"/>
        </w:rPr>
        <w:t>tập</w:t>
      </w:r>
      <w:r w:rsidRPr="00114EC9">
        <w:rPr>
          <w:rStyle w:val="normaltextrun"/>
          <w:rFonts w:cs="Times New Roman"/>
          <w:iCs/>
          <w:color w:val="000000"/>
          <w:shd w:val="clear" w:color="auto" w:fill="FFFFFF"/>
        </w:rPr>
        <w:t> </w:t>
      </w:r>
      <w:r w:rsidRPr="00114EC9">
        <w:rPr>
          <w:rStyle w:val="spellingerror"/>
          <w:rFonts w:cs="Times New Roman"/>
          <w:iCs/>
          <w:color w:val="000000"/>
          <w:shd w:val="clear" w:color="auto" w:fill="FFFFFF"/>
        </w:rPr>
        <w:t>nâng</w:t>
      </w:r>
      <w:r w:rsidRPr="00114EC9">
        <w:rPr>
          <w:rStyle w:val="normaltextrun"/>
          <w:rFonts w:cs="Times New Roman"/>
          <w:iCs/>
          <w:color w:val="000000"/>
          <w:shd w:val="clear" w:color="auto" w:fill="FFFFFF"/>
        </w:rPr>
        <w:t> </w:t>
      </w:r>
      <w:r w:rsidRPr="00114EC9">
        <w:rPr>
          <w:rStyle w:val="spellingerror"/>
          <w:rFonts w:cs="Times New Roman"/>
          <w:iCs/>
          <w:color w:val="000000"/>
          <w:shd w:val="clear" w:color="auto" w:fill="FFFFFF"/>
        </w:rPr>
        <w:t>cao</w:t>
      </w:r>
      <w:r w:rsidRPr="00114EC9">
        <w:rPr>
          <w:rStyle w:val="normaltextrun"/>
          <w:rFonts w:cs="Times New Roman"/>
          <w:iCs/>
          <w:color w:val="000000"/>
          <w:shd w:val="clear" w:color="auto" w:fill="FFFFFF"/>
        </w:rPr>
        <w:t> qua </w:t>
      </w:r>
      <w:r w:rsidRPr="00114EC9">
        <w:rPr>
          <w:rStyle w:val="spellingerror"/>
          <w:rFonts w:cs="Times New Roman"/>
          <w:iCs/>
          <w:color w:val="000000"/>
          <w:shd w:val="clear" w:color="auto" w:fill="FFFFFF"/>
        </w:rPr>
        <w:t>các</w:t>
      </w:r>
      <w:r w:rsidRPr="00114EC9">
        <w:rPr>
          <w:rStyle w:val="normaltextrun"/>
          <w:rFonts w:cs="Times New Roman"/>
          <w:iCs/>
          <w:color w:val="000000"/>
          <w:shd w:val="clear" w:color="auto" w:fill="FFFFFF"/>
        </w:rPr>
        <w:t> </w:t>
      </w:r>
      <w:r w:rsidRPr="00114EC9">
        <w:rPr>
          <w:rStyle w:val="spellingerror"/>
          <w:rFonts w:cs="Times New Roman"/>
          <w:iCs/>
          <w:color w:val="000000"/>
          <w:shd w:val="clear" w:color="auto" w:fill="FFFFFF"/>
        </w:rPr>
        <w:t>bài</w:t>
      </w:r>
      <w:r w:rsidRPr="00114EC9">
        <w:rPr>
          <w:rStyle w:val="normaltextrun"/>
          <w:rFonts w:cs="Times New Roman"/>
          <w:iCs/>
          <w:color w:val="000000"/>
          <w:shd w:val="clear" w:color="auto" w:fill="FFFFFF"/>
        </w:rPr>
        <w:t> </w:t>
      </w:r>
      <w:r w:rsidRPr="00114EC9">
        <w:rPr>
          <w:rStyle w:val="spellingerror"/>
          <w:rFonts w:cs="Times New Roman"/>
          <w:iCs/>
          <w:color w:val="000000"/>
          <w:shd w:val="clear" w:color="auto" w:fill="FFFFFF"/>
        </w:rPr>
        <w:t>giảng</w:t>
      </w:r>
      <w:r w:rsidRPr="00114EC9">
        <w:rPr>
          <w:rStyle w:val="normaltextrun"/>
          <w:rFonts w:cs="Times New Roman"/>
          <w:iCs/>
          <w:color w:val="000000"/>
          <w:shd w:val="clear" w:color="auto" w:fill="FFFFFF"/>
        </w:rPr>
        <w:t> </w:t>
      </w:r>
      <w:r w:rsidRPr="00114EC9">
        <w:rPr>
          <w:rStyle w:val="spellingerror"/>
          <w:rFonts w:cs="Times New Roman"/>
          <w:iCs/>
          <w:color w:val="000000"/>
          <w:shd w:val="clear" w:color="auto" w:fill="FFFFFF"/>
        </w:rPr>
        <w:t>có</w:t>
      </w:r>
      <w:r w:rsidRPr="00114EC9">
        <w:rPr>
          <w:rStyle w:val="normaltextrun"/>
          <w:rFonts w:cs="Times New Roman"/>
          <w:iCs/>
          <w:color w:val="000000"/>
          <w:shd w:val="clear" w:color="auto" w:fill="FFFFFF"/>
        </w:rPr>
        <w:t> </w:t>
      </w:r>
      <w:r w:rsidRPr="00114EC9">
        <w:rPr>
          <w:rStyle w:val="spellingerror"/>
          <w:rFonts w:cs="Times New Roman"/>
          <w:iCs/>
          <w:color w:val="000000"/>
          <w:shd w:val="clear" w:color="auto" w:fill="FFFFFF"/>
        </w:rPr>
        <w:t>sẵn</w:t>
      </w:r>
      <w:r w:rsidRPr="00114EC9">
        <w:rPr>
          <w:rStyle w:val="normaltextrun"/>
          <w:rFonts w:cs="Times New Roman"/>
          <w:iCs/>
          <w:color w:val="000000"/>
          <w:shd w:val="clear" w:color="auto" w:fill="FFFFFF"/>
        </w:rPr>
        <w:t>. </w:t>
      </w:r>
      <w:r w:rsidRPr="00114EC9">
        <w:rPr>
          <w:rStyle w:val="spellingerror"/>
          <w:rFonts w:cs="Times New Roman"/>
          <w:iCs/>
          <w:color w:val="000000"/>
          <w:shd w:val="clear" w:color="auto" w:fill="FFFFFF"/>
        </w:rPr>
        <w:t>Với</w:t>
      </w:r>
      <w:r w:rsidRPr="00114EC9">
        <w:rPr>
          <w:rStyle w:val="normaltextrun"/>
          <w:rFonts w:cs="Times New Roman"/>
          <w:iCs/>
          <w:color w:val="000000"/>
          <w:shd w:val="clear" w:color="auto" w:fill="FFFFFF"/>
        </w:rPr>
        <w:t> </w:t>
      </w:r>
      <w:r w:rsidRPr="00114EC9">
        <w:rPr>
          <w:rStyle w:val="spellingerror"/>
          <w:rFonts w:cs="Times New Roman"/>
          <w:iCs/>
          <w:color w:val="000000"/>
          <w:shd w:val="clear" w:color="auto" w:fill="FFFFFF"/>
        </w:rPr>
        <w:t>lượng</w:t>
      </w:r>
      <w:r w:rsidRPr="00114EC9">
        <w:rPr>
          <w:rStyle w:val="normaltextrun"/>
          <w:rFonts w:cs="Times New Roman"/>
          <w:iCs/>
          <w:color w:val="000000"/>
          <w:shd w:val="clear" w:color="auto" w:fill="FFFFFF"/>
        </w:rPr>
        <w:t> </w:t>
      </w:r>
      <w:r w:rsidRPr="00114EC9">
        <w:rPr>
          <w:rStyle w:val="spellingerror"/>
          <w:rFonts w:cs="Times New Roman"/>
          <w:iCs/>
          <w:color w:val="000000"/>
          <w:shd w:val="clear" w:color="auto" w:fill="FFFFFF"/>
        </w:rPr>
        <w:t>bài</w:t>
      </w:r>
      <w:r w:rsidRPr="00114EC9">
        <w:rPr>
          <w:rStyle w:val="normaltextrun"/>
          <w:rFonts w:cs="Times New Roman"/>
          <w:iCs/>
          <w:color w:val="000000"/>
          <w:shd w:val="clear" w:color="auto" w:fill="FFFFFF"/>
        </w:rPr>
        <w:t> </w:t>
      </w:r>
      <w:r w:rsidRPr="00114EC9">
        <w:rPr>
          <w:rStyle w:val="spellingerror"/>
          <w:rFonts w:cs="Times New Roman"/>
          <w:iCs/>
          <w:color w:val="000000"/>
          <w:shd w:val="clear" w:color="auto" w:fill="FFFFFF"/>
        </w:rPr>
        <w:t>giảng</w:t>
      </w:r>
      <w:r w:rsidRPr="00114EC9">
        <w:rPr>
          <w:rStyle w:val="normaltextrun"/>
          <w:rFonts w:cs="Times New Roman"/>
          <w:iCs/>
          <w:color w:val="000000"/>
          <w:shd w:val="clear" w:color="auto" w:fill="FFFFFF"/>
        </w:rPr>
        <w:t> </w:t>
      </w:r>
      <w:r w:rsidRPr="00114EC9">
        <w:rPr>
          <w:rStyle w:val="spellingerror"/>
          <w:rFonts w:cs="Times New Roman"/>
          <w:iCs/>
          <w:color w:val="000000"/>
          <w:shd w:val="clear" w:color="auto" w:fill="FFFFFF"/>
        </w:rPr>
        <w:t>chất</w:t>
      </w:r>
      <w:r w:rsidRPr="00114EC9">
        <w:rPr>
          <w:rStyle w:val="normaltextrun"/>
          <w:rFonts w:cs="Times New Roman"/>
          <w:iCs/>
          <w:color w:val="000000"/>
          <w:shd w:val="clear" w:color="auto" w:fill="FFFFFF"/>
        </w:rPr>
        <w:t> </w:t>
      </w:r>
      <w:r w:rsidRPr="00114EC9">
        <w:rPr>
          <w:rStyle w:val="spellingerror"/>
          <w:rFonts w:cs="Times New Roman"/>
          <w:iCs/>
          <w:color w:val="000000"/>
          <w:shd w:val="clear" w:color="auto" w:fill="FFFFFF"/>
        </w:rPr>
        <w:t>lượng</w:t>
      </w:r>
      <w:r w:rsidRPr="00114EC9">
        <w:rPr>
          <w:rStyle w:val="normaltextrun"/>
          <w:rFonts w:cs="Times New Roman"/>
          <w:iCs/>
          <w:color w:val="000000"/>
          <w:shd w:val="clear" w:color="auto" w:fill="FFFFFF"/>
        </w:rPr>
        <w:t> </w:t>
      </w:r>
      <w:r w:rsidRPr="00114EC9">
        <w:rPr>
          <w:rStyle w:val="spellingerror"/>
          <w:rFonts w:cs="Times New Roman"/>
          <w:iCs/>
          <w:color w:val="000000"/>
          <w:shd w:val="clear" w:color="auto" w:fill="FFFFFF"/>
        </w:rPr>
        <w:t>và</w:t>
      </w:r>
      <w:r w:rsidRPr="00114EC9">
        <w:rPr>
          <w:rStyle w:val="normaltextrun"/>
          <w:rFonts w:cs="Times New Roman"/>
          <w:iCs/>
          <w:color w:val="000000"/>
          <w:shd w:val="clear" w:color="auto" w:fill="FFFFFF"/>
        </w:rPr>
        <w:t> </w:t>
      </w:r>
      <w:r w:rsidRPr="00114EC9">
        <w:rPr>
          <w:rStyle w:val="spellingerror"/>
          <w:rFonts w:cs="Times New Roman"/>
          <w:iCs/>
          <w:color w:val="000000"/>
          <w:shd w:val="clear" w:color="auto" w:fill="FFFFFF"/>
        </w:rPr>
        <w:t>đầy</w:t>
      </w:r>
      <w:r w:rsidRPr="00114EC9">
        <w:rPr>
          <w:rStyle w:val="normaltextrun"/>
          <w:rFonts w:cs="Times New Roman"/>
          <w:iCs/>
          <w:color w:val="000000"/>
          <w:shd w:val="clear" w:color="auto" w:fill="FFFFFF"/>
        </w:rPr>
        <w:t> </w:t>
      </w:r>
      <w:r w:rsidRPr="00114EC9">
        <w:rPr>
          <w:rStyle w:val="spellingerror"/>
          <w:rFonts w:cs="Times New Roman"/>
          <w:iCs/>
          <w:color w:val="000000"/>
          <w:shd w:val="clear" w:color="auto" w:fill="FFFFFF"/>
        </w:rPr>
        <w:t>đủ</w:t>
      </w:r>
      <w:r w:rsidRPr="00114EC9">
        <w:rPr>
          <w:rStyle w:val="normaltextrun"/>
          <w:rFonts w:cs="Times New Roman"/>
          <w:iCs/>
          <w:color w:val="000000"/>
          <w:shd w:val="clear" w:color="auto" w:fill="FFFFFF"/>
        </w:rPr>
        <w:t>, </w:t>
      </w:r>
      <w:r w:rsidRPr="00114EC9">
        <w:rPr>
          <w:rStyle w:val="spellingerror"/>
          <w:rFonts w:cs="Times New Roman"/>
          <w:iCs/>
          <w:color w:val="000000"/>
          <w:shd w:val="clear" w:color="auto" w:fill="FFFFFF"/>
        </w:rPr>
        <w:t>bám</w:t>
      </w:r>
      <w:r w:rsidRPr="00114EC9">
        <w:rPr>
          <w:rStyle w:val="normaltextrun"/>
          <w:rFonts w:cs="Times New Roman"/>
          <w:iCs/>
          <w:color w:val="000000"/>
          <w:shd w:val="clear" w:color="auto" w:fill="FFFFFF"/>
        </w:rPr>
        <w:t> </w:t>
      </w:r>
      <w:r w:rsidRPr="00114EC9">
        <w:rPr>
          <w:rStyle w:val="spellingerror"/>
          <w:rFonts w:cs="Times New Roman"/>
          <w:iCs/>
          <w:color w:val="000000"/>
          <w:shd w:val="clear" w:color="auto" w:fill="FFFFFF"/>
        </w:rPr>
        <w:t>sát</w:t>
      </w:r>
      <w:r>
        <w:rPr>
          <w:rStyle w:val="normaltextrun"/>
          <w:rFonts w:cs="Times New Roman"/>
          <w:iCs/>
          <w:color w:val="000000"/>
          <w:shd w:val="clear" w:color="auto" w:fill="FFFFFF"/>
        </w:rPr>
        <w:t xml:space="preserve"> c</w:t>
      </w:r>
      <w:r w:rsidRPr="00114EC9">
        <w:rPr>
          <w:rStyle w:val="spellingerror"/>
          <w:rFonts w:cs="Times New Roman"/>
          <w:iCs/>
          <w:color w:val="000000"/>
          <w:shd w:val="clear" w:color="auto" w:fill="FFFFFF"/>
        </w:rPr>
        <w:t>hương</w:t>
      </w:r>
      <w:r w:rsidRPr="00114EC9">
        <w:rPr>
          <w:rStyle w:val="normaltextrun"/>
          <w:rFonts w:cs="Times New Roman"/>
          <w:iCs/>
          <w:color w:val="000000"/>
          <w:shd w:val="clear" w:color="auto" w:fill="FFFFFF"/>
        </w:rPr>
        <w:t> </w:t>
      </w:r>
      <w:r w:rsidRPr="00114EC9">
        <w:rPr>
          <w:rStyle w:val="spellingerror"/>
          <w:rFonts w:cs="Times New Roman"/>
          <w:iCs/>
          <w:color w:val="000000"/>
          <w:shd w:val="clear" w:color="auto" w:fill="FFFFFF"/>
        </w:rPr>
        <w:t>trình</w:t>
      </w:r>
      <w:r w:rsidRPr="00114EC9">
        <w:rPr>
          <w:rStyle w:val="normaltextrun"/>
          <w:rFonts w:cs="Times New Roman"/>
          <w:iCs/>
          <w:color w:val="000000"/>
          <w:shd w:val="clear" w:color="auto" w:fill="FFFFFF"/>
        </w:rPr>
        <w:t> </w:t>
      </w:r>
      <w:r w:rsidRPr="00114EC9">
        <w:rPr>
          <w:rStyle w:val="spellingerror"/>
          <w:rFonts w:cs="Times New Roman"/>
          <w:iCs/>
          <w:color w:val="000000"/>
          <w:shd w:val="clear" w:color="auto" w:fill="FFFFFF"/>
        </w:rPr>
        <w:t>học</w:t>
      </w:r>
      <w:r w:rsidRPr="00114EC9">
        <w:rPr>
          <w:rStyle w:val="normaltextrun"/>
          <w:rFonts w:cs="Times New Roman"/>
          <w:iCs/>
          <w:color w:val="000000"/>
          <w:shd w:val="clear" w:color="auto" w:fill="FFFFFF"/>
        </w:rPr>
        <w:t> </w:t>
      </w:r>
      <w:r w:rsidRPr="00114EC9">
        <w:rPr>
          <w:rStyle w:val="spellingerror"/>
          <w:rFonts w:cs="Times New Roman"/>
          <w:iCs/>
          <w:color w:val="000000"/>
          <w:shd w:val="clear" w:color="auto" w:fill="FFFFFF"/>
        </w:rPr>
        <w:t>trên</w:t>
      </w:r>
      <w:r w:rsidRPr="00114EC9">
        <w:rPr>
          <w:rStyle w:val="normaltextrun"/>
          <w:rFonts w:cs="Times New Roman"/>
          <w:iCs/>
          <w:color w:val="000000"/>
          <w:shd w:val="clear" w:color="auto" w:fill="FFFFFF"/>
        </w:rPr>
        <w:t> </w:t>
      </w:r>
      <w:r w:rsidRPr="00114EC9">
        <w:rPr>
          <w:rStyle w:val="spellingerror"/>
          <w:rFonts w:cs="Times New Roman"/>
          <w:iCs/>
          <w:color w:val="000000"/>
          <w:shd w:val="clear" w:color="auto" w:fill="FFFFFF"/>
        </w:rPr>
        <w:t>trường</w:t>
      </w:r>
      <w:r w:rsidRPr="00114EC9">
        <w:rPr>
          <w:rStyle w:val="normaltextrun"/>
          <w:rFonts w:cs="Times New Roman"/>
          <w:iCs/>
          <w:color w:val="000000"/>
          <w:shd w:val="clear" w:color="auto" w:fill="FFFFFF"/>
        </w:rPr>
        <w:t>, </w:t>
      </w:r>
      <w:r w:rsidRPr="00114EC9">
        <w:rPr>
          <w:rStyle w:val="spellingerror"/>
          <w:rFonts w:cs="Times New Roman"/>
          <w:iCs/>
          <w:color w:val="000000"/>
          <w:shd w:val="clear" w:color="auto" w:fill="FFFFFF"/>
        </w:rPr>
        <w:t>sẽ</w:t>
      </w:r>
      <w:r w:rsidRPr="00114EC9">
        <w:rPr>
          <w:rStyle w:val="normaltextrun"/>
          <w:rFonts w:cs="Times New Roman"/>
          <w:iCs/>
          <w:color w:val="000000"/>
          <w:shd w:val="clear" w:color="auto" w:fill="FFFFFF"/>
        </w:rPr>
        <w:t> </w:t>
      </w:r>
      <w:r w:rsidRPr="00114EC9">
        <w:rPr>
          <w:rStyle w:val="spellingerror"/>
          <w:rFonts w:cs="Times New Roman"/>
          <w:iCs/>
          <w:color w:val="000000"/>
          <w:shd w:val="clear" w:color="auto" w:fill="FFFFFF"/>
        </w:rPr>
        <w:t>giúp</w:t>
      </w:r>
      <w:r w:rsidRPr="00114EC9">
        <w:rPr>
          <w:rStyle w:val="normaltextrun"/>
          <w:rFonts w:cs="Times New Roman"/>
          <w:iCs/>
          <w:color w:val="000000"/>
          <w:shd w:val="clear" w:color="auto" w:fill="FFFFFF"/>
        </w:rPr>
        <w:t> </w:t>
      </w:r>
      <w:r w:rsidRPr="00114EC9">
        <w:rPr>
          <w:rStyle w:val="spellingerror"/>
          <w:rFonts w:cs="Times New Roman"/>
          <w:iCs/>
          <w:color w:val="000000"/>
          <w:shd w:val="clear" w:color="auto" w:fill="FFFFFF"/>
        </w:rPr>
        <w:t>học</w:t>
      </w:r>
      <w:r w:rsidRPr="00114EC9">
        <w:rPr>
          <w:rStyle w:val="normaltextrun"/>
          <w:rFonts w:cs="Times New Roman"/>
          <w:iCs/>
          <w:color w:val="000000"/>
          <w:shd w:val="clear" w:color="auto" w:fill="FFFFFF"/>
        </w:rPr>
        <w:t> </w:t>
      </w:r>
      <w:r w:rsidRPr="00114EC9">
        <w:rPr>
          <w:rStyle w:val="spellingerror"/>
          <w:rFonts w:cs="Times New Roman"/>
          <w:iCs/>
          <w:color w:val="000000"/>
          <w:shd w:val="clear" w:color="auto" w:fill="FFFFFF"/>
        </w:rPr>
        <w:t>sinh</w:t>
      </w:r>
      <w:r w:rsidRPr="00114EC9">
        <w:rPr>
          <w:rStyle w:val="normaltextrun"/>
          <w:rFonts w:cs="Times New Roman"/>
          <w:iCs/>
          <w:color w:val="000000"/>
          <w:shd w:val="clear" w:color="auto" w:fill="FFFFFF"/>
        </w:rPr>
        <w:t> </w:t>
      </w:r>
      <w:r w:rsidRPr="00114EC9">
        <w:rPr>
          <w:rStyle w:val="spellingerror"/>
          <w:rFonts w:cs="Times New Roman"/>
          <w:iCs/>
          <w:color w:val="000000"/>
          <w:shd w:val="clear" w:color="auto" w:fill="FFFFFF"/>
        </w:rPr>
        <w:t>hiểu</w:t>
      </w:r>
      <w:r w:rsidRPr="00114EC9">
        <w:rPr>
          <w:rStyle w:val="normaltextrun"/>
          <w:rFonts w:cs="Times New Roman"/>
          <w:iCs/>
          <w:color w:val="000000"/>
          <w:shd w:val="clear" w:color="auto" w:fill="FFFFFF"/>
        </w:rPr>
        <w:t> </w:t>
      </w:r>
      <w:r w:rsidRPr="00114EC9">
        <w:rPr>
          <w:rStyle w:val="spellingerror"/>
          <w:rFonts w:cs="Times New Roman"/>
          <w:iCs/>
          <w:color w:val="000000"/>
          <w:shd w:val="clear" w:color="auto" w:fill="FFFFFF"/>
        </w:rPr>
        <w:t>bài</w:t>
      </w:r>
      <w:r w:rsidRPr="00114EC9">
        <w:rPr>
          <w:rStyle w:val="normaltextrun"/>
          <w:rFonts w:cs="Times New Roman"/>
          <w:iCs/>
          <w:color w:val="000000"/>
          <w:shd w:val="clear" w:color="auto" w:fill="FFFFFF"/>
        </w:rPr>
        <w:t> </w:t>
      </w:r>
      <w:r w:rsidRPr="00114EC9">
        <w:rPr>
          <w:rStyle w:val="spellingerror"/>
          <w:rFonts w:cs="Times New Roman"/>
          <w:iCs/>
          <w:color w:val="000000"/>
          <w:shd w:val="clear" w:color="auto" w:fill="FFFFFF"/>
        </w:rPr>
        <w:t>nhanh</w:t>
      </w:r>
      <w:r w:rsidRPr="00114EC9">
        <w:rPr>
          <w:rStyle w:val="normaltextrun"/>
          <w:rFonts w:cs="Times New Roman"/>
          <w:iCs/>
          <w:color w:val="000000"/>
          <w:shd w:val="clear" w:color="auto" w:fill="FFFFFF"/>
        </w:rPr>
        <w:t> </w:t>
      </w:r>
      <w:r w:rsidRPr="00114EC9">
        <w:rPr>
          <w:rStyle w:val="spellingerror"/>
          <w:rFonts w:cs="Times New Roman"/>
          <w:iCs/>
          <w:color w:val="000000"/>
          <w:shd w:val="clear" w:color="auto" w:fill="FFFFFF"/>
        </w:rPr>
        <w:t>chóng</w:t>
      </w:r>
      <w:r w:rsidRPr="00114EC9">
        <w:rPr>
          <w:rStyle w:val="normaltextrun"/>
          <w:rFonts w:cs="Times New Roman"/>
          <w:iCs/>
          <w:color w:val="000000"/>
          <w:shd w:val="clear" w:color="auto" w:fill="FFFFFF"/>
        </w:rPr>
        <w:t> </w:t>
      </w:r>
      <w:r w:rsidRPr="00114EC9">
        <w:rPr>
          <w:rStyle w:val="spellingerror"/>
          <w:rFonts w:cs="Times New Roman"/>
          <w:iCs/>
          <w:color w:val="000000"/>
          <w:shd w:val="clear" w:color="auto" w:fill="FFFFFF"/>
        </w:rPr>
        <w:t>và</w:t>
      </w:r>
      <w:r w:rsidRPr="00114EC9">
        <w:rPr>
          <w:rStyle w:val="normaltextrun"/>
          <w:rFonts w:cs="Times New Roman"/>
          <w:iCs/>
          <w:color w:val="000000"/>
          <w:shd w:val="clear" w:color="auto" w:fill="FFFFFF"/>
        </w:rPr>
        <w:t> </w:t>
      </w:r>
      <w:r w:rsidRPr="00114EC9">
        <w:rPr>
          <w:rStyle w:val="spellingerror"/>
          <w:rFonts w:cs="Times New Roman"/>
          <w:iCs/>
          <w:color w:val="000000"/>
          <w:shd w:val="clear" w:color="auto" w:fill="FFFFFF"/>
        </w:rPr>
        <w:t>cung</w:t>
      </w:r>
      <w:r w:rsidRPr="00114EC9">
        <w:rPr>
          <w:rStyle w:val="normaltextrun"/>
          <w:rFonts w:cs="Times New Roman"/>
          <w:iCs/>
          <w:color w:val="000000"/>
          <w:shd w:val="clear" w:color="auto" w:fill="FFFFFF"/>
        </w:rPr>
        <w:t> </w:t>
      </w:r>
      <w:r w:rsidRPr="00114EC9">
        <w:rPr>
          <w:rStyle w:val="spellingerror"/>
          <w:rFonts w:cs="Times New Roman"/>
          <w:iCs/>
          <w:color w:val="000000"/>
          <w:shd w:val="clear" w:color="auto" w:fill="FFFFFF"/>
        </w:rPr>
        <w:t>cấp</w:t>
      </w:r>
      <w:r w:rsidRPr="00114EC9">
        <w:rPr>
          <w:rStyle w:val="normaltextrun"/>
          <w:rFonts w:cs="Times New Roman"/>
          <w:iCs/>
          <w:color w:val="000000"/>
          <w:shd w:val="clear" w:color="auto" w:fill="FFFFFF"/>
        </w:rPr>
        <w:t> </w:t>
      </w:r>
      <w:r w:rsidRPr="00114EC9">
        <w:rPr>
          <w:rStyle w:val="spellingerror"/>
          <w:rFonts w:cs="Times New Roman"/>
          <w:iCs/>
          <w:color w:val="000000"/>
          <w:shd w:val="clear" w:color="auto" w:fill="FFFFFF"/>
        </w:rPr>
        <w:t>thêm</w:t>
      </w:r>
      <w:r w:rsidRPr="00114EC9">
        <w:rPr>
          <w:rStyle w:val="normaltextrun"/>
          <w:rFonts w:cs="Times New Roman"/>
          <w:iCs/>
          <w:color w:val="000000"/>
          <w:shd w:val="clear" w:color="auto" w:fill="FFFFFF"/>
        </w:rPr>
        <w:t> </w:t>
      </w:r>
      <w:r w:rsidRPr="00114EC9">
        <w:rPr>
          <w:rStyle w:val="spellingerror"/>
          <w:rFonts w:cs="Times New Roman"/>
          <w:iCs/>
          <w:color w:val="000000"/>
          <w:shd w:val="clear" w:color="auto" w:fill="FFFFFF"/>
        </w:rPr>
        <w:t>các</w:t>
      </w:r>
      <w:r w:rsidRPr="00114EC9">
        <w:rPr>
          <w:rStyle w:val="normaltextrun"/>
          <w:rFonts w:cs="Times New Roman"/>
          <w:iCs/>
          <w:color w:val="000000"/>
          <w:shd w:val="clear" w:color="auto" w:fill="FFFFFF"/>
        </w:rPr>
        <w:t> </w:t>
      </w:r>
      <w:r w:rsidRPr="00114EC9">
        <w:rPr>
          <w:rStyle w:val="spellingerror"/>
          <w:rFonts w:cs="Times New Roman"/>
          <w:iCs/>
          <w:color w:val="000000"/>
          <w:shd w:val="clear" w:color="auto" w:fill="FFFFFF"/>
        </w:rPr>
        <w:t>kiến</w:t>
      </w:r>
      <w:r w:rsidRPr="00114EC9">
        <w:rPr>
          <w:rStyle w:val="normaltextrun"/>
          <w:rFonts w:cs="Times New Roman"/>
          <w:iCs/>
          <w:color w:val="000000"/>
          <w:shd w:val="clear" w:color="auto" w:fill="FFFFFF"/>
        </w:rPr>
        <w:t> </w:t>
      </w:r>
      <w:r w:rsidRPr="00114EC9">
        <w:rPr>
          <w:rStyle w:val="spellingerror"/>
          <w:rFonts w:cs="Times New Roman"/>
          <w:iCs/>
          <w:color w:val="000000"/>
          <w:shd w:val="clear" w:color="auto" w:fill="FFFFFF"/>
        </w:rPr>
        <w:t>thúc</w:t>
      </w:r>
      <w:r w:rsidRPr="00114EC9">
        <w:rPr>
          <w:rStyle w:val="normaltextrun"/>
          <w:rFonts w:cs="Times New Roman"/>
          <w:iCs/>
          <w:color w:val="000000"/>
          <w:shd w:val="clear" w:color="auto" w:fill="FFFFFF"/>
        </w:rPr>
        <w:t> </w:t>
      </w:r>
      <w:r w:rsidRPr="00114EC9">
        <w:rPr>
          <w:rStyle w:val="spellingerror"/>
          <w:rFonts w:cs="Times New Roman"/>
          <w:iCs/>
          <w:color w:val="000000"/>
          <w:shd w:val="clear" w:color="auto" w:fill="FFFFFF"/>
        </w:rPr>
        <w:t>nâng</w:t>
      </w:r>
      <w:r w:rsidRPr="00114EC9">
        <w:rPr>
          <w:rStyle w:val="normaltextrun"/>
          <w:rFonts w:cs="Times New Roman"/>
          <w:iCs/>
          <w:color w:val="000000"/>
          <w:shd w:val="clear" w:color="auto" w:fill="FFFFFF"/>
        </w:rPr>
        <w:t> </w:t>
      </w:r>
      <w:r w:rsidRPr="00114EC9">
        <w:rPr>
          <w:rStyle w:val="spellingerror"/>
          <w:rFonts w:cs="Times New Roman"/>
          <w:iCs/>
          <w:color w:val="000000"/>
          <w:shd w:val="clear" w:color="auto" w:fill="FFFFFF"/>
        </w:rPr>
        <w:t>cao</w:t>
      </w:r>
      <w:r w:rsidRPr="00114EC9">
        <w:rPr>
          <w:rStyle w:val="normaltextrun"/>
          <w:rFonts w:cs="Times New Roman"/>
          <w:iCs/>
          <w:color w:val="000000"/>
          <w:shd w:val="clear" w:color="auto" w:fill="FFFFFF"/>
        </w:rPr>
        <w:t>.</w:t>
      </w:r>
      <w:r w:rsidRPr="00114EC9">
        <w:rPr>
          <w:rStyle w:val="eop"/>
          <w:rFonts w:cs="Times New Roman"/>
          <w:color w:val="000000"/>
          <w:shd w:val="clear" w:color="auto" w:fill="FFFFFF"/>
        </w:rPr>
        <w:t> </w:t>
      </w:r>
    </w:p>
    <w:p w14:paraId="292D8DFA" w14:textId="13904858" w:rsidR="00BA730B" w:rsidRDefault="17EA46ED" w:rsidP="17EA46ED">
      <w:pPr>
        <w:pStyle w:val="u2"/>
      </w:pPr>
      <w:bookmarkStart w:id="4" w:name="_Toc25660380"/>
      <w:bookmarkStart w:id="5" w:name="_Toc27424079"/>
      <w:proofErr w:type="spellStart"/>
      <w:r w:rsidRPr="17EA46ED">
        <w:rPr>
          <w:rFonts w:eastAsia="Times New Roman" w:cs="Times New Roman"/>
        </w:rPr>
        <w:t>Công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cụ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quản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lý</w:t>
      </w:r>
      <w:bookmarkEnd w:id="4"/>
      <w:bookmarkEnd w:id="5"/>
      <w:proofErr w:type="spellEnd"/>
    </w:p>
    <w:p w14:paraId="7B417423" w14:textId="400F6195" w:rsidR="00647469" w:rsidRDefault="0C7E364D" w:rsidP="0C7E364D">
      <w:pPr>
        <w:jc w:val="left"/>
        <w:rPr>
          <w:rFonts w:eastAsia="Times New Roman" w:cs="Times New Roman"/>
          <w:color w:val="FF0000"/>
        </w:rPr>
      </w:pPr>
      <w:r w:rsidRPr="0C7E364D">
        <w:rPr>
          <w:rFonts w:eastAsia="Times New Roman" w:cs="Times New Roman"/>
          <w:b/>
          <w:bCs/>
        </w:rPr>
        <w:t xml:space="preserve">Link </w:t>
      </w:r>
      <w:proofErr w:type="spellStart"/>
      <w:r w:rsidRPr="0C7E364D">
        <w:rPr>
          <w:rFonts w:eastAsia="Times New Roman" w:cs="Times New Roman"/>
          <w:b/>
          <w:bCs/>
        </w:rPr>
        <w:t>Quản</w:t>
      </w:r>
      <w:proofErr w:type="spellEnd"/>
      <w:r w:rsidRPr="0C7E364D">
        <w:rPr>
          <w:rFonts w:eastAsia="Times New Roman" w:cs="Times New Roman"/>
          <w:b/>
          <w:bCs/>
        </w:rPr>
        <w:t xml:space="preserve"> </w:t>
      </w:r>
      <w:proofErr w:type="spellStart"/>
      <w:r w:rsidRPr="0C7E364D">
        <w:rPr>
          <w:rFonts w:eastAsia="Times New Roman" w:cs="Times New Roman"/>
          <w:b/>
          <w:bCs/>
        </w:rPr>
        <w:t>lý</w:t>
      </w:r>
      <w:proofErr w:type="spellEnd"/>
      <w:r w:rsidRPr="0C7E364D">
        <w:rPr>
          <w:rFonts w:eastAsia="Times New Roman" w:cs="Times New Roman"/>
          <w:b/>
          <w:bCs/>
        </w:rPr>
        <w:t xml:space="preserve"> </w:t>
      </w:r>
      <w:proofErr w:type="spellStart"/>
      <w:r w:rsidRPr="0C7E364D">
        <w:rPr>
          <w:rFonts w:eastAsia="Times New Roman" w:cs="Times New Roman"/>
          <w:b/>
          <w:bCs/>
        </w:rPr>
        <w:t>và</w:t>
      </w:r>
      <w:proofErr w:type="spellEnd"/>
      <w:r w:rsidRPr="0C7E364D">
        <w:rPr>
          <w:rFonts w:eastAsia="Times New Roman" w:cs="Times New Roman"/>
          <w:b/>
          <w:bCs/>
        </w:rPr>
        <w:t xml:space="preserve"> </w:t>
      </w:r>
      <w:proofErr w:type="spellStart"/>
      <w:r w:rsidRPr="0C7E364D">
        <w:rPr>
          <w:rFonts w:eastAsia="Times New Roman" w:cs="Times New Roman"/>
          <w:b/>
          <w:bCs/>
        </w:rPr>
        <w:t>phân</w:t>
      </w:r>
      <w:proofErr w:type="spellEnd"/>
      <w:r w:rsidRPr="0C7E364D">
        <w:rPr>
          <w:rFonts w:eastAsia="Times New Roman" w:cs="Times New Roman"/>
          <w:b/>
          <w:bCs/>
        </w:rPr>
        <w:t xml:space="preserve"> chia </w:t>
      </w:r>
      <w:proofErr w:type="spellStart"/>
      <w:r w:rsidRPr="0C7E364D">
        <w:rPr>
          <w:rFonts w:eastAsia="Times New Roman" w:cs="Times New Roman"/>
          <w:b/>
          <w:bCs/>
        </w:rPr>
        <w:t>công</w:t>
      </w:r>
      <w:proofErr w:type="spellEnd"/>
      <w:r w:rsidRPr="0C7E364D">
        <w:rPr>
          <w:rFonts w:eastAsia="Times New Roman" w:cs="Times New Roman"/>
          <w:b/>
          <w:bCs/>
        </w:rPr>
        <w:t xml:space="preserve"> </w:t>
      </w:r>
      <w:proofErr w:type="spellStart"/>
      <w:r w:rsidRPr="0C7E364D">
        <w:rPr>
          <w:rFonts w:eastAsia="Times New Roman" w:cs="Times New Roman"/>
          <w:b/>
          <w:bCs/>
        </w:rPr>
        <w:t>việc</w:t>
      </w:r>
      <w:proofErr w:type="spellEnd"/>
      <w:r w:rsidRPr="0C7E364D">
        <w:rPr>
          <w:rFonts w:eastAsia="Times New Roman" w:cs="Times New Roman"/>
          <w:b/>
          <w:bCs/>
        </w:rPr>
        <w:t>:</w:t>
      </w:r>
      <w:r w:rsidRPr="0C7E364D">
        <w:rPr>
          <w:rFonts w:eastAsia="Times New Roman" w:cs="Times New Roman"/>
        </w:rPr>
        <w:t xml:space="preserve"> </w:t>
      </w:r>
      <w:r w:rsidR="00C127D9">
        <w:rPr>
          <w:rFonts w:eastAsia="Times New Roman" w:cs="Times New Roman"/>
        </w:rPr>
        <w:t>(</w:t>
      </w:r>
      <w:r w:rsidRPr="0C7E364D">
        <w:rPr>
          <w:rFonts w:eastAsia="Times New Roman" w:cs="Times New Roman"/>
        </w:rPr>
        <w:t>MS Planner</w:t>
      </w:r>
      <w:r w:rsidR="00C127D9">
        <w:rPr>
          <w:rFonts w:eastAsia="Times New Roman" w:cs="Times New Roman"/>
          <w:color w:val="FF0000"/>
        </w:rPr>
        <w:t>)</w:t>
      </w:r>
    </w:p>
    <w:p w14:paraId="621B29EA" w14:textId="75A5F8A9" w:rsidR="0C7E364D" w:rsidRDefault="0C7E364D" w:rsidP="0C7E364D">
      <w:pPr>
        <w:jc w:val="left"/>
        <w:rPr>
          <w:rFonts w:eastAsia="Times New Roman" w:cs="Times New Roman"/>
        </w:rPr>
      </w:pPr>
      <w:r w:rsidRPr="0C7E364D">
        <w:rPr>
          <w:rFonts w:eastAsia="Times New Roman" w:cs="Times New Roman"/>
          <w:color w:val="FF0000"/>
        </w:rPr>
        <w:t xml:space="preserve"> https://tasks.office.com/husteduvn.onmicrosoft.com/vi-vn/Home/PlanViews/HxdmuDHa9USKUFpY7a0eAMkABlY-?Type=PlanLink&amp;Channel=Link&amp;CreatedTime=637106879255550000</w:t>
      </w:r>
    </w:p>
    <w:p w14:paraId="7EB49957" w14:textId="778881AF" w:rsidR="00647469" w:rsidRDefault="17EA46ED" w:rsidP="17EA46ED">
      <w:pPr>
        <w:jc w:val="left"/>
        <w:rPr>
          <w:rFonts w:eastAsia="Times New Roman" w:cs="Times New Roman"/>
          <w:color w:val="FF0000"/>
        </w:rPr>
      </w:pPr>
      <w:r w:rsidRPr="17EA46ED">
        <w:rPr>
          <w:rFonts w:eastAsia="Times New Roman" w:cs="Times New Roman"/>
          <w:b/>
          <w:bCs/>
        </w:rPr>
        <w:t xml:space="preserve">Link </w:t>
      </w:r>
      <w:proofErr w:type="spellStart"/>
      <w:r w:rsidRPr="17EA46ED">
        <w:rPr>
          <w:rFonts w:eastAsia="Times New Roman" w:cs="Times New Roman"/>
          <w:b/>
          <w:bCs/>
        </w:rPr>
        <w:t>Quản</w:t>
      </w:r>
      <w:proofErr w:type="spellEnd"/>
      <w:r w:rsidRPr="17EA46ED">
        <w:rPr>
          <w:rFonts w:eastAsia="Times New Roman" w:cs="Times New Roman"/>
          <w:b/>
          <w:bCs/>
        </w:rPr>
        <w:t xml:space="preserve"> </w:t>
      </w:r>
      <w:proofErr w:type="spellStart"/>
      <w:r w:rsidRPr="17EA46ED">
        <w:rPr>
          <w:rFonts w:eastAsia="Times New Roman" w:cs="Times New Roman"/>
          <w:b/>
          <w:bCs/>
        </w:rPr>
        <w:t>lý</w:t>
      </w:r>
      <w:proofErr w:type="spellEnd"/>
      <w:r w:rsidRPr="17EA46ED">
        <w:rPr>
          <w:rFonts w:eastAsia="Times New Roman" w:cs="Times New Roman"/>
          <w:b/>
          <w:bCs/>
        </w:rPr>
        <w:t xml:space="preserve"> </w:t>
      </w:r>
      <w:proofErr w:type="spellStart"/>
      <w:r w:rsidRPr="17EA46ED">
        <w:rPr>
          <w:rFonts w:eastAsia="Times New Roman" w:cs="Times New Roman"/>
          <w:b/>
          <w:bCs/>
        </w:rPr>
        <w:t>mã</w:t>
      </w:r>
      <w:proofErr w:type="spellEnd"/>
      <w:r w:rsidRPr="17EA46ED">
        <w:rPr>
          <w:rFonts w:eastAsia="Times New Roman" w:cs="Times New Roman"/>
          <w:b/>
          <w:bCs/>
        </w:rPr>
        <w:t xml:space="preserve"> </w:t>
      </w:r>
      <w:proofErr w:type="spellStart"/>
      <w:r w:rsidRPr="17EA46ED">
        <w:rPr>
          <w:rFonts w:eastAsia="Times New Roman" w:cs="Times New Roman"/>
          <w:b/>
          <w:bCs/>
        </w:rPr>
        <w:t>nguồn</w:t>
      </w:r>
      <w:proofErr w:type="spellEnd"/>
      <w:r w:rsidRPr="17EA46ED">
        <w:rPr>
          <w:rFonts w:eastAsia="Times New Roman" w:cs="Times New Roman"/>
          <w:b/>
          <w:bCs/>
        </w:rPr>
        <w:t>:</w:t>
      </w:r>
      <w:r w:rsidRPr="17EA46ED">
        <w:rPr>
          <w:rFonts w:eastAsia="Times New Roman" w:cs="Times New Roman"/>
        </w:rPr>
        <w:t xml:space="preserve"> </w:t>
      </w:r>
      <w:r w:rsidR="00C127D9">
        <w:rPr>
          <w:rFonts w:eastAsia="Times New Roman" w:cs="Times New Roman"/>
        </w:rPr>
        <w:t>(</w:t>
      </w:r>
      <w:r w:rsidRPr="17EA46ED">
        <w:rPr>
          <w:rFonts w:eastAsia="Times New Roman" w:cs="Times New Roman"/>
        </w:rPr>
        <w:t>GitHub</w:t>
      </w:r>
      <w:r w:rsidR="00C127D9">
        <w:rPr>
          <w:rFonts w:eastAsia="Times New Roman" w:cs="Times New Roman"/>
        </w:rPr>
        <w:t>)</w:t>
      </w:r>
    </w:p>
    <w:p w14:paraId="126A1A8F" w14:textId="716B91EB" w:rsidR="00D83F95" w:rsidRDefault="00A15016" w:rsidP="17EA46ED">
      <w:pPr>
        <w:jc w:val="left"/>
        <w:rPr>
          <w:rFonts w:eastAsia="Times New Roman" w:cs="Times New Roman"/>
        </w:rPr>
      </w:pPr>
      <w:hyperlink r:id="rId17" w:history="1">
        <w:r w:rsidR="00647469">
          <w:rPr>
            <w:rStyle w:val="Siuktni"/>
          </w:rPr>
          <w:t>https://github.com/Trungpham98/quantriduan</w:t>
        </w:r>
      </w:hyperlink>
    </w:p>
    <w:p w14:paraId="22420DD7" w14:textId="77777777" w:rsidR="00DA5CCC" w:rsidRDefault="00DA5CCC" w:rsidP="17EA46ED">
      <w:pPr>
        <w:rPr>
          <w:rFonts w:eastAsia="Times New Roman" w:cs="Times New Roman"/>
        </w:rPr>
      </w:pPr>
    </w:p>
    <w:p w14:paraId="5E1510E8" w14:textId="23360A6C" w:rsidR="00A62F4F" w:rsidRDefault="17EA46ED" w:rsidP="17EA46ED">
      <w:pPr>
        <w:pStyle w:val="u1"/>
      </w:pPr>
      <w:bookmarkStart w:id="6" w:name="_Toc25660381"/>
      <w:bookmarkStart w:id="7" w:name="_Toc27424080"/>
      <w:proofErr w:type="spellStart"/>
      <w:r w:rsidRPr="17EA46ED">
        <w:rPr>
          <w:rFonts w:eastAsia="Times New Roman" w:cs="Times New Roman"/>
        </w:rPr>
        <w:t>Các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nhân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sự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tham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gia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dự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án</w:t>
      </w:r>
      <w:bookmarkEnd w:id="6"/>
      <w:bookmarkEnd w:id="7"/>
      <w:proofErr w:type="spellEnd"/>
    </w:p>
    <w:p w14:paraId="416F62C7" w14:textId="068E44CF" w:rsidR="00587AEE" w:rsidRDefault="17EA46ED" w:rsidP="17EA46ED">
      <w:pPr>
        <w:pStyle w:val="u2"/>
      </w:pPr>
      <w:bookmarkStart w:id="8" w:name="_Toc25660382"/>
      <w:bookmarkStart w:id="9" w:name="_Toc27424081"/>
      <w:proofErr w:type="spellStart"/>
      <w:r w:rsidRPr="17EA46ED">
        <w:rPr>
          <w:rFonts w:eastAsia="Times New Roman" w:cs="Times New Roman"/>
        </w:rPr>
        <w:t>Thông</w:t>
      </w:r>
      <w:proofErr w:type="spellEnd"/>
      <w:r w:rsidRPr="17EA46ED">
        <w:rPr>
          <w:rFonts w:eastAsia="Times New Roman" w:cs="Times New Roman"/>
        </w:rPr>
        <w:t xml:space="preserve"> tin </w:t>
      </w:r>
      <w:proofErr w:type="spellStart"/>
      <w:r w:rsidRPr="17EA46ED">
        <w:rPr>
          <w:rFonts w:eastAsia="Times New Roman" w:cs="Times New Roman"/>
        </w:rPr>
        <w:t>liên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hệ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phía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khách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hàng</w:t>
      </w:r>
      <w:bookmarkEnd w:id="8"/>
      <w:bookmarkEnd w:id="9"/>
      <w:proofErr w:type="spellEnd"/>
    </w:p>
    <w:p w14:paraId="1AF25E24" w14:textId="1430F429" w:rsidR="0058075C" w:rsidRPr="00114EC9" w:rsidRDefault="17EA46ED" w:rsidP="17EA46ED">
      <w:pPr>
        <w:ind w:firstLine="576"/>
        <w:rPr>
          <w:rFonts w:eastAsia="Times New Roman" w:cs="Times New Roman"/>
          <w:iCs/>
        </w:rPr>
      </w:pPr>
      <w:r w:rsidRPr="00114EC9">
        <w:rPr>
          <w:rFonts w:eastAsia="Times New Roman" w:cs="Times New Roman"/>
          <w:iCs/>
        </w:rPr>
        <w:t xml:space="preserve">Anh </w:t>
      </w:r>
      <w:proofErr w:type="spellStart"/>
      <w:r w:rsidR="00C127D9" w:rsidRPr="00114EC9">
        <w:rPr>
          <w:rFonts w:eastAsia="Times New Roman" w:cs="Times New Roman"/>
          <w:iCs/>
        </w:rPr>
        <w:t>Nguyễn</w:t>
      </w:r>
      <w:proofErr w:type="spellEnd"/>
      <w:r w:rsidR="00C127D9" w:rsidRPr="00114EC9">
        <w:rPr>
          <w:rFonts w:eastAsia="Times New Roman" w:cs="Times New Roman"/>
          <w:iCs/>
        </w:rPr>
        <w:t xml:space="preserve"> </w:t>
      </w:r>
      <w:proofErr w:type="spellStart"/>
      <w:r w:rsidR="00C127D9" w:rsidRPr="00114EC9">
        <w:rPr>
          <w:rFonts w:eastAsia="Times New Roman" w:cs="Times New Roman"/>
          <w:iCs/>
        </w:rPr>
        <w:t>Đức</w:t>
      </w:r>
      <w:proofErr w:type="spellEnd"/>
      <w:r w:rsidR="00C127D9" w:rsidRPr="00114EC9">
        <w:rPr>
          <w:rFonts w:eastAsia="Times New Roman" w:cs="Times New Roman"/>
          <w:iCs/>
        </w:rPr>
        <w:t xml:space="preserve"> </w:t>
      </w:r>
      <w:proofErr w:type="spellStart"/>
      <w:r w:rsidR="00C127D9" w:rsidRPr="00114EC9">
        <w:rPr>
          <w:rFonts w:eastAsia="Times New Roman" w:cs="Times New Roman"/>
          <w:iCs/>
        </w:rPr>
        <w:t>Tiến</w:t>
      </w:r>
      <w:proofErr w:type="spellEnd"/>
      <w:r w:rsidRPr="00114EC9">
        <w:rPr>
          <w:rFonts w:eastAsia="Times New Roman" w:cs="Times New Roman"/>
          <w:iCs/>
        </w:rPr>
        <w:t xml:space="preserve">: </w:t>
      </w:r>
      <w:r w:rsidR="00C127D9" w:rsidRPr="00114EC9">
        <w:rPr>
          <w:rFonts w:eastAsia="Times New Roman" w:cs="Times New Roman"/>
          <w:iCs/>
        </w:rPr>
        <w:t>nguyenductien123</w:t>
      </w:r>
      <w:r w:rsidRPr="00114EC9">
        <w:rPr>
          <w:rFonts w:eastAsia="Times New Roman" w:cs="Times New Roman"/>
          <w:iCs/>
        </w:rPr>
        <w:t>@gmail.com</w:t>
      </w:r>
    </w:p>
    <w:p w14:paraId="0EE106C2" w14:textId="2BEB27FD" w:rsidR="00587AEE" w:rsidRDefault="17EA46ED" w:rsidP="00587AEE">
      <w:pPr>
        <w:pStyle w:val="u2"/>
      </w:pPr>
      <w:bookmarkStart w:id="10" w:name="_Toc25660383"/>
      <w:bookmarkStart w:id="11" w:name="_Toc27424082"/>
      <w:proofErr w:type="spellStart"/>
      <w:r w:rsidRPr="17EA46ED">
        <w:rPr>
          <w:rFonts w:eastAsia="Times New Roman" w:cs="Times New Roman"/>
        </w:rPr>
        <w:t>Thông</w:t>
      </w:r>
      <w:proofErr w:type="spellEnd"/>
      <w:r w:rsidRPr="17EA46ED">
        <w:rPr>
          <w:rFonts w:eastAsia="Times New Roman" w:cs="Times New Roman"/>
        </w:rPr>
        <w:t xml:space="preserve"> tin </w:t>
      </w:r>
      <w:proofErr w:type="spellStart"/>
      <w:r w:rsidRPr="17EA46ED">
        <w:rPr>
          <w:rFonts w:eastAsia="Times New Roman" w:cs="Times New Roman"/>
        </w:rPr>
        <w:t>liên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hệ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phía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công</w:t>
      </w:r>
      <w:proofErr w:type="spellEnd"/>
      <w:r w:rsidRPr="17EA46ED">
        <w:rPr>
          <w:rFonts w:eastAsia="Times New Roman" w:cs="Times New Roman"/>
        </w:rPr>
        <w:t xml:space="preserve"> ty</w:t>
      </w:r>
      <w:bookmarkEnd w:id="10"/>
      <w:bookmarkEnd w:id="11"/>
    </w:p>
    <w:p w14:paraId="6456D73D" w14:textId="7EF09B06" w:rsidR="17EA46ED" w:rsidRPr="00114EC9" w:rsidRDefault="17EA46ED" w:rsidP="17EA46ED">
      <w:pPr>
        <w:rPr>
          <w:rFonts w:eastAsia="Times New Roman" w:cs="Times New Roman"/>
          <w:iCs/>
        </w:rPr>
      </w:pPr>
      <w:proofErr w:type="spellStart"/>
      <w:r w:rsidRPr="00114EC9">
        <w:rPr>
          <w:rFonts w:eastAsia="Times New Roman" w:cs="Times New Roman"/>
          <w:iCs/>
        </w:rPr>
        <w:t>Lập</w:t>
      </w:r>
      <w:proofErr w:type="spellEnd"/>
      <w:r w:rsidRPr="00114EC9">
        <w:rPr>
          <w:rFonts w:eastAsia="Times New Roman" w:cs="Times New Roman"/>
          <w:iCs/>
        </w:rPr>
        <w:t xml:space="preserve"> </w:t>
      </w:r>
      <w:proofErr w:type="spellStart"/>
      <w:r w:rsidRPr="00114EC9">
        <w:rPr>
          <w:rFonts w:eastAsia="Times New Roman" w:cs="Times New Roman"/>
          <w:iCs/>
        </w:rPr>
        <w:t>trình</w:t>
      </w:r>
      <w:proofErr w:type="spellEnd"/>
      <w:r w:rsidRPr="00114EC9">
        <w:rPr>
          <w:rFonts w:eastAsia="Times New Roman" w:cs="Times New Roman"/>
          <w:iCs/>
        </w:rPr>
        <w:t xml:space="preserve"> </w:t>
      </w:r>
      <w:proofErr w:type="spellStart"/>
      <w:r w:rsidRPr="00114EC9">
        <w:rPr>
          <w:rFonts w:eastAsia="Times New Roman" w:cs="Times New Roman"/>
          <w:iCs/>
        </w:rPr>
        <w:t>viên</w:t>
      </w:r>
      <w:proofErr w:type="spellEnd"/>
      <w:r w:rsidRPr="00114EC9">
        <w:rPr>
          <w:rFonts w:eastAsia="Times New Roman" w:cs="Times New Roman"/>
          <w:iCs/>
        </w:rPr>
        <w:t xml:space="preserve">: </w:t>
      </w:r>
    </w:p>
    <w:p w14:paraId="638A20F4" w14:textId="0682DC2D" w:rsidR="17EA46ED" w:rsidRPr="00114EC9" w:rsidRDefault="17EA46ED" w:rsidP="006913EA">
      <w:pPr>
        <w:pStyle w:val="oancuaDanhsach"/>
        <w:numPr>
          <w:ilvl w:val="0"/>
          <w:numId w:val="1"/>
        </w:numPr>
        <w:rPr>
          <w:rFonts w:ascii="Tahoma" w:hAnsi="Tahoma"/>
          <w:iCs/>
        </w:rPr>
      </w:pPr>
      <w:proofErr w:type="spellStart"/>
      <w:r w:rsidRPr="00114EC9">
        <w:rPr>
          <w:rFonts w:eastAsia="Times New Roman" w:cs="Times New Roman"/>
          <w:iCs/>
        </w:rPr>
        <w:t>Hoàng</w:t>
      </w:r>
      <w:proofErr w:type="spellEnd"/>
      <w:r w:rsidRPr="00114EC9">
        <w:rPr>
          <w:rFonts w:eastAsia="Times New Roman" w:cs="Times New Roman"/>
          <w:iCs/>
        </w:rPr>
        <w:t xml:space="preserve"> Minh </w:t>
      </w:r>
      <w:proofErr w:type="spellStart"/>
      <w:r w:rsidRPr="00114EC9">
        <w:rPr>
          <w:rFonts w:eastAsia="Times New Roman" w:cs="Times New Roman"/>
          <w:iCs/>
        </w:rPr>
        <w:t>Hiếu</w:t>
      </w:r>
      <w:proofErr w:type="spellEnd"/>
      <w:r w:rsidRPr="00114EC9">
        <w:rPr>
          <w:rFonts w:eastAsia="Times New Roman" w:cs="Times New Roman"/>
          <w:iCs/>
        </w:rPr>
        <w:t xml:space="preserve">: </w:t>
      </w:r>
      <w:hyperlink r:id="rId18" w:history="1">
        <w:r w:rsidR="00DB32E7" w:rsidRPr="00114EC9">
          <w:rPr>
            <w:rStyle w:val="Siuktni"/>
            <w:rFonts w:eastAsia="Times New Roman" w:cs="Times New Roman"/>
            <w:iCs/>
          </w:rPr>
          <w:t>hmh982212@gmail.com</w:t>
        </w:r>
      </w:hyperlink>
    </w:p>
    <w:p w14:paraId="23F0A256" w14:textId="2FBFAA84" w:rsidR="00DB32E7" w:rsidRPr="00114EC9" w:rsidRDefault="00DB32E7" w:rsidP="006913EA">
      <w:pPr>
        <w:pStyle w:val="oancuaDanhsach"/>
        <w:numPr>
          <w:ilvl w:val="0"/>
          <w:numId w:val="1"/>
        </w:numPr>
        <w:rPr>
          <w:iCs/>
        </w:rPr>
      </w:pPr>
      <w:r w:rsidRPr="00114EC9">
        <w:rPr>
          <w:rFonts w:eastAsia="Times New Roman" w:cs="Times New Roman"/>
          <w:iCs/>
        </w:rPr>
        <w:t xml:space="preserve">Lê </w:t>
      </w:r>
      <w:proofErr w:type="spellStart"/>
      <w:r w:rsidRPr="00114EC9">
        <w:rPr>
          <w:rFonts w:eastAsia="Times New Roman" w:cs="Times New Roman"/>
          <w:iCs/>
        </w:rPr>
        <w:t>Hải</w:t>
      </w:r>
      <w:proofErr w:type="spellEnd"/>
      <w:r w:rsidRPr="00114EC9">
        <w:rPr>
          <w:rFonts w:eastAsia="Times New Roman" w:cs="Times New Roman"/>
          <w:iCs/>
        </w:rPr>
        <w:t xml:space="preserve"> Nam: </w:t>
      </w:r>
      <w:r w:rsidR="00063F07" w:rsidRPr="00114EC9">
        <w:rPr>
          <w:rStyle w:val="normaltextrun"/>
          <w:iCs/>
          <w:color w:val="000000"/>
          <w:sz w:val="22"/>
          <w:szCs w:val="22"/>
          <w:shd w:val="clear" w:color="auto" w:fill="FFFFFF"/>
        </w:rPr>
        <w:t> </w:t>
      </w:r>
      <w:hyperlink r:id="rId19" w:tgtFrame="_blank" w:history="1">
        <w:r w:rsidR="00063F07" w:rsidRPr="00114EC9">
          <w:rPr>
            <w:rStyle w:val="normaltextrun"/>
            <w:iCs/>
            <w:color w:val="0000FF"/>
            <w:sz w:val="22"/>
            <w:szCs w:val="22"/>
            <w:u w:val="single"/>
            <w:shd w:val="clear" w:color="auto" w:fill="FFFFFF"/>
          </w:rPr>
          <w:t>lehainam38@gmail.com</w:t>
        </w:r>
      </w:hyperlink>
    </w:p>
    <w:p w14:paraId="22D31442" w14:textId="79F7CBB8" w:rsidR="17EA46ED" w:rsidRPr="00114EC9" w:rsidRDefault="17EA46ED" w:rsidP="17EA46ED">
      <w:pPr>
        <w:rPr>
          <w:rFonts w:eastAsia="Times New Roman" w:cs="Times New Roman"/>
          <w:iCs/>
        </w:rPr>
      </w:pPr>
      <w:r w:rsidRPr="00114EC9">
        <w:rPr>
          <w:rFonts w:eastAsia="Times New Roman" w:cs="Times New Roman"/>
          <w:iCs/>
        </w:rPr>
        <w:t>Business Analyst</w:t>
      </w:r>
    </w:p>
    <w:p w14:paraId="7A79D56B" w14:textId="77777777" w:rsidR="00DB32E7" w:rsidRPr="00114EC9" w:rsidRDefault="00DB32E7" w:rsidP="006913EA">
      <w:pPr>
        <w:pStyle w:val="oancuaDanhsach"/>
        <w:numPr>
          <w:ilvl w:val="0"/>
          <w:numId w:val="1"/>
        </w:numPr>
        <w:rPr>
          <w:iCs/>
        </w:rPr>
      </w:pPr>
      <w:proofErr w:type="spellStart"/>
      <w:r w:rsidRPr="00114EC9">
        <w:rPr>
          <w:rFonts w:eastAsia="Times New Roman" w:cs="Times New Roman"/>
          <w:iCs/>
        </w:rPr>
        <w:t>Phạm</w:t>
      </w:r>
      <w:proofErr w:type="spellEnd"/>
      <w:r w:rsidRPr="00114EC9">
        <w:rPr>
          <w:rFonts w:eastAsia="Times New Roman" w:cs="Times New Roman"/>
          <w:iCs/>
        </w:rPr>
        <w:t xml:space="preserve"> </w:t>
      </w:r>
      <w:proofErr w:type="spellStart"/>
      <w:r w:rsidRPr="00114EC9">
        <w:rPr>
          <w:rFonts w:eastAsia="Times New Roman" w:cs="Times New Roman"/>
          <w:iCs/>
        </w:rPr>
        <w:t>Hiếu</w:t>
      </w:r>
      <w:proofErr w:type="spellEnd"/>
      <w:r w:rsidRPr="00114EC9">
        <w:rPr>
          <w:rFonts w:eastAsia="Times New Roman" w:cs="Times New Roman"/>
          <w:iCs/>
        </w:rPr>
        <w:t xml:space="preserve"> Trung: </w:t>
      </w:r>
      <w:hyperlink r:id="rId20">
        <w:r w:rsidRPr="00114EC9">
          <w:rPr>
            <w:rStyle w:val="Siuktni"/>
            <w:rFonts w:eastAsia="Times New Roman" w:cs="Times New Roman"/>
            <w:iCs/>
          </w:rPr>
          <w:t>trung.ph171198@gmail.com</w:t>
        </w:r>
      </w:hyperlink>
    </w:p>
    <w:p w14:paraId="7D9B502D" w14:textId="04D5F758" w:rsidR="00DB32E7" w:rsidRPr="00114EC9" w:rsidRDefault="00DB32E7" w:rsidP="00DB32E7">
      <w:pPr>
        <w:rPr>
          <w:iCs/>
        </w:rPr>
      </w:pPr>
      <w:r w:rsidRPr="00114EC9">
        <w:rPr>
          <w:iCs/>
        </w:rPr>
        <w:t>Tester</w:t>
      </w:r>
    </w:p>
    <w:p w14:paraId="1F7E99CD" w14:textId="3A5F4E70" w:rsidR="00DB32E7" w:rsidRPr="00114EC9" w:rsidRDefault="00DB32E7" w:rsidP="006913EA">
      <w:pPr>
        <w:pStyle w:val="oancuaDanhsach"/>
        <w:numPr>
          <w:ilvl w:val="0"/>
          <w:numId w:val="10"/>
        </w:numPr>
        <w:rPr>
          <w:iCs/>
        </w:rPr>
      </w:pPr>
      <w:proofErr w:type="spellStart"/>
      <w:r w:rsidRPr="00114EC9">
        <w:rPr>
          <w:rFonts w:eastAsia="Times New Roman" w:cs="Times New Roman"/>
          <w:iCs/>
        </w:rPr>
        <w:t>Hà</w:t>
      </w:r>
      <w:proofErr w:type="spellEnd"/>
      <w:r w:rsidRPr="00114EC9">
        <w:rPr>
          <w:rFonts w:eastAsia="Times New Roman" w:cs="Times New Roman"/>
          <w:iCs/>
        </w:rPr>
        <w:t xml:space="preserve"> </w:t>
      </w:r>
      <w:proofErr w:type="spellStart"/>
      <w:r w:rsidRPr="00114EC9">
        <w:rPr>
          <w:rFonts w:eastAsia="Times New Roman" w:cs="Times New Roman"/>
          <w:iCs/>
        </w:rPr>
        <w:t>Văn</w:t>
      </w:r>
      <w:proofErr w:type="spellEnd"/>
      <w:r w:rsidRPr="00114EC9">
        <w:rPr>
          <w:rFonts w:eastAsia="Times New Roman" w:cs="Times New Roman"/>
          <w:iCs/>
        </w:rPr>
        <w:t xml:space="preserve"> </w:t>
      </w:r>
      <w:proofErr w:type="spellStart"/>
      <w:r w:rsidRPr="00114EC9">
        <w:rPr>
          <w:rFonts w:eastAsia="Times New Roman" w:cs="Times New Roman"/>
          <w:iCs/>
        </w:rPr>
        <w:t>Đức</w:t>
      </w:r>
      <w:proofErr w:type="spellEnd"/>
      <w:r w:rsidRPr="00114EC9">
        <w:rPr>
          <w:rFonts w:eastAsia="Times New Roman" w:cs="Times New Roman"/>
          <w:iCs/>
        </w:rPr>
        <w:t>: duchv.vnist@gmail.com</w:t>
      </w:r>
    </w:p>
    <w:p w14:paraId="45B24AF6" w14:textId="32FD9F66" w:rsidR="17EA46ED" w:rsidRDefault="17EA46ED" w:rsidP="17EA46ED">
      <w:pPr>
        <w:rPr>
          <w:rFonts w:eastAsia="Times New Roman" w:cs="Times New Roman"/>
          <w:i/>
          <w:iCs/>
        </w:rPr>
      </w:pPr>
    </w:p>
    <w:p w14:paraId="1E7F1130" w14:textId="3C0E60F1" w:rsidR="00587AEE" w:rsidRDefault="17EA46ED" w:rsidP="17EA46ED">
      <w:pPr>
        <w:pStyle w:val="u2"/>
      </w:pPr>
      <w:bookmarkStart w:id="12" w:name="_Toc25660384"/>
      <w:bookmarkStart w:id="13" w:name="_Toc27424083"/>
      <w:proofErr w:type="spellStart"/>
      <w:r w:rsidRPr="17EA46ED">
        <w:rPr>
          <w:rFonts w:eastAsia="Times New Roman" w:cs="Times New Roman"/>
        </w:rPr>
        <w:t>Phân</w:t>
      </w:r>
      <w:proofErr w:type="spellEnd"/>
      <w:r w:rsidRPr="17EA46ED">
        <w:rPr>
          <w:rFonts w:eastAsia="Times New Roman" w:cs="Times New Roman"/>
        </w:rPr>
        <w:t xml:space="preserve"> chia </w:t>
      </w:r>
      <w:proofErr w:type="spellStart"/>
      <w:r w:rsidRPr="17EA46ED">
        <w:rPr>
          <w:rFonts w:eastAsia="Times New Roman" w:cs="Times New Roman"/>
        </w:rPr>
        <w:t>vai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trò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của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thành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viên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dự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án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và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khách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hàng</w:t>
      </w:r>
      <w:bookmarkEnd w:id="12"/>
      <w:bookmarkEnd w:id="13"/>
      <w:proofErr w:type="spellEnd"/>
    </w:p>
    <w:p w14:paraId="73089F0B" w14:textId="413000FA" w:rsidR="00C70053" w:rsidRPr="00114EC9" w:rsidRDefault="00C70053" w:rsidP="006913EA">
      <w:pPr>
        <w:pStyle w:val="oancuaDanhsach"/>
        <w:numPr>
          <w:ilvl w:val="0"/>
          <w:numId w:val="10"/>
        </w:numPr>
        <w:rPr>
          <w:rFonts w:eastAsia="Times New Roman" w:cs="Times New Roman"/>
          <w:iCs/>
        </w:rPr>
      </w:pPr>
      <w:proofErr w:type="spellStart"/>
      <w:r w:rsidRPr="00114EC9">
        <w:rPr>
          <w:rFonts w:eastAsia="Times New Roman" w:cs="Times New Roman"/>
          <w:iCs/>
        </w:rPr>
        <w:t>Phạm</w:t>
      </w:r>
      <w:proofErr w:type="spellEnd"/>
      <w:r w:rsidRPr="00114EC9">
        <w:rPr>
          <w:rFonts w:eastAsia="Times New Roman" w:cs="Times New Roman"/>
          <w:iCs/>
        </w:rPr>
        <w:t xml:space="preserve"> </w:t>
      </w:r>
      <w:proofErr w:type="spellStart"/>
      <w:r w:rsidRPr="00114EC9">
        <w:rPr>
          <w:rFonts w:eastAsia="Times New Roman" w:cs="Times New Roman"/>
          <w:iCs/>
        </w:rPr>
        <w:t>Hiếu</w:t>
      </w:r>
      <w:proofErr w:type="spellEnd"/>
      <w:r w:rsidRPr="00114EC9">
        <w:rPr>
          <w:rFonts w:eastAsia="Times New Roman" w:cs="Times New Roman"/>
          <w:iCs/>
        </w:rPr>
        <w:t xml:space="preserve"> Trung: </w:t>
      </w:r>
      <w:proofErr w:type="spellStart"/>
      <w:r w:rsidRPr="00114EC9">
        <w:rPr>
          <w:rFonts w:eastAsia="Times New Roman" w:cs="Times New Roman"/>
          <w:iCs/>
        </w:rPr>
        <w:t>Nhóm</w:t>
      </w:r>
      <w:proofErr w:type="spellEnd"/>
      <w:r w:rsidRPr="00114EC9">
        <w:rPr>
          <w:rFonts w:eastAsia="Times New Roman" w:cs="Times New Roman"/>
          <w:iCs/>
        </w:rPr>
        <w:t xml:space="preserve"> </w:t>
      </w:r>
      <w:proofErr w:type="spellStart"/>
      <w:r w:rsidRPr="00114EC9">
        <w:rPr>
          <w:rFonts w:eastAsia="Times New Roman" w:cs="Times New Roman"/>
          <w:iCs/>
        </w:rPr>
        <w:t>trưởng</w:t>
      </w:r>
      <w:proofErr w:type="spellEnd"/>
      <w:r w:rsidR="00DB32E7" w:rsidRPr="00114EC9">
        <w:rPr>
          <w:rFonts w:eastAsia="Times New Roman" w:cs="Times New Roman"/>
          <w:iCs/>
        </w:rPr>
        <w:t>, Business Analyst</w:t>
      </w:r>
    </w:p>
    <w:p w14:paraId="5C8EF569" w14:textId="200392F1" w:rsidR="00207B6A" w:rsidRPr="00114EC9" w:rsidRDefault="00207B6A" w:rsidP="006913EA">
      <w:pPr>
        <w:pStyle w:val="oancuaDanhsach"/>
        <w:numPr>
          <w:ilvl w:val="1"/>
          <w:numId w:val="10"/>
        </w:numPr>
        <w:rPr>
          <w:rFonts w:eastAsia="Times New Roman" w:cs="Times New Roman"/>
          <w:iCs/>
        </w:rPr>
      </w:pPr>
      <w:proofErr w:type="spellStart"/>
      <w:r w:rsidRPr="00114EC9">
        <w:rPr>
          <w:rFonts w:eastAsia="Times New Roman" w:cs="Times New Roman"/>
          <w:iCs/>
        </w:rPr>
        <w:t>Làm</w:t>
      </w:r>
      <w:proofErr w:type="spellEnd"/>
      <w:r w:rsidRPr="00114EC9">
        <w:rPr>
          <w:rFonts w:eastAsia="Times New Roman" w:cs="Times New Roman"/>
          <w:iCs/>
        </w:rPr>
        <w:t xml:space="preserve"> </w:t>
      </w:r>
      <w:proofErr w:type="spellStart"/>
      <w:r w:rsidRPr="00114EC9">
        <w:rPr>
          <w:rFonts w:eastAsia="Times New Roman" w:cs="Times New Roman"/>
          <w:iCs/>
        </w:rPr>
        <w:t>việc</w:t>
      </w:r>
      <w:proofErr w:type="spellEnd"/>
      <w:r w:rsidRPr="00114EC9">
        <w:rPr>
          <w:rFonts w:eastAsia="Times New Roman" w:cs="Times New Roman"/>
          <w:iCs/>
        </w:rPr>
        <w:t xml:space="preserve"> </w:t>
      </w:r>
      <w:proofErr w:type="spellStart"/>
      <w:r w:rsidRPr="00114EC9">
        <w:rPr>
          <w:rFonts w:eastAsia="Times New Roman" w:cs="Times New Roman"/>
          <w:iCs/>
        </w:rPr>
        <w:t>trực</w:t>
      </w:r>
      <w:proofErr w:type="spellEnd"/>
      <w:r w:rsidRPr="00114EC9">
        <w:rPr>
          <w:rFonts w:eastAsia="Times New Roman" w:cs="Times New Roman"/>
          <w:iCs/>
        </w:rPr>
        <w:t xml:space="preserve"> </w:t>
      </w:r>
      <w:proofErr w:type="spellStart"/>
      <w:r w:rsidRPr="00114EC9">
        <w:rPr>
          <w:rFonts w:eastAsia="Times New Roman" w:cs="Times New Roman"/>
          <w:iCs/>
        </w:rPr>
        <w:t>tiếp</w:t>
      </w:r>
      <w:proofErr w:type="spellEnd"/>
      <w:r w:rsidRPr="00114EC9">
        <w:rPr>
          <w:rFonts w:eastAsia="Times New Roman" w:cs="Times New Roman"/>
          <w:iCs/>
        </w:rPr>
        <w:t xml:space="preserve"> </w:t>
      </w:r>
      <w:proofErr w:type="spellStart"/>
      <w:r w:rsidRPr="00114EC9">
        <w:rPr>
          <w:rFonts w:eastAsia="Times New Roman" w:cs="Times New Roman"/>
          <w:iCs/>
        </w:rPr>
        <w:t>với</w:t>
      </w:r>
      <w:proofErr w:type="spellEnd"/>
      <w:r w:rsidRPr="00114EC9">
        <w:rPr>
          <w:rFonts w:eastAsia="Times New Roman" w:cs="Times New Roman"/>
          <w:iCs/>
        </w:rPr>
        <w:t xml:space="preserve"> </w:t>
      </w:r>
      <w:proofErr w:type="spellStart"/>
      <w:r w:rsidRPr="00114EC9">
        <w:rPr>
          <w:rFonts w:eastAsia="Times New Roman" w:cs="Times New Roman"/>
          <w:iCs/>
        </w:rPr>
        <w:t>khách</w:t>
      </w:r>
      <w:proofErr w:type="spellEnd"/>
      <w:r w:rsidRPr="00114EC9">
        <w:rPr>
          <w:rFonts w:eastAsia="Times New Roman" w:cs="Times New Roman"/>
          <w:iCs/>
        </w:rPr>
        <w:t xml:space="preserve"> </w:t>
      </w:r>
      <w:proofErr w:type="spellStart"/>
      <w:r w:rsidRPr="00114EC9">
        <w:rPr>
          <w:rFonts w:eastAsia="Times New Roman" w:cs="Times New Roman"/>
          <w:iCs/>
        </w:rPr>
        <w:t>hàng</w:t>
      </w:r>
      <w:proofErr w:type="spellEnd"/>
      <w:r w:rsidRPr="00114EC9">
        <w:rPr>
          <w:rFonts w:eastAsia="Times New Roman" w:cs="Times New Roman"/>
          <w:iCs/>
        </w:rPr>
        <w:t xml:space="preserve"> </w:t>
      </w:r>
      <w:proofErr w:type="spellStart"/>
      <w:r w:rsidRPr="00114EC9">
        <w:rPr>
          <w:rFonts w:eastAsia="Times New Roman" w:cs="Times New Roman"/>
          <w:iCs/>
        </w:rPr>
        <w:t>để</w:t>
      </w:r>
      <w:proofErr w:type="spellEnd"/>
      <w:r w:rsidRPr="00114EC9">
        <w:rPr>
          <w:rFonts w:eastAsia="Times New Roman" w:cs="Times New Roman"/>
          <w:iCs/>
        </w:rPr>
        <w:t xml:space="preserve"> </w:t>
      </w:r>
      <w:proofErr w:type="spellStart"/>
      <w:r w:rsidRPr="00114EC9">
        <w:rPr>
          <w:rFonts w:eastAsia="Times New Roman" w:cs="Times New Roman"/>
          <w:iCs/>
        </w:rPr>
        <w:t>đưa</w:t>
      </w:r>
      <w:proofErr w:type="spellEnd"/>
      <w:r w:rsidRPr="00114EC9">
        <w:rPr>
          <w:rFonts w:eastAsia="Times New Roman" w:cs="Times New Roman"/>
          <w:iCs/>
        </w:rPr>
        <w:t xml:space="preserve"> ra </w:t>
      </w:r>
      <w:proofErr w:type="spellStart"/>
      <w:r w:rsidRPr="00114EC9">
        <w:rPr>
          <w:rFonts w:eastAsia="Times New Roman" w:cs="Times New Roman"/>
          <w:iCs/>
        </w:rPr>
        <w:t>giải</w:t>
      </w:r>
      <w:proofErr w:type="spellEnd"/>
      <w:r w:rsidRPr="00114EC9">
        <w:rPr>
          <w:rFonts w:eastAsia="Times New Roman" w:cs="Times New Roman"/>
          <w:iCs/>
        </w:rPr>
        <w:t xml:space="preserve"> </w:t>
      </w:r>
      <w:proofErr w:type="spellStart"/>
      <w:r w:rsidRPr="00114EC9">
        <w:rPr>
          <w:rFonts w:eastAsia="Times New Roman" w:cs="Times New Roman"/>
          <w:iCs/>
        </w:rPr>
        <w:t>pháp</w:t>
      </w:r>
      <w:proofErr w:type="spellEnd"/>
      <w:r w:rsidRPr="00114EC9">
        <w:rPr>
          <w:rFonts w:eastAsia="Times New Roman" w:cs="Times New Roman"/>
          <w:iCs/>
        </w:rPr>
        <w:t xml:space="preserve"> </w:t>
      </w:r>
      <w:proofErr w:type="spellStart"/>
      <w:r w:rsidRPr="00114EC9">
        <w:rPr>
          <w:rFonts w:eastAsia="Times New Roman" w:cs="Times New Roman"/>
          <w:iCs/>
        </w:rPr>
        <w:t>cho</w:t>
      </w:r>
      <w:proofErr w:type="spellEnd"/>
      <w:r w:rsidRPr="00114EC9">
        <w:rPr>
          <w:rFonts w:eastAsia="Times New Roman" w:cs="Times New Roman"/>
          <w:iCs/>
        </w:rPr>
        <w:t xml:space="preserve"> </w:t>
      </w:r>
      <w:proofErr w:type="spellStart"/>
      <w:r w:rsidRPr="00114EC9">
        <w:rPr>
          <w:rFonts w:eastAsia="Times New Roman" w:cs="Times New Roman"/>
          <w:iCs/>
        </w:rPr>
        <w:t>dự</w:t>
      </w:r>
      <w:proofErr w:type="spellEnd"/>
      <w:r w:rsidRPr="00114EC9">
        <w:rPr>
          <w:rFonts w:eastAsia="Times New Roman" w:cs="Times New Roman"/>
          <w:iCs/>
        </w:rPr>
        <w:t xml:space="preserve"> </w:t>
      </w:r>
      <w:proofErr w:type="spellStart"/>
      <w:r w:rsidRPr="00114EC9">
        <w:rPr>
          <w:rFonts w:eastAsia="Times New Roman" w:cs="Times New Roman"/>
          <w:iCs/>
        </w:rPr>
        <w:t>án</w:t>
      </w:r>
      <w:proofErr w:type="spellEnd"/>
    </w:p>
    <w:p w14:paraId="69A24126" w14:textId="21051F50" w:rsidR="004D54B7" w:rsidRPr="00114EC9" w:rsidRDefault="004D54B7" w:rsidP="006913EA">
      <w:pPr>
        <w:pStyle w:val="oancuaDanhsach"/>
        <w:numPr>
          <w:ilvl w:val="1"/>
          <w:numId w:val="10"/>
        </w:numPr>
        <w:rPr>
          <w:rFonts w:eastAsia="Times New Roman" w:cs="Times New Roman"/>
          <w:iCs/>
        </w:rPr>
      </w:pPr>
      <w:proofErr w:type="spellStart"/>
      <w:r w:rsidRPr="00114EC9">
        <w:rPr>
          <w:rFonts w:eastAsia="Times New Roman" w:cs="Times New Roman"/>
          <w:iCs/>
        </w:rPr>
        <w:t>Thiết</w:t>
      </w:r>
      <w:proofErr w:type="spellEnd"/>
      <w:r w:rsidRPr="00114EC9">
        <w:rPr>
          <w:rFonts w:eastAsia="Times New Roman" w:cs="Times New Roman"/>
          <w:iCs/>
        </w:rPr>
        <w:t xml:space="preserve"> </w:t>
      </w:r>
      <w:proofErr w:type="spellStart"/>
      <w:r w:rsidRPr="00114EC9">
        <w:rPr>
          <w:rFonts w:eastAsia="Times New Roman" w:cs="Times New Roman"/>
          <w:iCs/>
        </w:rPr>
        <w:t>kế</w:t>
      </w:r>
      <w:proofErr w:type="spellEnd"/>
      <w:r w:rsidRPr="00114EC9">
        <w:rPr>
          <w:rFonts w:eastAsia="Times New Roman" w:cs="Times New Roman"/>
          <w:iCs/>
        </w:rPr>
        <w:t xml:space="preserve"> </w:t>
      </w:r>
      <w:proofErr w:type="spellStart"/>
      <w:r w:rsidRPr="00114EC9">
        <w:rPr>
          <w:rFonts w:eastAsia="Times New Roman" w:cs="Times New Roman"/>
          <w:iCs/>
        </w:rPr>
        <w:t>các</w:t>
      </w:r>
      <w:proofErr w:type="spellEnd"/>
      <w:r w:rsidRPr="00114EC9">
        <w:rPr>
          <w:rFonts w:eastAsia="Times New Roman" w:cs="Times New Roman"/>
          <w:iCs/>
        </w:rPr>
        <w:t xml:space="preserve"> </w:t>
      </w:r>
      <w:proofErr w:type="spellStart"/>
      <w:r w:rsidRPr="00114EC9">
        <w:rPr>
          <w:rFonts w:eastAsia="Times New Roman" w:cs="Times New Roman"/>
          <w:iCs/>
        </w:rPr>
        <w:t>tài</w:t>
      </w:r>
      <w:proofErr w:type="spellEnd"/>
      <w:r w:rsidRPr="00114EC9">
        <w:rPr>
          <w:rFonts w:eastAsia="Times New Roman" w:cs="Times New Roman"/>
          <w:iCs/>
        </w:rPr>
        <w:t xml:space="preserve"> </w:t>
      </w:r>
      <w:proofErr w:type="spellStart"/>
      <w:r w:rsidRPr="00114EC9">
        <w:rPr>
          <w:rFonts w:eastAsia="Times New Roman" w:cs="Times New Roman"/>
          <w:iCs/>
        </w:rPr>
        <w:t>liệu</w:t>
      </w:r>
      <w:proofErr w:type="spellEnd"/>
      <w:r w:rsidRPr="00114EC9">
        <w:rPr>
          <w:rFonts w:eastAsia="Times New Roman" w:cs="Times New Roman"/>
          <w:iCs/>
        </w:rPr>
        <w:t xml:space="preserve">: </w:t>
      </w:r>
      <w:proofErr w:type="spellStart"/>
      <w:r w:rsidRPr="00114EC9">
        <w:rPr>
          <w:rFonts w:eastAsia="Times New Roman" w:cs="Times New Roman"/>
          <w:iCs/>
        </w:rPr>
        <w:t>tài</w:t>
      </w:r>
      <w:proofErr w:type="spellEnd"/>
      <w:r w:rsidRPr="00114EC9">
        <w:rPr>
          <w:rFonts w:eastAsia="Times New Roman" w:cs="Times New Roman"/>
          <w:iCs/>
        </w:rPr>
        <w:t xml:space="preserve"> </w:t>
      </w:r>
      <w:proofErr w:type="spellStart"/>
      <w:r w:rsidRPr="00114EC9">
        <w:rPr>
          <w:rFonts w:eastAsia="Times New Roman" w:cs="Times New Roman"/>
          <w:iCs/>
        </w:rPr>
        <w:t>liệu</w:t>
      </w:r>
      <w:proofErr w:type="spellEnd"/>
      <w:r w:rsidRPr="00114EC9">
        <w:rPr>
          <w:rFonts w:eastAsia="Times New Roman" w:cs="Times New Roman"/>
          <w:iCs/>
        </w:rPr>
        <w:t xml:space="preserve"> </w:t>
      </w:r>
      <w:proofErr w:type="spellStart"/>
      <w:r w:rsidRPr="00114EC9">
        <w:rPr>
          <w:rFonts w:eastAsia="Times New Roman" w:cs="Times New Roman"/>
          <w:iCs/>
        </w:rPr>
        <w:t>phân</w:t>
      </w:r>
      <w:proofErr w:type="spellEnd"/>
      <w:r w:rsidRPr="00114EC9">
        <w:rPr>
          <w:rFonts w:eastAsia="Times New Roman" w:cs="Times New Roman"/>
          <w:iCs/>
        </w:rPr>
        <w:t xml:space="preserve"> </w:t>
      </w:r>
      <w:proofErr w:type="spellStart"/>
      <w:r w:rsidRPr="00114EC9">
        <w:rPr>
          <w:rFonts w:eastAsia="Times New Roman" w:cs="Times New Roman"/>
          <w:iCs/>
        </w:rPr>
        <w:t>tích</w:t>
      </w:r>
      <w:proofErr w:type="spellEnd"/>
      <w:r w:rsidRPr="00114EC9">
        <w:rPr>
          <w:rFonts w:eastAsia="Times New Roman" w:cs="Times New Roman"/>
          <w:iCs/>
        </w:rPr>
        <w:t xml:space="preserve">, </w:t>
      </w:r>
      <w:proofErr w:type="spellStart"/>
      <w:r w:rsidRPr="00114EC9">
        <w:rPr>
          <w:rFonts w:eastAsia="Times New Roman" w:cs="Times New Roman"/>
          <w:iCs/>
        </w:rPr>
        <w:t>thiết</w:t>
      </w:r>
      <w:proofErr w:type="spellEnd"/>
      <w:r w:rsidRPr="00114EC9">
        <w:rPr>
          <w:rFonts w:eastAsia="Times New Roman" w:cs="Times New Roman"/>
          <w:iCs/>
        </w:rPr>
        <w:t xml:space="preserve"> </w:t>
      </w:r>
      <w:proofErr w:type="spellStart"/>
      <w:r w:rsidRPr="00114EC9">
        <w:rPr>
          <w:rFonts w:eastAsia="Times New Roman" w:cs="Times New Roman"/>
          <w:iCs/>
        </w:rPr>
        <w:t>kế</w:t>
      </w:r>
      <w:proofErr w:type="spellEnd"/>
      <w:r w:rsidRPr="00114EC9">
        <w:rPr>
          <w:rFonts w:eastAsia="Times New Roman" w:cs="Times New Roman"/>
          <w:iCs/>
        </w:rPr>
        <w:t xml:space="preserve"> </w:t>
      </w:r>
      <w:proofErr w:type="spellStart"/>
      <w:r w:rsidRPr="00114EC9">
        <w:rPr>
          <w:rFonts w:eastAsia="Times New Roman" w:cs="Times New Roman"/>
          <w:iCs/>
        </w:rPr>
        <w:t>hệ</w:t>
      </w:r>
      <w:proofErr w:type="spellEnd"/>
      <w:r w:rsidRPr="00114EC9">
        <w:rPr>
          <w:rFonts w:eastAsia="Times New Roman" w:cs="Times New Roman"/>
          <w:iCs/>
        </w:rPr>
        <w:t xml:space="preserve"> </w:t>
      </w:r>
      <w:proofErr w:type="spellStart"/>
      <w:r w:rsidRPr="00114EC9">
        <w:rPr>
          <w:rFonts w:eastAsia="Times New Roman" w:cs="Times New Roman"/>
          <w:iCs/>
        </w:rPr>
        <w:t>thống</w:t>
      </w:r>
      <w:proofErr w:type="spellEnd"/>
    </w:p>
    <w:p w14:paraId="5E209C66" w14:textId="68FF30EF" w:rsidR="00207B6A" w:rsidRPr="00114EC9" w:rsidRDefault="00207B6A" w:rsidP="006913EA">
      <w:pPr>
        <w:pStyle w:val="oancuaDanhsach"/>
        <w:numPr>
          <w:ilvl w:val="1"/>
          <w:numId w:val="10"/>
        </w:numPr>
        <w:rPr>
          <w:rFonts w:eastAsia="Times New Roman" w:cs="Times New Roman"/>
          <w:iCs/>
        </w:rPr>
      </w:pPr>
      <w:proofErr w:type="spellStart"/>
      <w:r w:rsidRPr="00114EC9">
        <w:rPr>
          <w:rFonts w:eastAsia="Times New Roman" w:cs="Times New Roman"/>
          <w:iCs/>
        </w:rPr>
        <w:lastRenderedPageBreak/>
        <w:t>Giao</w:t>
      </w:r>
      <w:proofErr w:type="spellEnd"/>
      <w:r w:rsidRPr="00114EC9">
        <w:rPr>
          <w:rFonts w:eastAsia="Times New Roman" w:cs="Times New Roman"/>
          <w:iCs/>
        </w:rPr>
        <w:t xml:space="preserve"> </w:t>
      </w:r>
      <w:proofErr w:type="spellStart"/>
      <w:r w:rsidRPr="00114EC9">
        <w:rPr>
          <w:rFonts w:eastAsia="Times New Roman" w:cs="Times New Roman"/>
          <w:iCs/>
        </w:rPr>
        <w:t>nhiệm</w:t>
      </w:r>
      <w:proofErr w:type="spellEnd"/>
      <w:r w:rsidRPr="00114EC9">
        <w:rPr>
          <w:rFonts w:eastAsia="Times New Roman" w:cs="Times New Roman"/>
          <w:iCs/>
        </w:rPr>
        <w:t xml:space="preserve"> </w:t>
      </w:r>
      <w:proofErr w:type="spellStart"/>
      <w:r w:rsidRPr="00114EC9">
        <w:rPr>
          <w:rFonts w:eastAsia="Times New Roman" w:cs="Times New Roman"/>
          <w:iCs/>
        </w:rPr>
        <w:t>vụ</w:t>
      </w:r>
      <w:proofErr w:type="spellEnd"/>
      <w:r w:rsidRPr="00114EC9">
        <w:rPr>
          <w:rFonts w:eastAsia="Times New Roman" w:cs="Times New Roman"/>
          <w:iCs/>
        </w:rPr>
        <w:t xml:space="preserve"> </w:t>
      </w:r>
      <w:proofErr w:type="spellStart"/>
      <w:r w:rsidRPr="00114EC9">
        <w:rPr>
          <w:rFonts w:eastAsia="Times New Roman" w:cs="Times New Roman"/>
          <w:iCs/>
        </w:rPr>
        <w:t>cho</w:t>
      </w:r>
      <w:proofErr w:type="spellEnd"/>
      <w:r w:rsidRPr="00114EC9">
        <w:rPr>
          <w:rFonts w:eastAsia="Times New Roman" w:cs="Times New Roman"/>
          <w:iCs/>
        </w:rPr>
        <w:t xml:space="preserve"> </w:t>
      </w:r>
      <w:proofErr w:type="spellStart"/>
      <w:r w:rsidRPr="00114EC9">
        <w:rPr>
          <w:rFonts w:eastAsia="Times New Roman" w:cs="Times New Roman"/>
          <w:iCs/>
        </w:rPr>
        <w:t>các</w:t>
      </w:r>
      <w:proofErr w:type="spellEnd"/>
      <w:r w:rsidRPr="00114EC9">
        <w:rPr>
          <w:rFonts w:eastAsia="Times New Roman" w:cs="Times New Roman"/>
          <w:iCs/>
        </w:rPr>
        <w:t xml:space="preserve"> </w:t>
      </w:r>
      <w:proofErr w:type="spellStart"/>
      <w:r w:rsidRPr="00114EC9">
        <w:rPr>
          <w:rFonts w:eastAsia="Times New Roman" w:cs="Times New Roman"/>
          <w:iCs/>
        </w:rPr>
        <w:t>lập</w:t>
      </w:r>
      <w:proofErr w:type="spellEnd"/>
      <w:r w:rsidRPr="00114EC9">
        <w:rPr>
          <w:rFonts w:eastAsia="Times New Roman" w:cs="Times New Roman"/>
          <w:iCs/>
        </w:rPr>
        <w:t xml:space="preserve"> </w:t>
      </w:r>
      <w:proofErr w:type="spellStart"/>
      <w:r w:rsidRPr="00114EC9">
        <w:rPr>
          <w:rFonts w:eastAsia="Times New Roman" w:cs="Times New Roman"/>
          <w:iCs/>
        </w:rPr>
        <w:t>trình</w:t>
      </w:r>
      <w:proofErr w:type="spellEnd"/>
      <w:r w:rsidRPr="00114EC9">
        <w:rPr>
          <w:rFonts w:eastAsia="Times New Roman" w:cs="Times New Roman"/>
          <w:iCs/>
        </w:rPr>
        <w:t xml:space="preserve"> </w:t>
      </w:r>
      <w:proofErr w:type="spellStart"/>
      <w:r w:rsidRPr="00114EC9">
        <w:rPr>
          <w:rFonts w:eastAsia="Times New Roman" w:cs="Times New Roman"/>
          <w:iCs/>
        </w:rPr>
        <w:t>viên</w:t>
      </w:r>
      <w:proofErr w:type="spellEnd"/>
    </w:p>
    <w:p w14:paraId="72AD7366" w14:textId="25D15B6A" w:rsidR="00165B2F" w:rsidRPr="00114EC9" w:rsidRDefault="00F76CA3" w:rsidP="006913EA">
      <w:pPr>
        <w:pStyle w:val="oancuaDanhsach"/>
        <w:numPr>
          <w:ilvl w:val="0"/>
          <w:numId w:val="9"/>
        </w:numPr>
        <w:rPr>
          <w:rFonts w:eastAsia="Times New Roman" w:cs="Times New Roman"/>
          <w:iCs/>
        </w:rPr>
      </w:pPr>
      <w:proofErr w:type="spellStart"/>
      <w:r w:rsidRPr="00114EC9">
        <w:rPr>
          <w:rFonts w:eastAsia="Times New Roman" w:cs="Times New Roman"/>
          <w:iCs/>
        </w:rPr>
        <w:t>Hoàng</w:t>
      </w:r>
      <w:proofErr w:type="spellEnd"/>
      <w:r w:rsidRPr="00114EC9">
        <w:rPr>
          <w:rFonts w:eastAsia="Times New Roman" w:cs="Times New Roman"/>
          <w:iCs/>
        </w:rPr>
        <w:t xml:space="preserve"> Minh </w:t>
      </w:r>
      <w:proofErr w:type="spellStart"/>
      <w:r w:rsidRPr="00114EC9">
        <w:rPr>
          <w:rFonts w:eastAsia="Times New Roman" w:cs="Times New Roman"/>
          <w:iCs/>
        </w:rPr>
        <w:t>Hiếu</w:t>
      </w:r>
      <w:proofErr w:type="spellEnd"/>
      <w:r w:rsidRPr="00114EC9">
        <w:rPr>
          <w:rFonts w:eastAsia="Times New Roman" w:cs="Times New Roman"/>
          <w:iCs/>
        </w:rPr>
        <w:t>:</w:t>
      </w:r>
      <w:r w:rsidR="00C70053" w:rsidRPr="00114EC9">
        <w:rPr>
          <w:rFonts w:eastAsia="Times New Roman" w:cs="Times New Roman"/>
          <w:iCs/>
        </w:rPr>
        <w:t xml:space="preserve"> </w:t>
      </w:r>
      <w:proofErr w:type="spellStart"/>
      <w:r w:rsidR="00C70053" w:rsidRPr="00114EC9">
        <w:rPr>
          <w:rFonts w:eastAsia="Times New Roman" w:cs="Times New Roman"/>
          <w:iCs/>
        </w:rPr>
        <w:t>Lập</w:t>
      </w:r>
      <w:proofErr w:type="spellEnd"/>
      <w:r w:rsidR="00C70053" w:rsidRPr="00114EC9">
        <w:rPr>
          <w:rFonts w:eastAsia="Times New Roman" w:cs="Times New Roman"/>
          <w:iCs/>
        </w:rPr>
        <w:t xml:space="preserve"> </w:t>
      </w:r>
      <w:proofErr w:type="spellStart"/>
      <w:r w:rsidR="00C70053" w:rsidRPr="00114EC9">
        <w:rPr>
          <w:rFonts w:eastAsia="Times New Roman" w:cs="Times New Roman"/>
          <w:iCs/>
        </w:rPr>
        <w:t>trình</w:t>
      </w:r>
      <w:proofErr w:type="spellEnd"/>
      <w:r w:rsidR="00C70053" w:rsidRPr="00114EC9">
        <w:rPr>
          <w:rFonts w:eastAsia="Times New Roman" w:cs="Times New Roman"/>
          <w:iCs/>
        </w:rPr>
        <w:t xml:space="preserve"> </w:t>
      </w:r>
      <w:proofErr w:type="spellStart"/>
      <w:r w:rsidR="00C70053" w:rsidRPr="00114EC9">
        <w:rPr>
          <w:rFonts w:eastAsia="Times New Roman" w:cs="Times New Roman"/>
          <w:iCs/>
        </w:rPr>
        <w:t>viên</w:t>
      </w:r>
      <w:proofErr w:type="spellEnd"/>
    </w:p>
    <w:p w14:paraId="6BACA62E" w14:textId="1DB7EE14" w:rsidR="004D54B7" w:rsidRPr="00114EC9" w:rsidRDefault="004D54B7" w:rsidP="006913EA">
      <w:pPr>
        <w:pStyle w:val="oancuaDanhsach"/>
        <w:numPr>
          <w:ilvl w:val="1"/>
          <w:numId w:val="9"/>
        </w:numPr>
        <w:rPr>
          <w:rFonts w:eastAsia="Times New Roman" w:cs="Times New Roman"/>
          <w:iCs/>
        </w:rPr>
      </w:pPr>
      <w:proofErr w:type="spellStart"/>
      <w:r w:rsidRPr="00114EC9">
        <w:rPr>
          <w:rFonts w:eastAsia="Times New Roman" w:cs="Times New Roman"/>
          <w:iCs/>
        </w:rPr>
        <w:t>Lập</w:t>
      </w:r>
      <w:proofErr w:type="spellEnd"/>
      <w:r w:rsidRPr="00114EC9">
        <w:rPr>
          <w:rFonts w:eastAsia="Times New Roman" w:cs="Times New Roman"/>
          <w:iCs/>
        </w:rPr>
        <w:t xml:space="preserve"> </w:t>
      </w:r>
      <w:proofErr w:type="spellStart"/>
      <w:r w:rsidRPr="00114EC9">
        <w:rPr>
          <w:rFonts w:eastAsia="Times New Roman" w:cs="Times New Roman"/>
          <w:iCs/>
        </w:rPr>
        <w:t>trình</w:t>
      </w:r>
      <w:proofErr w:type="spellEnd"/>
      <w:r w:rsidRPr="00114EC9">
        <w:rPr>
          <w:rFonts w:eastAsia="Times New Roman" w:cs="Times New Roman"/>
          <w:iCs/>
        </w:rPr>
        <w:t xml:space="preserve"> </w:t>
      </w:r>
      <w:proofErr w:type="spellStart"/>
      <w:r w:rsidRPr="00114EC9">
        <w:rPr>
          <w:rFonts w:eastAsia="Times New Roman" w:cs="Times New Roman"/>
          <w:iCs/>
        </w:rPr>
        <w:t>giao</w:t>
      </w:r>
      <w:proofErr w:type="spellEnd"/>
      <w:r w:rsidRPr="00114EC9">
        <w:rPr>
          <w:rFonts w:eastAsia="Times New Roman" w:cs="Times New Roman"/>
          <w:iCs/>
        </w:rPr>
        <w:t xml:space="preserve"> </w:t>
      </w:r>
      <w:proofErr w:type="spellStart"/>
      <w:r w:rsidRPr="00114EC9">
        <w:rPr>
          <w:rFonts w:eastAsia="Times New Roman" w:cs="Times New Roman"/>
          <w:iCs/>
        </w:rPr>
        <w:t>diện</w:t>
      </w:r>
      <w:proofErr w:type="spellEnd"/>
      <w:r w:rsidRPr="00114EC9">
        <w:rPr>
          <w:rFonts w:eastAsia="Times New Roman" w:cs="Times New Roman"/>
          <w:iCs/>
        </w:rPr>
        <w:t xml:space="preserve"> (frontend)</w:t>
      </w:r>
    </w:p>
    <w:p w14:paraId="08018902" w14:textId="156EB63D" w:rsidR="00F76CA3" w:rsidRPr="00114EC9" w:rsidRDefault="00C70053" w:rsidP="006913EA">
      <w:pPr>
        <w:pStyle w:val="oancuaDanhsach"/>
        <w:numPr>
          <w:ilvl w:val="0"/>
          <w:numId w:val="9"/>
        </w:numPr>
        <w:rPr>
          <w:rFonts w:eastAsia="Times New Roman" w:cs="Times New Roman"/>
          <w:iCs/>
        </w:rPr>
      </w:pPr>
      <w:r w:rsidRPr="00114EC9">
        <w:rPr>
          <w:rFonts w:eastAsia="Times New Roman" w:cs="Times New Roman"/>
          <w:iCs/>
        </w:rPr>
        <w:t xml:space="preserve">Lê </w:t>
      </w:r>
      <w:proofErr w:type="spellStart"/>
      <w:r w:rsidRPr="00114EC9">
        <w:rPr>
          <w:rFonts w:eastAsia="Times New Roman" w:cs="Times New Roman"/>
          <w:iCs/>
        </w:rPr>
        <w:t>Hải</w:t>
      </w:r>
      <w:proofErr w:type="spellEnd"/>
      <w:r w:rsidRPr="00114EC9">
        <w:rPr>
          <w:rFonts w:eastAsia="Times New Roman" w:cs="Times New Roman"/>
          <w:iCs/>
        </w:rPr>
        <w:t xml:space="preserve"> Nam: </w:t>
      </w:r>
      <w:proofErr w:type="spellStart"/>
      <w:r w:rsidRPr="00114EC9">
        <w:rPr>
          <w:rFonts w:eastAsia="Times New Roman" w:cs="Times New Roman"/>
          <w:iCs/>
        </w:rPr>
        <w:t>Lập</w:t>
      </w:r>
      <w:proofErr w:type="spellEnd"/>
      <w:r w:rsidRPr="00114EC9">
        <w:rPr>
          <w:rFonts w:eastAsia="Times New Roman" w:cs="Times New Roman"/>
          <w:iCs/>
        </w:rPr>
        <w:t xml:space="preserve"> </w:t>
      </w:r>
      <w:proofErr w:type="spellStart"/>
      <w:r w:rsidRPr="00114EC9">
        <w:rPr>
          <w:rFonts w:eastAsia="Times New Roman" w:cs="Times New Roman"/>
          <w:iCs/>
        </w:rPr>
        <w:t>trình</w:t>
      </w:r>
      <w:proofErr w:type="spellEnd"/>
      <w:r w:rsidRPr="00114EC9">
        <w:rPr>
          <w:rFonts w:eastAsia="Times New Roman" w:cs="Times New Roman"/>
          <w:iCs/>
        </w:rPr>
        <w:t xml:space="preserve"> </w:t>
      </w:r>
      <w:proofErr w:type="spellStart"/>
      <w:r w:rsidRPr="00114EC9">
        <w:rPr>
          <w:rFonts w:eastAsia="Times New Roman" w:cs="Times New Roman"/>
          <w:iCs/>
        </w:rPr>
        <w:t>viên</w:t>
      </w:r>
      <w:proofErr w:type="spellEnd"/>
    </w:p>
    <w:p w14:paraId="5351F017" w14:textId="54750EA5" w:rsidR="004D54B7" w:rsidRPr="00114EC9" w:rsidRDefault="004D54B7" w:rsidP="006913EA">
      <w:pPr>
        <w:pStyle w:val="oancuaDanhsach"/>
        <w:numPr>
          <w:ilvl w:val="1"/>
          <w:numId w:val="9"/>
        </w:numPr>
        <w:rPr>
          <w:rFonts w:eastAsia="Times New Roman" w:cs="Times New Roman"/>
          <w:iCs/>
        </w:rPr>
      </w:pPr>
      <w:proofErr w:type="spellStart"/>
      <w:r w:rsidRPr="00114EC9">
        <w:rPr>
          <w:rFonts w:eastAsia="Times New Roman" w:cs="Times New Roman"/>
          <w:iCs/>
        </w:rPr>
        <w:t>Lập</w:t>
      </w:r>
      <w:proofErr w:type="spellEnd"/>
      <w:r w:rsidRPr="00114EC9">
        <w:rPr>
          <w:rFonts w:eastAsia="Times New Roman" w:cs="Times New Roman"/>
          <w:iCs/>
        </w:rPr>
        <w:t xml:space="preserve"> </w:t>
      </w:r>
      <w:proofErr w:type="spellStart"/>
      <w:r w:rsidRPr="00114EC9">
        <w:rPr>
          <w:rFonts w:eastAsia="Times New Roman" w:cs="Times New Roman"/>
          <w:iCs/>
        </w:rPr>
        <w:t>trình</w:t>
      </w:r>
      <w:proofErr w:type="spellEnd"/>
      <w:r w:rsidRPr="00114EC9">
        <w:rPr>
          <w:rFonts w:eastAsia="Times New Roman" w:cs="Times New Roman"/>
          <w:iCs/>
        </w:rPr>
        <w:t xml:space="preserve"> server (backend)</w:t>
      </w:r>
    </w:p>
    <w:p w14:paraId="3461DF06" w14:textId="29BFAC54" w:rsidR="00C70053" w:rsidRPr="00114EC9" w:rsidRDefault="00C70053" w:rsidP="006913EA">
      <w:pPr>
        <w:pStyle w:val="oancuaDanhsach"/>
        <w:numPr>
          <w:ilvl w:val="0"/>
          <w:numId w:val="9"/>
        </w:numPr>
        <w:rPr>
          <w:rFonts w:eastAsia="Times New Roman" w:cs="Times New Roman"/>
          <w:iCs/>
        </w:rPr>
      </w:pPr>
      <w:proofErr w:type="spellStart"/>
      <w:r w:rsidRPr="00114EC9">
        <w:rPr>
          <w:rFonts w:eastAsia="Times New Roman" w:cs="Times New Roman"/>
          <w:iCs/>
        </w:rPr>
        <w:t>Hà</w:t>
      </w:r>
      <w:proofErr w:type="spellEnd"/>
      <w:r w:rsidRPr="00114EC9">
        <w:rPr>
          <w:rFonts w:eastAsia="Times New Roman" w:cs="Times New Roman"/>
          <w:iCs/>
        </w:rPr>
        <w:t xml:space="preserve"> </w:t>
      </w:r>
      <w:proofErr w:type="spellStart"/>
      <w:r w:rsidRPr="00114EC9">
        <w:rPr>
          <w:rFonts w:eastAsia="Times New Roman" w:cs="Times New Roman"/>
          <w:iCs/>
        </w:rPr>
        <w:t>Văn</w:t>
      </w:r>
      <w:proofErr w:type="spellEnd"/>
      <w:r w:rsidRPr="00114EC9">
        <w:rPr>
          <w:rFonts w:eastAsia="Times New Roman" w:cs="Times New Roman"/>
          <w:iCs/>
        </w:rPr>
        <w:t xml:space="preserve"> </w:t>
      </w:r>
      <w:proofErr w:type="spellStart"/>
      <w:r w:rsidRPr="00114EC9">
        <w:rPr>
          <w:rFonts w:eastAsia="Times New Roman" w:cs="Times New Roman"/>
          <w:iCs/>
        </w:rPr>
        <w:t>Đức</w:t>
      </w:r>
      <w:proofErr w:type="spellEnd"/>
      <w:r w:rsidRPr="00114EC9">
        <w:rPr>
          <w:rFonts w:eastAsia="Times New Roman" w:cs="Times New Roman"/>
          <w:iCs/>
        </w:rPr>
        <w:t xml:space="preserve">: </w:t>
      </w:r>
      <w:proofErr w:type="spellStart"/>
      <w:r w:rsidRPr="00114EC9">
        <w:rPr>
          <w:rFonts w:eastAsia="Times New Roman" w:cs="Times New Roman"/>
          <w:iCs/>
        </w:rPr>
        <w:t>Người</w:t>
      </w:r>
      <w:proofErr w:type="spellEnd"/>
      <w:r w:rsidRPr="00114EC9">
        <w:rPr>
          <w:rFonts w:eastAsia="Times New Roman" w:cs="Times New Roman"/>
          <w:iCs/>
        </w:rPr>
        <w:t xml:space="preserve"> </w:t>
      </w:r>
      <w:proofErr w:type="spellStart"/>
      <w:r w:rsidRPr="00114EC9">
        <w:rPr>
          <w:rFonts w:eastAsia="Times New Roman" w:cs="Times New Roman"/>
          <w:iCs/>
        </w:rPr>
        <w:t>kiểm</w:t>
      </w:r>
      <w:proofErr w:type="spellEnd"/>
      <w:r w:rsidRPr="00114EC9">
        <w:rPr>
          <w:rFonts w:eastAsia="Times New Roman" w:cs="Times New Roman"/>
          <w:iCs/>
        </w:rPr>
        <w:t xml:space="preserve"> </w:t>
      </w:r>
      <w:proofErr w:type="spellStart"/>
      <w:r w:rsidRPr="00114EC9">
        <w:rPr>
          <w:rFonts w:eastAsia="Times New Roman" w:cs="Times New Roman"/>
          <w:iCs/>
        </w:rPr>
        <w:t>thử</w:t>
      </w:r>
      <w:proofErr w:type="spellEnd"/>
    </w:p>
    <w:p w14:paraId="00223BF0" w14:textId="48C6532A" w:rsidR="004D54B7" w:rsidRPr="00114EC9" w:rsidRDefault="004D54B7" w:rsidP="006913EA">
      <w:pPr>
        <w:pStyle w:val="oancuaDanhsach"/>
        <w:numPr>
          <w:ilvl w:val="1"/>
          <w:numId w:val="9"/>
        </w:numPr>
        <w:rPr>
          <w:rFonts w:eastAsia="Times New Roman" w:cs="Times New Roman"/>
          <w:iCs/>
        </w:rPr>
      </w:pPr>
      <w:proofErr w:type="spellStart"/>
      <w:r w:rsidRPr="00114EC9">
        <w:rPr>
          <w:rFonts w:eastAsia="Times New Roman" w:cs="Times New Roman"/>
          <w:iCs/>
        </w:rPr>
        <w:t>Xây</w:t>
      </w:r>
      <w:proofErr w:type="spellEnd"/>
      <w:r w:rsidRPr="00114EC9">
        <w:rPr>
          <w:rFonts w:eastAsia="Times New Roman" w:cs="Times New Roman"/>
          <w:iCs/>
        </w:rPr>
        <w:t xml:space="preserve"> </w:t>
      </w:r>
      <w:proofErr w:type="spellStart"/>
      <w:r w:rsidRPr="00114EC9">
        <w:rPr>
          <w:rFonts w:eastAsia="Times New Roman" w:cs="Times New Roman"/>
          <w:iCs/>
        </w:rPr>
        <w:t>dựng</w:t>
      </w:r>
      <w:proofErr w:type="spellEnd"/>
      <w:r w:rsidRPr="00114EC9">
        <w:rPr>
          <w:rFonts w:eastAsia="Times New Roman" w:cs="Times New Roman"/>
          <w:iCs/>
        </w:rPr>
        <w:t xml:space="preserve"> </w:t>
      </w:r>
      <w:proofErr w:type="spellStart"/>
      <w:r w:rsidRPr="00114EC9">
        <w:rPr>
          <w:rFonts w:eastAsia="Times New Roman" w:cs="Times New Roman"/>
          <w:iCs/>
        </w:rPr>
        <w:t>các</w:t>
      </w:r>
      <w:proofErr w:type="spellEnd"/>
      <w:r w:rsidRPr="00114EC9">
        <w:rPr>
          <w:rFonts w:eastAsia="Times New Roman" w:cs="Times New Roman"/>
          <w:iCs/>
        </w:rPr>
        <w:t xml:space="preserve"> testcase</w:t>
      </w:r>
    </w:p>
    <w:p w14:paraId="3942EAEF" w14:textId="44DA0772" w:rsidR="004D54B7" w:rsidRPr="00114EC9" w:rsidRDefault="004D54B7" w:rsidP="006913EA">
      <w:pPr>
        <w:pStyle w:val="oancuaDanhsach"/>
        <w:numPr>
          <w:ilvl w:val="1"/>
          <w:numId w:val="9"/>
        </w:numPr>
        <w:rPr>
          <w:rFonts w:eastAsia="Times New Roman" w:cs="Times New Roman"/>
          <w:iCs/>
        </w:rPr>
      </w:pPr>
      <w:proofErr w:type="spellStart"/>
      <w:r w:rsidRPr="00114EC9">
        <w:rPr>
          <w:rFonts w:eastAsia="Times New Roman" w:cs="Times New Roman"/>
          <w:iCs/>
        </w:rPr>
        <w:t>Kiểm</w:t>
      </w:r>
      <w:proofErr w:type="spellEnd"/>
      <w:r w:rsidRPr="00114EC9">
        <w:rPr>
          <w:rFonts w:eastAsia="Times New Roman" w:cs="Times New Roman"/>
          <w:iCs/>
        </w:rPr>
        <w:t xml:space="preserve"> </w:t>
      </w:r>
      <w:proofErr w:type="spellStart"/>
      <w:r w:rsidRPr="00114EC9">
        <w:rPr>
          <w:rFonts w:eastAsia="Times New Roman" w:cs="Times New Roman"/>
          <w:iCs/>
        </w:rPr>
        <w:t>thử</w:t>
      </w:r>
      <w:proofErr w:type="spellEnd"/>
      <w:r w:rsidRPr="00114EC9">
        <w:rPr>
          <w:rFonts w:eastAsia="Times New Roman" w:cs="Times New Roman"/>
          <w:iCs/>
        </w:rPr>
        <w:t xml:space="preserve"> </w:t>
      </w:r>
      <w:proofErr w:type="spellStart"/>
      <w:r w:rsidRPr="00114EC9">
        <w:rPr>
          <w:rFonts w:eastAsia="Times New Roman" w:cs="Times New Roman"/>
          <w:iCs/>
        </w:rPr>
        <w:t>hệ</w:t>
      </w:r>
      <w:proofErr w:type="spellEnd"/>
      <w:r w:rsidRPr="00114EC9">
        <w:rPr>
          <w:rFonts w:eastAsia="Times New Roman" w:cs="Times New Roman"/>
          <w:iCs/>
        </w:rPr>
        <w:t xml:space="preserve"> </w:t>
      </w:r>
      <w:proofErr w:type="spellStart"/>
      <w:r w:rsidRPr="00114EC9">
        <w:rPr>
          <w:rFonts w:eastAsia="Times New Roman" w:cs="Times New Roman"/>
          <w:iCs/>
        </w:rPr>
        <w:t>thống</w:t>
      </w:r>
      <w:proofErr w:type="spellEnd"/>
    </w:p>
    <w:p w14:paraId="088D6B81" w14:textId="77777777" w:rsidR="00C70053" w:rsidRDefault="00C70053" w:rsidP="17EA46ED">
      <w:pPr>
        <w:rPr>
          <w:rFonts w:eastAsia="Times New Roman" w:cs="Times New Roman"/>
          <w:i/>
          <w:iCs/>
        </w:rPr>
      </w:pPr>
    </w:p>
    <w:p w14:paraId="0C81500B" w14:textId="77777777" w:rsidR="005325D6" w:rsidRPr="005325D6" w:rsidRDefault="005325D6" w:rsidP="17EA46ED">
      <w:pPr>
        <w:rPr>
          <w:rFonts w:eastAsia="Times New Roman" w:cs="Times New Roman"/>
        </w:rPr>
      </w:pPr>
    </w:p>
    <w:p w14:paraId="19223475" w14:textId="1F7601BD" w:rsidR="00F16A81" w:rsidRDefault="17EA46ED" w:rsidP="17EA46ED">
      <w:pPr>
        <w:pStyle w:val="u1"/>
      </w:pPr>
      <w:bookmarkStart w:id="14" w:name="_Toc25660385"/>
      <w:bookmarkStart w:id="15" w:name="_Toc27424084"/>
      <w:proofErr w:type="spellStart"/>
      <w:r w:rsidRPr="17EA46ED">
        <w:rPr>
          <w:rFonts w:eastAsia="Times New Roman" w:cs="Times New Roman"/>
        </w:rPr>
        <w:t>Khảo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sát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dự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án</w:t>
      </w:r>
      <w:bookmarkEnd w:id="14"/>
      <w:bookmarkEnd w:id="15"/>
      <w:proofErr w:type="spellEnd"/>
    </w:p>
    <w:p w14:paraId="4EFA2D31" w14:textId="6756BD87" w:rsidR="00344D7B" w:rsidRDefault="17EA46ED" w:rsidP="17EA46ED">
      <w:pPr>
        <w:pStyle w:val="u2"/>
        <w:rPr>
          <w:rFonts w:eastAsia="Times New Roman" w:cs="Times New Roman"/>
        </w:rPr>
      </w:pPr>
      <w:bookmarkStart w:id="16" w:name="_Toc25660386"/>
      <w:bookmarkStart w:id="17" w:name="_Toc27424085"/>
      <w:proofErr w:type="spellStart"/>
      <w:r w:rsidRPr="17EA46ED">
        <w:rPr>
          <w:rFonts w:eastAsia="Times New Roman" w:cs="Times New Roman"/>
        </w:rPr>
        <w:t>Yêu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cầu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khách</w:t>
      </w:r>
      <w:proofErr w:type="spellEnd"/>
      <w:r w:rsidRPr="17EA46ED">
        <w:rPr>
          <w:rFonts w:eastAsia="Times New Roman" w:cs="Times New Roman"/>
        </w:rPr>
        <w:t xml:space="preserve"> </w:t>
      </w:r>
      <w:r w:rsidR="00114EC9">
        <w:rPr>
          <w:rFonts w:eastAsia="Times New Roman" w:cs="Times New Roman"/>
        </w:rPr>
        <w:t>hang</w:t>
      </w:r>
      <w:bookmarkEnd w:id="16"/>
      <w:bookmarkEnd w:id="17"/>
    </w:p>
    <w:p w14:paraId="57152A2D" w14:textId="77777777" w:rsidR="00114EC9" w:rsidRDefault="00114EC9" w:rsidP="006913EA">
      <w:pPr>
        <w:pStyle w:val="paragraph"/>
        <w:numPr>
          <w:ilvl w:val="0"/>
          <w:numId w:val="12"/>
        </w:numPr>
        <w:spacing w:before="0" w:beforeAutospacing="0" w:after="0" w:afterAutospacing="0"/>
        <w:ind w:left="360" w:firstLine="0"/>
        <w:jc w:val="both"/>
        <w:textAlignment w:val="baseline"/>
      </w:pPr>
      <w:proofErr w:type="spellStart"/>
      <w:r>
        <w:rPr>
          <w:rStyle w:val="normaltextrun"/>
          <w:lang w:val="en-US"/>
        </w:rPr>
        <w:t>Người</w:t>
      </w:r>
      <w:proofErr w:type="spellEnd"/>
      <w:r>
        <w:rPr>
          <w:rStyle w:val="normaltextrun"/>
          <w:lang w:val="en-US"/>
        </w:rPr>
        <w:t xml:space="preserve"> </w:t>
      </w:r>
      <w:proofErr w:type="spellStart"/>
      <w:r>
        <w:rPr>
          <w:rStyle w:val="normaltextrun"/>
          <w:lang w:val="en-US"/>
        </w:rPr>
        <w:t>dùng</w:t>
      </w:r>
      <w:proofErr w:type="spellEnd"/>
      <w:r>
        <w:rPr>
          <w:rStyle w:val="normaltextrun"/>
          <w:lang w:val="en-US"/>
        </w:rPr>
        <w:t xml:space="preserve"> </w:t>
      </w:r>
      <w:proofErr w:type="spellStart"/>
      <w:r>
        <w:rPr>
          <w:rStyle w:val="normaltextrun"/>
          <w:lang w:val="en-US"/>
        </w:rPr>
        <w:t>cần</w:t>
      </w:r>
      <w:proofErr w:type="spellEnd"/>
      <w:r>
        <w:rPr>
          <w:rStyle w:val="normaltextrun"/>
          <w:lang w:val="en-US"/>
        </w:rPr>
        <w:t xml:space="preserve"> </w:t>
      </w:r>
      <w:proofErr w:type="spellStart"/>
      <w:r>
        <w:rPr>
          <w:rStyle w:val="normaltextrun"/>
          <w:lang w:val="en-US"/>
        </w:rPr>
        <w:t>lập</w:t>
      </w:r>
      <w:proofErr w:type="spellEnd"/>
      <w:r>
        <w:rPr>
          <w:rStyle w:val="normaltextrun"/>
          <w:lang w:val="en-US"/>
        </w:rPr>
        <w:t xml:space="preserve"> </w:t>
      </w:r>
      <w:proofErr w:type="spellStart"/>
      <w:r>
        <w:rPr>
          <w:rStyle w:val="normaltextrun"/>
          <w:lang w:val="en-US"/>
        </w:rPr>
        <w:t>tài</w:t>
      </w:r>
      <w:proofErr w:type="spellEnd"/>
      <w:r>
        <w:rPr>
          <w:rStyle w:val="normaltextrun"/>
          <w:lang w:val="en-US"/>
        </w:rPr>
        <w:t xml:space="preserve"> </w:t>
      </w:r>
      <w:proofErr w:type="spellStart"/>
      <w:r>
        <w:rPr>
          <w:rStyle w:val="normaltextrun"/>
          <w:lang w:val="en-US"/>
        </w:rPr>
        <w:t>khoản</w:t>
      </w:r>
      <w:proofErr w:type="spellEnd"/>
      <w:r>
        <w:rPr>
          <w:rStyle w:val="normaltextrun"/>
          <w:lang w:val="en-US"/>
        </w:rPr>
        <w:t xml:space="preserve">, </w:t>
      </w:r>
      <w:proofErr w:type="spellStart"/>
      <w:r>
        <w:rPr>
          <w:rStyle w:val="normaltextrun"/>
          <w:lang w:val="en-US"/>
        </w:rPr>
        <w:t>sau</w:t>
      </w:r>
      <w:proofErr w:type="spellEnd"/>
      <w:r>
        <w:rPr>
          <w:rStyle w:val="normaltextrun"/>
          <w:lang w:val="en-US"/>
        </w:rPr>
        <w:t xml:space="preserve"> </w:t>
      </w:r>
      <w:proofErr w:type="spellStart"/>
      <w:r>
        <w:rPr>
          <w:rStyle w:val="normaltextrun"/>
          <w:lang w:val="en-US"/>
        </w:rPr>
        <w:t>đó</w:t>
      </w:r>
      <w:proofErr w:type="spellEnd"/>
      <w:r>
        <w:rPr>
          <w:rStyle w:val="normaltextrun"/>
          <w:lang w:val="en-US"/>
        </w:rPr>
        <w:t xml:space="preserve"> </w:t>
      </w:r>
      <w:proofErr w:type="spellStart"/>
      <w:r>
        <w:rPr>
          <w:rStyle w:val="normaltextrun"/>
          <w:lang w:val="en-US"/>
        </w:rPr>
        <w:t>mua</w:t>
      </w:r>
      <w:proofErr w:type="spellEnd"/>
      <w:r>
        <w:rPr>
          <w:rStyle w:val="normaltextrun"/>
          <w:lang w:val="en-US"/>
        </w:rPr>
        <w:t xml:space="preserve"> </w:t>
      </w:r>
      <w:proofErr w:type="spellStart"/>
      <w:r>
        <w:rPr>
          <w:rStyle w:val="normaltextrun"/>
          <w:lang w:val="en-US"/>
        </w:rPr>
        <w:t>các</w:t>
      </w:r>
      <w:proofErr w:type="spellEnd"/>
      <w:r>
        <w:rPr>
          <w:rStyle w:val="normaltextrun"/>
          <w:lang w:val="en-US"/>
        </w:rPr>
        <w:t xml:space="preserve"> </w:t>
      </w:r>
      <w:proofErr w:type="spellStart"/>
      <w:r>
        <w:rPr>
          <w:rStyle w:val="normaltextrun"/>
          <w:lang w:val="en-US"/>
        </w:rPr>
        <w:t>khóa</w:t>
      </w:r>
      <w:proofErr w:type="spellEnd"/>
      <w:r>
        <w:rPr>
          <w:rStyle w:val="normaltextrun"/>
          <w:lang w:val="en-US"/>
        </w:rPr>
        <w:t xml:space="preserve"> </w:t>
      </w:r>
      <w:proofErr w:type="spellStart"/>
      <w:r>
        <w:rPr>
          <w:rStyle w:val="normaltextrun"/>
          <w:lang w:val="en-US"/>
        </w:rPr>
        <w:t>học</w:t>
      </w:r>
      <w:proofErr w:type="spellEnd"/>
      <w:r>
        <w:rPr>
          <w:rStyle w:val="normaltextrun"/>
          <w:lang w:val="en-US"/>
        </w:rPr>
        <w:t xml:space="preserve"> </w:t>
      </w:r>
      <w:proofErr w:type="spellStart"/>
      <w:r>
        <w:rPr>
          <w:rStyle w:val="normaltextrun"/>
          <w:lang w:val="en-US"/>
        </w:rPr>
        <w:t>có</w:t>
      </w:r>
      <w:proofErr w:type="spellEnd"/>
      <w:r>
        <w:rPr>
          <w:rStyle w:val="normaltextrun"/>
          <w:lang w:val="en-US"/>
        </w:rPr>
        <w:t xml:space="preserve"> </w:t>
      </w:r>
      <w:proofErr w:type="spellStart"/>
      <w:r>
        <w:rPr>
          <w:rStyle w:val="normaltextrun"/>
          <w:lang w:val="en-US"/>
        </w:rPr>
        <w:t>sẵn</w:t>
      </w:r>
      <w:proofErr w:type="spellEnd"/>
      <w:r>
        <w:rPr>
          <w:rStyle w:val="normaltextrun"/>
          <w:lang w:val="en-US"/>
        </w:rPr>
        <w:t xml:space="preserve"> </w:t>
      </w:r>
      <w:proofErr w:type="spellStart"/>
      <w:r>
        <w:rPr>
          <w:rStyle w:val="normaltextrun"/>
          <w:lang w:val="en-US"/>
        </w:rPr>
        <w:t>để</w:t>
      </w:r>
      <w:proofErr w:type="spellEnd"/>
      <w:r>
        <w:rPr>
          <w:rStyle w:val="normaltextrun"/>
          <w:lang w:val="en-US"/>
        </w:rPr>
        <w:t xml:space="preserve"> </w:t>
      </w:r>
      <w:proofErr w:type="spellStart"/>
      <w:r>
        <w:rPr>
          <w:rStyle w:val="normaltextrun"/>
          <w:lang w:val="en-US"/>
        </w:rPr>
        <w:t>học</w:t>
      </w:r>
      <w:proofErr w:type="spellEnd"/>
      <w:r>
        <w:rPr>
          <w:rStyle w:val="normaltextrun"/>
          <w:lang w:val="en-US"/>
        </w:rPr>
        <w:t>.</w:t>
      </w:r>
      <w:r>
        <w:rPr>
          <w:rStyle w:val="eop"/>
        </w:rPr>
        <w:t> </w:t>
      </w:r>
    </w:p>
    <w:p w14:paraId="61FFE413" w14:textId="288517CF" w:rsidR="00114EC9" w:rsidRDefault="00114EC9" w:rsidP="006913EA">
      <w:pPr>
        <w:pStyle w:val="paragraph"/>
        <w:numPr>
          <w:ilvl w:val="0"/>
          <w:numId w:val="12"/>
        </w:numPr>
        <w:spacing w:before="0" w:beforeAutospacing="0" w:after="0" w:afterAutospacing="0"/>
        <w:ind w:left="360" w:firstLine="0"/>
        <w:jc w:val="both"/>
        <w:textAlignment w:val="baseline"/>
      </w:pPr>
      <w:r>
        <w:rPr>
          <w:rStyle w:val="spellingerror"/>
          <w:lang w:val="en-US"/>
        </w:rPr>
        <w:t>Các</w:t>
      </w:r>
      <w:r>
        <w:rPr>
          <w:rStyle w:val="normaltextrun"/>
          <w:lang w:val="en-US"/>
        </w:rPr>
        <w:t> </w:t>
      </w:r>
      <w:r>
        <w:rPr>
          <w:rStyle w:val="spellingerror"/>
          <w:lang w:val="en-US"/>
        </w:rPr>
        <w:t>khóa</w:t>
      </w:r>
      <w:r>
        <w:rPr>
          <w:rStyle w:val="normaltextrun"/>
          <w:lang w:val="en-US"/>
        </w:rPr>
        <w:t> </w:t>
      </w:r>
      <w:r>
        <w:rPr>
          <w:rStyle w:val="spellingerror"/>
          <w:lang w:val="en-US"/>
        </w:rPr>
        <w:t>học</w:t>
      </w:r>
      <w:r>
        <w:rPr>
          <w:rStyle w:val="normaltextrun"/>
          <w:lang w:val="en-US"/>
        </w:rPr>
        <w:t> </w:t>
      </w:r>
      <w:r>
        <w:rPr>
          <w:rStyle w:val="spellingerror"/>
          <w:lang w:val="en-US"/>
        </w:rPr>
        <w:t>sẽ</w:t>
      </w:r>
      <w:r>
        <w:rPr>
          <w:rStyle w:val="normaltextrun"/>
          <w:lang w:val="en-US"/>
        </w:rPr>
        <w:t> </w:t>
      </w:r>
      <w:r>
        <w:rPr>
          <w:rStyle w:val="spellingerror"/>
          <w:rFonts w:ascii="Calibri" w:hAnsi="Calibri" w:cs="Calibri"/>
          <w:lang w:val="en-US"/>
        </w:rPr>
        <w:t>được</w:t>
      </w:r>
      <w:r>
        <w:rPr>
          <w:rStyle w:val="normaltextrun"/>
          <w:lang w:val="en-US"/>
        </w:rPr>
        <w:t> chia </w:t>
      </w:r>
      <w:r>
        <w:rPr>
          <w:rStyle w:val="spellingerror"/>
          <w:lang w:val="en-US"/>
        </w:rPr>
        <w:t>theo</w:t>
      </w:r>
      <w:r>
        <w:rPr>
          <w:rStyle w:val="normaltextrun"/>
          <w:lang w:val="en-US"/>
        </w:rPr>
        <w:t> </w:t>
      </w:r>
      <w:r>
        <w:rPr>
          <w:rStyle w:val="spellingerror"/>
          <w:lang w:val="en-US"/>
        </w:rPr>
        <w:t>các</w:t>
      </w:r>
      <w:r>
        <w:rPr>
          <w:rStyle w:val="normaltextrun"/>
          <w:lang w:val="en-US"/>
        </w:rPr>
        <w:t> </w:t>
      </w:r>
      <w:r>
        <w:rPr>
          <w:rStyle w:val="spellingerror"/>
          <w:lang w:val="en-US"/>
        </w:rPr>
        <w:t>lớp</w:t>
      </w:r>
      <w:r>
        <w:rPr>
          <w:rStyle w:val="normaltextrun"/>
          <w:lang w:val="en-US"/>
        </w:rPr>
        <w:t>, </w:t>
      </w:r>
      <w:r>
        <w:rPr>
          <w:rStyle w:val="spellingerror"/>
          <w:lang w:val="en-US"/>
        </w:rPr>
        <w:t>tương</w:t>
      </w:r>
      <w:r>
        <w:rPr>
          <w:rStyle w:val="normaltextrun"/>
          <w:lang w:val="en-US"/>
        </w:rPr>
        <w:t> </w:t>
      </w:r>
      <w:r>
        <w:rPr>
          <w:rStyle w:val="spellingerror"/>
          <w:rFonts w:ascii="Calibri" w:hAnsi="Calibri" w:cs="Calibri"/>
          <w:lang w:val="en-US"/>
        </w:rPr>
        <w:t>ứng</w:t>
      </w:r>
      <w:r>
        <w:rPr>
          <w:rStyle w:val="normaltextrun"/>
          <w:lang w:val="en-US"/>
        </w:rPr>
        <w:t> </w:t>
      </w:r>
      <w:r>
        <w:rPr>
          <w:rStyle w:val="spellingerror"/>
          <w:lang w:val="en-US"/>
        </w:rPr>
        <w:t>với</w:t>
      </w:r>
      <w:r>
        <w:rPr>
          <w:rStyle w:val="normaltextrun"/>
          <w:lang w:val="en-US"/>
        </w:rPr>
        <w:t> </w:t>
      </w:r>
      <w:r>
        <w:rPr>
          <w:rStyle w:val="spellingerror"/>
          <w:lang w:val="en-US"/>
        </w:rPr>
        <w:t>chương</w:t>
      </w:r>
      <w:r>
        <w:rPr>
          <w:rStyle w:val="normaltextrun"/>
          <w:lang w:val="en-US"/>
        </w:rPr>
        <w:t> </w:t>
      </w:r>
      <w:r>
        <w:rPr>
          <w:rStyle w:val="spellingerror"/>
          <w:lang w:val="en-US"/>
        </w:rPr>
        <w:t>trình</w:t>
      </w:r>
      <w:r>
        <w:rPr>
          <w:rStyle w:val="normaltextrun"/>
          <w:lang w:val="en-US"/>
        </w:rPr>
        <w:t> </w:t>
      </w:r>
      <w:r>
        <w:rPr>
          <w:rStyle w:val="spellingerror"/>
          <w:lang w:val="en-US"/>
        </w:rPr>
        <w:t>trên</w:t>
      </w:r>
      <w:r>
        <w:rPr>
          <w:rStyle w:val="normaltextrun"/>
          <w:lang w:val="en-US"/>
        </w:rPr>
        <w:t> </w:t>
      </w:r>
      <w:r>
        <w:rPr>
          <w:rStyle w:val="spellingerror"/>
          <w:lang w:val="en-US"/>
        </w:rPr>
        <w:t>trường</w:t>
      </w:r>
      <w:r>
        <w:rPr>
          <w:rStyle w:val="normaltextrun"/>
          <w:lang w:val="en-US"/>
        </w:rPr>
        <w:t xml:space="preserve"> </w:t>
      </w:r>
      <w:proofErr w:type="spellStart"/>
      <w:r>
        <w:rPr>
          <w:rStyle w:val="normaltextrun"/>
          <w:lang w:val="en-US"/>
        </w:rPr>
        <w:t>học</w:t>
      </w:r>
      <w:proofErr w:type="spellEnd"/>
      <w:r>
        <w:rPr>
          <w:rStyle w:val="eop"/>
        </w:rPr>
        <w:t> </w:t>
      </w:r>
    </w:p>
    <w:p w14:paraId="30DDA40A" w14:textId="77777777" w:rsidR="00114EC9" w:rsidRDefault="00114EC9" w:rsidP="006913EA">
      <w:pPr>
        <w:pStyle w:val="paragraph"/>
        <w:numPr>
          <w:ilvl w:val="0"/>
          <w:numId w:val="12"/>
        </w:numPr>
        <w:spacing w:before="0" w:beforeAutospacing="0" w:after="0" w:afterAutospacing="0"/>
        <w:ind w:left="360" w:firstLine="0"/>
        <w:jc w:val="both"/>
        <w:textAlignment w:val="baseline"/>
      </w:pPr>
      <w:r>
        <w:rPr>
          <w:rStyle w:val="normaltextrun"/>
          <w:lang w:val="en-US"/>
        </w:rPr>
        <w:t>Sau </w:t>
      </w:r>
      <w:r>
        <w:rPr>
          <w:rStyle w:val="spellingerror"/>
          <w:lang w:val="en-US"/>
        </w:rPr>
        <w:t>các</w:t>
      </w:r>
      <w:r>
        <w:rPr>
          <w:rStyle w:val="normaltextrun"/>
          <w:lang w:val="en-US"/>
        </w:rPr>
        <w:t> </w:t>
      </w:r>
      <w:r>
        <w:rPr>
          <w:rStyle w:val="spellingerror"/>
          <w:lang w:val="en-US"/>
        </w:rPr>
        <w:t>bài</w:t>
      </w:r>
      <w:r>
        <w:rPr>
          <w:rStyle w:val="normaltextrun"/>
          <w:lang w:val="en-US"/>
        </w:rPr>
        <w:t> </w:t>
      </w:r>
      <w:r>
        <w:rPr>
          <w:rStyle w:val="spellingerror"/>
          <w:lang w:val="en-US"/>
        </w:rPr>
        <w:t>học</w:t>
      </w:r>
      <w:r>
        <w:rPr>
          <w:rStyle w:val="normaltextrun"/>
          <w:lang w:val="en-US"/>
        </w:rPr>
        <w:t> </w:t>
      </w:r>
      <w:r>
        <w:rPr>
          <w:rStyle w:val="spellingerror"/>
          <w:lang w:val="en-US"/>
        </w:rPr>
        <w:t>sẽ</w:t>
      </w:r>
      <w:r>
        <w:rPr>
          <w:rStyle w:val="normaltextrun"/>
          <w:lang w:val="en-US"/>
        </w:rPr>
        <w:t> </w:t>
      </w:r>
      <w:r>
        <w:rPr>
          <w:rStyle w:val="spellingerror"/>
          <w:lang w:val="en-US"/>
        </w:rPr>
        <w:t>có</w:t>
      </w:r>
      <w:r>
        <w:rPr>
          <w:rStyle w:val="normaltextrun"/>
          <w:lang w:val="en-US"/>
        </w:rPr>
        <w:t> </w:t>
      </w:r>
      <w:r>
        <w:rPr>
          <w:rStyle w:val="spellingerror"/>
          <w:lang w:val="en-US"/>
        </w:rPr>
        <w:t>các</w:t>
      </w:r>
      <w:r>
        <w:rPr>
          <w:rStyle w:val="normaltextrun"/>
          <w:lang w:val="en-US"/>
        </w:rPr>
        <w:t> </w:t>
      </w:r>
      <w:r>
        <w:rPr>
          <w:rStyle w:val="spellingerror"/>
          <w:lang w:val="en-US"/>
        </w:rPr>
        <w:t>đề</w:t>
      </w:r>
      <w:r>
        <w:rPr>
          <w:rStyle w:val="normaltextrun"/>
          <w:lang w:val="en-US"/>
        </w:rPr>
        <w:t> </w:t>
      </w:r>
      <w:r>
        <w:rPr>
          <w:rStyle w:val="spellingerror"/>
          <w:lang w:val="en-US"/>
        </w:rPr>
        <w:t>kiểm</w:t>
      </w:r>
      <w:r>
        <w:rPr>
          <w:rStyle w:val="normaltextrun"/>
          <w:lang w:val="en-US"/>
        </w:rPr>
        <w:t> </w:t>
      </w:r>
      <w:r>
        <w:rPr>
          <w:rStyle w:val="spellingerror"/>
          <w:lang w:val="en-US"/>
        </w:rPr>
        <w:t>tra</w:t>
      </w:r>
      <w:r>
        <w:rPr>
          <w:rStyle w:val="normaltextrun"/>
          <w:lang w:val="en-US"/>
        </w:rPr>
        <w:t> </w:t>
      </w:r>
      <w:r>
        <w:rPr>
          <w:rStyle w:val="spellingerror"/>
          <w:lang w:val="en-US"/>
        </w:rPr>
        <w:t>tương</w:t>
      </w:r>
      <w:r>
        <w:rPr>
          <w:rStyle w:val="normaltextrun"/>
          <w:lang w:val="en-US"/>
        </w:rPr>
        <w:t> </w:t>
      </w:r>
      <w:r>
        <w:rPr>
          <w:rStyle w:val="spellingerror"/>
          <w:rFonts w:ascii="Calibri" w:hAnsi="Calibri" w:cs="Calibri"/>
          <w:lang w:val="en-US"/>
        </w:rPr>
        <w:t>ứng</w:t>
      </w:r>
      <w:r>
        <w:rPr>
          <w:rStyle w:val="normaltextrun"/>
          <w:lang w:val="en-US"/>
        </w:rPr>
        <w:t> </w:t>
      </w:r>
      <w:r>
        <w:rPr>
          <w:rStyle w:val="spellingerror"/>
          <w:lang w:val="en-US"/>
        </w:rPr>
        <w:t>từ</w:t>
      </w:r>
      <w:r>
        <w:rPr>
          <w:rStyle w:val="normaltextrun"/>
          <w:lang w:val="en-US"/>
        </w:rPr>
        <w:t> </w:t>
      </w:r>
      <w:r>
        <w:rPr>
          <w:rStyle w:val="spellingerror"/>
          <w:lang w:val="en-US"/>
        </w:rPr>
        <w:t>cơ</w:t>
      </w:r>
      <w:r>
        <w:rPr>
          <w:rStyle w:val="normaltextrun"/>
          <w:lang w:val="en-US"/>
        </w:rPr>
        <w:t> </w:t>
      </w:r>
      <w:r>
        <w:rPr>
          <w:rStyle w:val="spellingerror"/>
          <w:lang w:val="en-US"/>
        </w:rPr>
        <w:t>bản</w:t>
      </w:r>
      <w:r>
        <w:rPr>
          <w:rStyle w:val="normaltextrun"/>
          <w:lang w:val="en-US"/>
        </w:rPr>
        <w:t> </w:t>
      </w:r>
      <w:r>
        <w:rPr>
          <w:rStyle w:val="spellingerror"/>
          <w:lang w:val="en-US"/>
        </w:rPr>
        <w:t>đến</w:t>
      </w:r>
      <w:r>
        <w:rPr>
          <w:rStyle w:val="normaltextrun"/>
          <w:lang w:val="en-US"/>
        </w:rPr>
        <w:t> </w:t>
      </w:r>
      <w:r>
        <w:rPr>
          <w:rStyle w:val="spellingerror"/>
          <w:lang w:val="en-US"/>
        </w:rPr>
        <w:t>nâng</w:t>
      </w:r>
      <w:r>
        <w:rPr>
          <w:rStyle w:val="normaltextrun"/>
          <w:lang w:val="en-US"/>
        </w:rPr>
        <w:t> </w:t>
      </w:r>
      <w:r>
        <w:rPr>
          <w:rStyle w:val="spellingerror"/>
          <w:lang w:val="en-US"/>
        </w:rPr>
        <w:t>cao</w:t>
      </w:r>
      <w:r>
        <w:rPr>
          <w:rStyle w:val="eop"/>
        </w:rPr>
        <w:t> </w:t>
      </w:r>
    </w:p>
    <w:p w14:paraId="41EAE621" w14:textId="77777777" w:rsidR="00114EC9" w:rsidRDefault="00114EC9" w:rsidP="006913EA">
      <w:pPr>
        <w:pStyle w:val="paragraph"/>
        <w:numPr>
          <w:ilvl w:val="0"/>
          <w:numId w:val="13"/>
        </w:numPr>
        <w:spacing w:before="0" w:beforeAutospacing="0" w:after="0" w:afterAutospacing="0"/>
        <w:ind w:left="360" w:firstLine="0"/>
        <w:jc w:val="both"/>
        <w:textAlignment w:val="baseline"/>
      </w:pPr>
      <w:proofErr w:type="spellStart"/>
      <w:r>
        <w:rPr>
          <w:rStyle w:val="spellingerror"/>
          <w:rFonts w:ascii="Calibri" w:hAnsi="Calibri" w:cs="Calibri"/>
          <w:lang w:val="en-US"/>
        </w:rPr>
        <w:t>Đáp</w:t>
      </w:r>
      <w:proofErr w:type="spellEnd"/>
      <w:r>
        <w:rPr>
          <w:rStyle w:val="normaltextrun"/>
          <w:lang w:val="en-US"/>
        </w:rPr>
        <w:t> </w:t>
      </w:r>
      <w:proofErr w:type="spellStart"/>
      <w:r>
        <w:rPr>
          <w:rStyle w:val="spellingerror"/>
          <w:rFonts w:ascii="Calibri" w:hAnsi="Calibri" w:cs="Calibri"/>
          <w:lang w:val="en-US"/>
        </w:rPr>
        <w:t>ứng</w:t>
      </w:r>
      <w:proofErr w:type="spellEnd"/>
      <w:r>
        <w:rPr>
          <w:rStyle w:val="normaltextrun"/>
          <w:lang w:val="en-US"/>
        </w:rPr>
        <w:t> </w:t>
      </w:r>
      <w:proofErr w:type="spellStart"/>
      <w:r>
        <w:rPr>
          <w:rStyle w:val="spellingerror"/>
          <w:rFonts w:ascii="Calibri" w:hAnsi="Calibri" w:cs="Calibri"/>
          <w:lang w:val="en-US"/>
        </w:rPr>
        <w:t>được</w:t>
      </w:r>
      <w:proofErr w:type="spellEnd"/>
      <w:r>
        <w:rPr>
          <w:rStyle w:val="normaltextrun"/>
          <w:lang w:val="en-US"/>
        </w:rPr>
        <w:t> </w:t>
      </w:r>
      <w:proofErr w:type="spellStart"/>
      <w:r>
        <w:rPr>
          <w:rStyle w:val="spellingerror"/>
          <w:lang w:val="en-US"/>
        </w:rPr>
        <w:t>lượng</w:t>
      </w:r>
      <w:proofErr w:type="spellEnd"/>
      <w:r>
        <w:rPr>
          <w:rStyle w:val="normaltextrun"/>
          <w:lang w:val="en-US"/>
        </w:rPr>
        <w:t> </w:t>
      </w:r>
      <w:proofErr w:type="spellStart"/>
      <w:r>
        <w:rPr>
          <w:rStyle w:val="spellingerror"/>
          <w:lang w:val="en-US"/>
        </w:rPr>
        <w:t>người</w:t>
      </w:r>
      <w:proofErr w:type="spellEnd"/>
      <w:r>
        <w:rPr>
          <w:rStyle w:val="normaltextrun"/>
          <w:lang w:val="en-US"/>
        </w:rPr>
        <w:t> </w:t>
      </w:r>
      <w:proofErr w:type="spellStart"/>
      <w:r>
        <w:rPr>
          <w:rStyle w:val="spellingerror"/>
          <w:lang w:val="en-US"/>
        </w:rPr>
        <w:t>dùng</w:t>
      </w:r>
      <w:proofErr w:type="spellEnd"/>
      <w:r>
        <w:rPr>
          <w:rStyle w:val="normaltextrun"/>
          <w:lang w:val="en-US"/>
        </w:rPr>
        <w:t> </w:t>
      </w:r>
      <w:proofErr w:type="spellStart"/>
      <w:r>
        <w:rPr>
          <w:rStyle w:val="spellingerror"/>
          <w:lang w:val="en-US"/>
        </w:rPr>
        <w:t>trực</w:t>
      </w:r>
      <w:proofErr w:type="spellEnd"/>
      <w:r>
        <w:rPr>
          <w:rStyle w:val="normaltextrun"/>
          <w:lang w:val="en-US"/>
        </w:rPr>
        <w:t> </w:t>
      </w:r>
      <w:proofErr w:type="spellStart"/>
      <w:r>
        <w:rPr>
          <w:rStyle w:val="spellingerror"/>
          <w:lang w:val="en-US"/>
        </w:rPr>
        <w:t>tuyến</w:t>
      </w:r>
      <w:proofErr w:type="spellEnd"/>
      <w:r>
        <w:rPr>
          <w:rStyle w:val="normaltextrun"/>
          <w:lang w:val="en-US"/>
        </w:rPr>
        <w:t> </w:t>
      </w:r>
      <w:proofErr w:type="spellStart"/>
      <w:r>
        <w:rPr>
          <w:rStyle w:val="spellingerror"/>
          <w:lang w:val="en-US"/>
        </w:rPr>
        <w:t>tối</w:t>
      </w:r>
      <w:proofErr w:type="spellEnd"/>
      <w:r>
        <w:rPr>
          <w:rStyle w:val="normaltextrun"/>
          <w:lang w:val="en-US"/>
        </w:rPr>
        <w:t> </w:t>
      </w:r>
      <w:proofErr w:type="spellStart"/>
      <w:r>
        <w:rPr>
          <w:rStyle w:val="spellingerror"/>
          <w:lang w:val="en-US"/>
        </w:rPr>
        <w:t>thiểu</w:t>
      </w:r>
      <w:proofErr w:type="spellEnd"/>
      <w:r>
        <w:rPr>
          <w:rStyle w:val="normaltextrun"/>
          <w:lang w:val="en-US"/>
        </w:rPr>
        <w:t> 1000 </w:t>
      </w:r>
      <w:proofErr w:type="spellStart"/>
      <w:r>
        <w:rPr>
          <w:rStyle w:val="spellingerror"/>
          <w:lang w:val="en-US"/>
        </w:rPr>
        <w:t>người</w:t>
      </w:r>
      <w:proofErr w:type="spellEnd"/>
      <w:r>
        <w:rPr>
          <w:rStyle w:val="normaltextrun"/>
          <w:lang w:val="en-US"/>
        </w:rPr>
        <w:t> </w:t>
      </w:r>
      <w:r>
        <w:rPr>
          <w:rStyle w:val="eop"/>
        </w:rPr>
        <w:t> </w:t>
      </w:r>
    </w:p>
    <w:p w14:paraId="781EE0C0" w14:textId="77777777" w:rsidR="00114EC9" w:rsidRPr="00114EC9" w:rsidRDefault="00114EC9" w:rsidP="00114EC9"/>
    <w:p w14:paraId="0D2D6649" w14:textId="6B8B594D" w:rsidR="00947316" w:rsidRDefault="17EA46ED" w:rsidP="17EA46ED">
      <w:pPr>
        <w:pStyle w:val="u2"/>
        <w:rPr>
          <w:rFonts w:eastAsia="Times New Roman" w:cs="Times New Roman"/>
        </w:rPr>
      </w:pPr>
      <w:bookmarkStart w:id="18" w:name="_Toc25660387"/>
      <w:bookmarkStart w:id="19" w:name="_Toc27424086"/>
      <w:proofErr w:type="spellStart"/>
      <w:r w:rsidRPr="17EA46ED">
        <w:rPr>
          <w:rFonts w:eastAsia="Times New Roman" w:cs="Times New Roman"/>
        </w:rPr>
        <w:t>Mô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hình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hoạt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động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hiện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thời</w:t>
      </w:r>
      <w:proofErr w:type="spellEnd"/>
      <w:r w:rsidRPr="17EA46ED">
        <w:rPr>
          <w:rFonts w:eastAsia="Times New Roman" w:cs="Times New Roman"/>
        </w:rPr>
        <w:t xml:space="preserve"> – </w:t>
      </w:r>
      <w:proofErr w:type="spellStart"/>
      <w:r w:rsidRPr="17EA46ED">
        <w:rPr>
          <w:rFonts w:eastAsia="Times New Roman" w:cs="Times New Roman"/>
        </w:rPr>
        <w:t>nghiệp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vụ</w:t>
      </w:r>
      <w:bookmarkEnd w:id="18"/>
      <w:bookmarkEnd w:id="19"/>
      <w:proofErr w:type="spellEnd"/>
    </w:p>
    <w:p w14:paraId="355729DE" w14:textId="77777777" w:rsidR="00114EC9" w:rsidRDefault="00114EC9" w:rsidP="006913EA">
      <w:pPr>
        <w:pStyle w:val="paragraph"/>
        <w:numPr>
          <w:ilvl w:val="0"/>
          <w:numId w:val="14"/>
        </w:numPr>
        <w:spacing w:before="0" w:beforeAutospacing="0" w:after="0" w:afterAutospacing="0"/>
        <w:ind w:left="360" w:firstLine="0"/>
        <w:jc w:val="both"/>
        <w:textAlignment w:val="baseline"/>
      </w:pPr>
      <w:r>
        <w:rPr>
          <w:rStyle w:val="normaltextrun"/>
          <w:lang w:val="en-US"/>
        </w:rPr>
        <w:t>Trung </w:t>
      </w:r>
      <w:r>
        <w:rPr>
          <w:rStyle w:val="spellingerror"/>
          <w:lang w:val="en-US"/>
        </w:rPr>
        <w:t>tâm</w:t>
      </w:r>
      <w:r>
        <w:rPr>
          <w:rStyle w:val="normaltextrun"/>
          <w:lang w:val="en-US"/>
        </w:rPr>
        <w:t> </w:t>
      </w:r>
      <w:r>
        <w:rPr>
          <w:rStyle w:val="spellingerror"/>
          <w:lang w:val="en-US"/>
        </w:rPr>
        <w:t>dạy</w:t>
      </w:r>
      <w:r>
        <w:rPr>
          <w:rStyle w:val="normaltextrun"/>
          <w:lang w:val="en-US"/>
        </w:rPr>
        <w:t> </w:t>
      </w:r>
      <w:r>
        <w:rPr>
          <w:rStyle w:val="spellingerror"/>
          <w:lang w:val="en-US"/>
        </w:rPr>
        <w:t>học</w:t>
      </w:r>
      <w:r>
        <w:rPr>
          <w:rStyle w:val="normaltextrun"/>
          <w:lang w:val="en-US"/>
        </w:rPr>
        <w:t>, </w:t>
      </w:r>
      <w:r>
        <w:rPr>
          <w:rStyle w:val="spellingerror"/>
          <w:lang w:val="en-US"/>
        </w:rPr>
        <w:t>có</w:t>
      </w:r>
      <w:r>
        <w:rPr>
          <w:rStyle w:val="normaltextrun"/>
          <w:lang w:val="en-US"/>
        </w:rPr>
        <w:t> </w:t>
      </w:r>
      <w:r>
        <w:rPr>
          <w:rStyle w:val="spellingerror"/>
          <w:lang w:val="en-US"/>
        </w:rPr>
        <w:t>mở</w:t>
      </w:r>
      <w:r>
        <w:rPr>
          <w:rStyle w:val="normaltextrun"/>
          <w:lang w:val="en-US"/>
        </w:rPr>
        <w:t> </w:t>
      </w:r>
      <w:r>
        <w:rPr>
          <w:rStyle w:val="spellingerror"/>
          <w:lang w:val="en-US"/>
        </w:rPr>
        <w:t>các</w:t>
      </w:r>
      <w:r>
        <w:rPr>
          <w:rStyle w:val="normaltextrun"/>
          <w:lang w:val="en-US"/>
        </w:rPr>
        <w:t> </w:t>
      </w:r>
      <w:r>
        <w:rPr>
          <w:rStyle w:val="spellingerror"/>
          <w:lang w:val="en-US"/>
        </w:rPr>
        <w:t>lớp</w:t>
      </w:r>
      <w:r>
        <w:rPr>
          <w:rStyle w:val="normaltextrun"/>
          <w:lang w:val="en-US"/>
        </w:rPr>
        <w:t> </w:t>
      </w:r>
      <w:r>
        <w:rPr>
          <w:rStyle w:val="spellingerror"/>
          <w:lang w:val="en-US"/>
        </w:rPr>
        <w:t>dạy</w:t>
      </w:r>
      <w:r>
        <w:rPr>
          <w:rStyle w:val="normaltextrun"/>
          <w:lang w:val="en-US"/>
        </w:rPr>
        <w:t> </w:t>
      </w:r>
      <w:r>
        <w:rPr>
          <w:rStyle w:val="spellingerror"/>
          <w:lang w:val="en-US"/>
        </w:rPr>
        <w:t>thêm</w:t>
      </w:r>
      <w:r>
        <w:rPr>
          <w:rStyle w:val="normaltextrun"/>
          <w:lang w:val="en-US"/>
        </w:rPr>
        <w:t> </w:t>
      </w:r>
      <w:r>
        <w:rPr>
          <w:rStyle w:val="spellingerror"/>
          <w:lang w:val="en-US"/>
        </w:rPr>
        <w:t>sau</w:t>
      </w:r>
      <w:r>
        <w:rPr>
          <w:rStyle w:val="normaltextrun"/>
          <w:lang w:val="en-US"/>
        </w:rPr>
        <w:t> </w:t>
      </w:r>
      <w:r>
        <w:rPr>
          <w:rStyle w:val="spellingerror"/>
          <w:lang w:val="en-US"/>
        </w:rPr>
        <w:t>giờ</w:t>
      </w:r>
      <w:r>
        <w:rPr>
          <w:rStyle w:val="normaltextrun"/>
          <w:lang w:val="en-US"/>
        </w:rPr>
        <w:t> </w:t>
      </w:r>
      <w:r>
        <w:rPr>
          <w:rStyle w:val="spellingerror"/>
          <w:lang w:val="en-US"/>
        </w:rPr>
        <w:t>học</w:t>
      </w:r>
      <w:r>
        <w:rPr>
          <w:rStyle w:val="normaltextrun"/>
          <w:lang w:val="en-US"/>
        </w:rPr>
        <w:t> </w:t>
      </w:r>
      <w:r>
        <w:rPr>
          <w:rStyle w:val="spellingerror"/>
          <w:lang w:val="en-US"/>
        </w:rPr>
        <w:t>cho</w:t>
      </w:r>
      <w:r>
        <w:rPr>
          <w:rStyle w:val="normaltextrun"/>
          <w:lang w:val="en-US"/>
        </w:rPr>
        <w:t> </w:t>
      </w:r>
      <w:r>
        <w:rPr>
          <w:rStyle w:val="spellingerror"/>
          <w:lang w:val="en-US"/>
        </w:rPr>
        <w:t>học</w:t>
      </w:r>
      <w:r>
        <w:rPr>
          <w:rStyle w:val="normaltextrun"/>
          <w:lang w:val="en-US"/>
        </w:rPr>
        <w:t> </w:t>
      </w:r>
      <w:r>
        <w:rPr>
          <w:rStyle w:val="spellingerror"/>
          <w:lang w:val="en-US"/>
        </w:rPr>
        <w:t>sinh</w:t>
      </w:r>
      <w:r>
        <w:rPr>
          <w:rStyle w:val="normaltextrun"/>
          <w:lang w:val="en-US"/>
        </w:rPr>
        <w:t> </w:t>
      </w:r>
      <w:r>
        <w:rPr>
          <w:rStyle w:val="spellingerror"/>
          <w:lang w:val="en-US"/>
        </w:rPr>
        <w:t>từ</w:t>
      </w:r>
      <w:r>
        <w:rPr>
          <w:rStyle w:val="normaltextrun"/>
          <w:lang w:val="en-US"/>
        </w:rPr>
        <w:t> </w:t>
      </w:r>
      <w:r>
        <w:rPr>
          <w:rStyle w:val="spellingerror"/>
          <w:lang w:val="en-US"/>
        </w:rPr>
        <w:t>cấp</w:t>
      </w:r>
      <w:r>
        <w:rPr>
          <w:rStyle w:val="normaltextrun"/>
          <w:lang w:val="en-US"/>
        </w:rPr>
        <w:t> 1 </w:t>
      </w:r>
      <w:r>
        <w:rPr>
          <w:rStyle w:val="spellingerror"/>
          <w:lang w:val="en-US"/>
        </w:rPr>
        <w:t>đến</w:t>
      </w:r>
      <w:r>
        <w:rPr>
          <w:rStyle w:val="normaltextrun"/>
          <w:lang w:val="en-US"/>
        </w:rPr>
        <w:t> </w:t>
      </w:r>
      <w:r>
        <w:rPr>
          <w:rStyle w:val="spellingerror"/>
          <w:lang w:val="en-US"/>
        </w:rPr>
        <w:t>cấp</w:t>
      </w:r>
      <w:r>
        <w:rPr>
          <w:rStyle w:val="normaltextrun"/>
          <w:lang w:val="en-US"/>
        </w:rPr>
        <w:t> 3</w:t>
      </w:r>
      <w:r>
        <w:rPr>
          <w:rStyle w:val="eop"/>
        </w:rPr>
        <w:t> </w:t>
      </w:r>
    </w:p>
    <w:p w14:paraId="6BEDF014" w14:textId="77777777" w:rsidR="00114EC9" w:rsidRDefault="00114EC9" w:rsidP="006913EA">
      <w:pPr>
        <w:pStyle w:val="paragraph"/>
        <w:numPr>
          <w:ilvl w:val="0"/>
          <w:numId w:val="14"/>
        </w:numPr>
        <w:spacing w:before="0" w:beforeAutospacing="0" w:after="0" w:afterAutospacing="0"/>
        <w:ind w:left="360" w:firstLine="0"/>
        <w:jc w:val="both"/>
        <w:textAlignment w:val="baseline"/>
      </w:pPr>
      <w:proofErr w:type="spellStart"/>
      <w:r>
        <w:rPr>
          <w:rStyle w:val="spellingerror"/>
          <w:lang w:val="en-US"/>
        </w:rPr>
        <w:t>Số</w:t>
      </w:r>
      <w:proofErr w:type="spellEnd"/>
      <w:r>
        <w:rPr>
          <w:rStyle w:val="normaltextrun"/>
          <w:lang w:val="en-US"/>
        </w:rPr>
        <w:t> </w:t>
      </w:r>
      <w:proofErr w:type="spellStart"/>
      <w:r>
        <w:rPr>
          <w:rStyle w:val="spellingerror"/>
          <w:lang w:val="en-US"/>
        </w:rPr>
        <w:t>lượng</w:t>
      </w:r>
      <w:proofErr w:type="spellEnd"/>
      <w:r>
        <w:rPr>
          <w:rStyle w:val="normaltextrun"/>
          <w:lang w:val="en-US"/>
        </w:rPr>
        <w:t> </w:t>
      </w:r>
      <w:proofErr w:type="spellStart"/>
      <w:r>
        <w:rPr>
          <w:rStyle w:val="spellingerror"/>
          <w:lang w:val="en-US"/>
        </w:rPr>
        <w:t>lớp</w:t>
      </w:r>
      <w:proofErr w:type="spellEnd"/>
      <w:r>
        <w:rPr>
          <w:rStyle w:val="normaltextrun"/>
          <w:lang w:val="en-US"/>
        </w:rPr>
        <w:t>: </w:t>
      </w:r>
      <w:r>
        <w:rPr>
          <w:rStyle w:val="eop"/>
        </w:rPr>
        <w:t> </w:t>
      </w:r>
    </w:p>
    <w:p w14:paraId="22202594" w14:textId="77777777" w:rsidR="00114EC9" w:rsidRDefault="00114EC9" w:rsidP="006913EA">
      <w:pPr>
        <w:pStyle w:val="paragraph"/>
        <w:numPr>
          <w:ilvl w:val="0"/>
          <w:numId w:val="15"/>
        </w:numPr>
        <w:spacing w:before="0" w:beforeAutospacing="0" w:after="0" w:afterAutospacing="0"/>
        <w:ind w:left="1080" w:firstLine="0"/>
        <w:jc w:val="both"/>
        <w:textAlignment w:val="baseline"/>
      </w:pPr>
      <w:proofErr w:type="spellStart"/>
      <w:r>
        <w:rPr>
          <w:rStyle w:val="normaltextrun"/>
          <w:lang w:val="en-US"/>
        </w:rPr>
        <w:t>Cấp</w:t>
      </w:r>
      <w:proofErr w:type="spellEnd"/>
      <w:r>
        <w:rPr>
          <w:rStyle w:val="normaltextrun"/>
          <w:lang w:val="en-US"/>
        </w:rPr>
        <w:t xml:space="preserve"> 1 </w:t>
      </w:r>
      <w:proofErr w:type="spellStart"/>
      <w:r>
        <w:rPr>
          <w:rStyle w:val="normaltextrun"/>
          <w:lang w:val="en-US"/>
        </w:rPr>
        <w:t>khoảng</w:t>
      </w:r>
      <w:proofErr w:type="spellEnd"/>
      <w:r>
        <w:rPr>
          <w:rStyle w:val="normaltextrun"/>
          <w:lang w:val="en-US"/>
        </w:rPr>
        <w:t xml:space="preserve"> 10 </w:t>
      </w:r>
      <w:proofErr w:type="spellStart"/>
      <w:r>
        <w:rPr>
          <w:rStyle w:val="normaltextrun"/>
          <w:lang w:val="en-US"/>
        </w:rPr>
        <w:t>lớp</w:t>
      </w:r>
      <w:proofErr w:type="spellEnd"/>
      <w:r>
        <w:rPr>
          <w:rStyle w:val="normaltextrun"/>
          <w:lang w:val="en-US"/>
        </w:rPr>
        <w:t xml:space="preserve">: </w:t>
      </w:r>
      <w:proofErr w:type="spellStart"/>
      <w:r>
        <w:rPr>
          <w:rStyle w:val="normaltextrun"/>
          <w:lang w:val="en-US"/>
        </w:rPr>
        <w:t>mỗi</w:t>
      </w:r>
      <w:proofErr w:type="spellEnd"/>
      <w:r>
        <w:rPr>
          <w:rStyle w:val="normaltextrun"/>
          <w:lang w:val="en-US"/>
        </w:rPr>
        <w:t xml:space="preserve"> </w:t>
      </w:r>
      <w:proofErr w:type="spellStart"/>
      <w:r>
        <w:rPr>
          <w:rStyle w:val="normaltextrun"/>
          <w:lang w:val="en-US"/>
        </w:rPr>
        <w:t>lớp</w:t>
      </w:r>
      <w:proofErr w:type="spellEnd"/>
      <w:r>
        <w:rPr>
          <w:rStyle w:val="normaltextrun"/>
          <w:lang w:val="en-US"/>
        </w:rPr>
        <w:t xml:space="preserve"> </w:t>
      </w:r>
      <w:proofErr w:type="spellStart"/>
      <w:r>
        <w:rPr>
          <w:rStyle w:val="normaltextrun"/>
          <w:lang w:val="en-US"/>
        </w:rPr>
        <w:t>khoảng</w:t>
      </w:r>
      <w:proofErr w:type="spellEnd"/>
      <w:r>
        <w:rPr>
          <w:rStyle w:val="normaltextrun"/>
          <w:lang w:val="en-US"/>
        </w:rPr>
        <w:t xml:space="preserve"> 20 </w:t>
      </w:r>
      <w:proofErr w:type="spellStart"/>
      <w:r>
        <w:rPr>
          <w:rStyle w:val="normaltextrun"/>
          <w:lang w:val="en-US"/>
        </w:rPr>
        <w:t>học</w:t>
      </w:r>
      <w:proofErr w:type="spellEnd"/>
      <w:r>
        <w:rPr>
          <w:rStyle w:val="normaltextrun"/>
          <w:lang w:val="en-US"/>
        </w:rPr>
        <w:t xml:space="preserve"> </w:t>
      </w:r>
      <w:proofErr w:type="spellStart"/>
      <w:r>
        <w:rPr>
          <w:rStyle w:val="normaltextrun"/>
          <w:lang w:val="en-US"/>
        </w:rPr>
        <w:t>sinh</w:t>
      </w:r>
      <w:proofErr w:type="spellEnd"/>
      <w:r>
        <w:rPr>
          <w:rStyle w:val="eop"/>
        </w:rPr>
        <w:t> </w:t>
      </w:r>
    </w:p>
    <w:p w14:paraId="464E7169" w14:textId="77777777" w:rsidR="00114EC9" w:rsidRDefault="00114EC9" w:rsidP="006913EA">
      <w:pPr>
        <w:pStyle w:val="paragraph"/>
        <w:numPr>
          <w:ilvl w:val="0"/>
          <w:numId w:val="15"/>
        </w:numPr>
        <w:spacing w:before="0" w:beforeAutospacing="0" w:after="0" w:afterAutospacing="0"/>
        <w:ind w:left="1080" w:firstLine="0"/>
        <w:jc w:val="both"/>
        <w:textAlignment w:val="baseline"/>
      </w:pPr>
      <w:proofErr w:type="spellStart"/>
      <w:r>
        <w:rPr>
          <w:rStyle w:val="normaltextrun"/>
          <w:lang w:val="en-US"/>
        </w:rPr>
        <w:t>Cấp</w:t>
      </w:r>
      <w:proofErr w:type="spellEnd"/>
      <w:r>
        <w:rPr>
          <w:rStyle w:val="normaltextrun"/>
          <w:lang w:val="en-US"/>
        </w:rPr>
        <w:t xml:space="preserve"> 2 </w:t>
      </w:r>
      <w:proofErr w:type="spellStart"/>
      <w:r>
        <w:rPr>
          <w:rStyle w:val="normaltextrun"/>
          <w:lang w:val="en-US"/>
        </w:rPr>
        <w:t>khoảng</w:t>
      </w:r>
      <w:proofErr w:type="spellEnd"/>
      <w:r>
        <w:rPr>
          <w:rStyle w:val="normaltextrun"/>
          <w:lang w:val="en-US"/>
        </w:rPr>
        <w:t xml:space="preserve"> 15 </w:t>
      </w:r>
      <w:proofErr w:type="spellStart"/>
      <w:r>
        <w:rPr>
          <w:rStyle w:val="normaltextrun"/>
          <w:lang w:val="en-US"/>
        </w:rPr>
        <w:t>lớp</w:t>
      </w:r>
      <w:proofErr w:type="spellEnd"/>
      <w:r>
        <w:rPr>
          <w:rStyle w:val="normaltextrun"/>
          <w:lang w:val="en-US"/>
        </w:rPr>
        <w:t xml:space="preserve">: </w:t>
      </w:r>
      <w:proofErr w:type="spellStart"/>
      <w:r>
        <w:rPr>
          <w:rStyle w:val="normaltextrun"/>
          <w:lang w:val="en-US"/>
        </w:rPr>
        <w:t>mỗi</w:t>
      </w:r>
      <w:proofErr w:type="spellEnd"/>
      <w:r>
        <w:rPr>
          <w:rStyle w:val="normaltextrun"/>
          <w:lang w:val="en-US"/>
        </w:rPr>
        <w:t xml:space="preserve"> </w:t>
      </w:r>
      <w:proofErr w:type="spellStart"/>
      <w:r>
        <w:rPr>
          <w:rStyle w:val="normaltextrun"/>
          <w:lang w:val="en-US"/>
        </w:rPr>
        <w:t>lớp</w:t>
      </w:r>
      <w:proofErr w:type="spellEnd"/>
      <w:r>
        <w:rPr>
          <w:rStyle w:val="normaltextrun"/>
          <w:lang w:val="en-US"/>
        </w:rPr>
        <w:t xml:space="preserve"> </w:t>
      </w:r>
      <w:proofErr w:type="spellStart"/>
      <w:r>
        <w:rPr>
          <w:rStyle w:val="normaltextrun"/>
          <w:lang w:val="en-US"/>
        </w:rPr>
        <w:t>khoảng</w:t>
      </w:r>
      <w:proofErr w:type="spellEnd"/>
      <w:r>
        <w:rPr>
          <w:rStyle w:val="normaltextrun"/>
          <w:lang w:val="en-US"/>
        </w:rPr>
        <w:t xml:space="preserve"> 30-40 </w:t>
      </w:r>
      <w:proofErr w:type="spellStart"/>
      <w:r>
        <w:rPr>
          <w:rStyle w:val="normaltextrun"/>
          <w:lang w:val="en-US"/>
        </w:rPr>
        <w:t>học</w:t>
      </w:r>
      <w:proofErr w:type="spellEnd"/>
      <w:r>
        <w:rPr>
          <w:rStyle w:val="normaltextrun"/>
          <w:lang w:val="en-US"/>
        </w:rPr>
        <w:t xml:space="preserve"> </w:t>
      </w:r>
      <w:proofErr w:type="spellStart"/>
      <w:r>
        <w:rPr>
          <w:rStyle w:val="normaltextrun"/>
          <w:lang w:val="en-US"/>
        </w:rPr>
        <w:t>sinh</w:t>
      </w:r>
      <w:proofErr w:type="spellEnd"/>
      <w:r>
        <w:rPr>
          <w:rStyle w:val="eop"/>
        </w:rPr>
        <w:t> </w:t>
      </w:r>
    </w:p>
    <w:p w14:paraId="4A61B065" w14:textId="77777777" w:rsidR="00114EC9" w:rsidRDefault="00114EC9" w:rsidP="006913EA">
      <w:pPr>
        <w:pStyle w:val="paragraph"/>
        <w:numPr>
          <w:ilvl w:val="0"/>
          <w:numId w:val="15"/>
        </w:numPr>
        <w:spacing w:before="0" w:beforeAutospacing="0" w:after="0" w:afterAutospacing="0"/>
        <w:ind w:left="1080" w:firstLine="0"/>
        <w:jc w:val="both"/>
        <w:textAlignment w:val="baseline"/>
      </w:pPr>
      <w:proofErr w:type="spellStart"/>
      <w:r>
        <w:rPr>
          <w:rStyle w:val="normaltextrun"/>
          <w:lang w:val="en-US"/>
        </w:rPr>
        <w:t>Cấp</w:t>
      </w:r>
      <w:proofErr w:type="spellEnd"/>
      <w:r>
        <w:rPr>
          <w:rStyle w:val="normaltextrun"/>
          <w:lang w:val="en-US"/>
        </w:rPr>
        <w:t xml:space="preserve"> 3 </w:t>
      </w:r>
      <w:proofErr w:type="spellStart"/>
      <w:r>
        <w:rPr>
          <w:rStyle w:val="normaltextrun"/>
          <w:lang w:val="en-US"/>
        </w:rPr>
        <w:t>khoảng</w:t>
      </w:r>
      <w:proofErr w:type="spellEnd"/>
      <w:r>
        <w:rPr>
          <w:rStyle w:val="normaltextrun"/>
          <w:lang w:val="en-US"/>
        </w:rPr>
        <w:t xml:space="preserve"> 30 </w:t>
      </w:r>
      <w:proofErr w:type="spellStart"/>
      <w:r>
        <w:rPr>
          <w:rStyle w:val="normaltextrun"/>
          <w:lang w:val="en-US"/>
        </w:rPr>
        <w:t>lớp</w:t>
      </w:r>
      <w:proofErr w:type="spellEnd"/>
      <w:r>
        <w:rPr>
          <w:rStyle w:val="normaltextrun"/>
          <w:lang w:val="en-US"/>
        </w:rPr>
        <w:t xml:space="preserve">: </w:t>
      </w:r>
      <w:proofErr w:type="spellStart"/>
      <w:r>
        <w:rPr>
          <w:rStyle w:val="normaltextrun"/>
          <w:lang w:val="en-US"/>
        </w:rPr>
        <w:t>mỗi</w:t>
      </w:r>
      <w:proofErr w:type="spellEnd"/>
      <w:r>
        <w:rPr>
          <w:rStyle w:val="normaltextrun"/>
          <w:lang w:val="en-US"/>
        </w:rPr>
        <w:t xml:space="preserve"> </w:t>
      </w:r>
      <w:proofErr w:type="spellStart"/>
      <w:r>
        <w:rPr>
          <w:rStyle w:val="normaltextrun"/>
          <w:lang w:val="en-US"/>
        </w:rPr>
        <w:t>lớp</w:t>
      </w:r>
      <w:proofErr w:type="spellEnd"/>
      <w:r>
        <w:rPr>
          <w:rStyle w:val="normaltextrun"/>
          <w:lang w:val="en-US"/>
        </w:rPr>
        <w:t xml:space="preserve"> </w:t>
      </w:r>
      <w:proofErr w:type="spellStart"/>
      <w:r>
        <w:rPr>
          <w:rStyle w:val="normaltextrun"/>
          <w:lang w:val="en-US"/>
        </w:rPr>
        <w:t>khoảng</w:t>
      </w:r>
      <w:proofErr w:type="spellEnd"/>
      <w:r>
        <w:rPr>
          <w:rStyle w:val="normaltextrun"/>
          <w:lang w:val="en-US"/>
        </w:rPr>
        <w:t xml:space="preserve"> 30-40 </w:t>
      </w:r>
      <w:proofErr w:type="spellStart"/>
      <w:r>
        <w:rPr>
          <w:rStyle w:val="normaltextrun"/>
          <w:lang w:val="en-US"/>
        </w:rPr>
        <w:t>học</w:t>
      </w:r>
      <w:proofErr w:type="spellEnd"/>
      <w:r>
        <w:rPr>
          <w:rStyle w:val="normaltextrun"/>
          <w:lang w:val="en-US"/>
        </w:rPr>
        <w:t xml:space="preserve"> </w:t>
      </w:r>
      <w:proofErr w:type="spellStart"/>
      <w:r>
        <w:rPr>
          <w:rStyle w:val="normaltextrun"/>
          <w:lang w:val="en-US"/>
        </w:rPr>
        <w:t>sinh</w:t>
      </w:r>
      <w:proofErr w:type="spellEnd"/>
      <w:r>
        <w:rPr>
          <w:rStyle w:val="eop"/>
        </w:rPr>
        <w:t> </w:t>
      </w:r>
    </w:p>
    <w:p w14:paraId="20B8F812" w14:textId="0880824E" w:rsidR="00114EC9" w:rsidRDefault="00114EC9" w:rsidP="006913EA">
      <w:pPr>
        <w:pStyle w:val="paragraph"/>
        <w:numPr>
          <w:ilvl w:val="0"/>
          <w:numId w:val="16"/>
        </w:numPr>
        <w:spacing w:before="0" w:beforeAutospacing="0" w:after="0" w:afterAutospacing="0"/>
        <w:ind w:left="360" w:firstLine="0"/>
        <w:jc w:val="both"/>
        <w:textAlignment w:val="baseline"/>
      </w:pPr>
      <w:proofErr w:type="spellStart"/>
      <w:r>
        <w:rPr>
          <w:rStyle w:val="spellingerror"/>
          <w:lang w:val="en-US"/>
        </w:rPr>
        <w:t>Giáo</w:t>
      </w:r>
      <w:proofErr w:type="spellEnd"/>
      <w:r>
        <w:rPr>
          <w:rStyle w:val="normaltextrun"/>
          <w:lang w:val="en-US"/>
        </w:rPr>
        <w:t> </w:t>
      </w:r>
      <w:proofErr w:type="spellStart"/>
      <w:r>
        <w:rPr>
          <w:rStyle w:val="spellingerror"/>
          <w:lang w:val="en-US"/>
        </w:rPr>
        <w:t>viên</w:t>
      </w:r>
      <w:proofErr w:type="spellEnd"/>
      <w:r>
        <w:rPr>
          <w:rStyle w:val="spellingerror"/>
          <w:lang w:val="en-US"/>
        </w:rPr>
        <w:t xml:space="preserve"> </w:t>
      </w:r>
      <w:proofErr w:type="spellStart"/>
      <w:r>
        <w:rPr>
          <w:rStyle w:val="spellingerror"/>
          <w:lang w:val="en-US"/>
        </w:rPr>
        <w:t>giảng</w:t>
      </w:r>
      <w:proofErr w:type="spellEnd"/>
      <w:r>
        <w:rPr>
          <w:rStyle w:val="spellingerror"/>
          <w:lang w:val="en-US"/>
        </w:rPr>
        <w:t xml:space="preserve"> </w:t>
      </w:r>
      <w:proofErr w:type="spellStart"/>
      <w:r>
        <w:rPr>
          <w:rStyle w:val="spellingerror"/>
          <w:lang w:val="en-US"/>
        </w:rPr>
        <w:t>dạy</w:t>
      </w:r>
      <w:proofErr w:type="spellEnd"/>
      <w:r>
        <w:rPr>
          <w:rStyle w:val="spellingerror"/>
          <w:lang w:val="en-US"/>
        </w:rPr>
        <w:t xml:space="preserve"> ở trung </w:t>
      </w:r>
      <w:proofErr w:type="spellStart"/>
      <w:r>
        <w:rPr>
          <w:rStyle w:val="spellingerror"/>
          <w:lang w:val="en-US"/>
        </w:rPr>
        <w:t>tâm</w:t>
      </w:r>
      <w:proofErr w:type="spellEnd"/>
      <w:r>
        <w:rPr>
          <w:rStyle w:val="spellingerror"/>
          <w:lang w:val="en-US"/>
        </w:rPr>
        <w:t xml:space="preserve"> </w:t>
      </w:r>
      <w:proofErr w:type="spellStart"/>
      <w:r>
        <w:rPr>
          <w:rStyle w:val="spellingerror"/>
          <w:lang w:val="en-US"/>
        </w:rPr>
        <w:t>là</w:t>
      </w:r>
      <w:proofErr w:type="spellEnd"/>
      <w:r>
        <w:rPr>
          <w:rStyle w:val="spellingerror"/>
          <w:lang w:val="en-US"/>
        </w:rPr>
        <w:t xml:space="preserve"> </w:t>
      </w:r>
      <w:proofErr w:type="spellStart"/>
      <w:r>
        <w:rPr>
          <w:rStyle w:val="spellingerror"/>
          <w:lang w:val="en-US"/>
        </w:rPr>
        <w:t>những</w:t>
      </w:r>
      <w:proofErr w:type="spellEnd"/>
      <w:r>
        <w:rPr>
          <w:rStyle w:val="normaltextrun"/>
          <w:lang w:val="en-US"/>
        </w:rPr>
        <w:t xml:space="preserve"> </w:t>
      </w:r>
      <w:proofErr w:type="spellStart"/>
      <w:r>
        <w:rPr>
          <w:rStyle w:val="spellingerror"/>
          <w:lang w:val="en-US"/>
        </w:rPr>
        <w:t>người</w:t>
      </w:r>
      <w:proofErr w:type="spellEnd"/>
      <w:r>
        <w:rPr>
          <w:rStyle w:val="normaltextrun"/>
          <w:lang w:val="en-US"/>
        </w:rPr>
        <w:t xml:space="preserve"> </w:t>
      </w:r>
      <w:proofErr w:type="spellStart"/>
      <w:r>
        <w:rPr>
          <w:rStyle w:val="spellingerror"/>
          <w:lang w:val="en-US"/>
        </w:rPr>
        <w:t>có</w:t>
      </w:r>
      <w:proofErr w:type="spellEnd"/>
      <w:r>
        <w:rPr>
          <w:rStyle w:val="normaltextrun"/>
          <w:lang w:val="en-US"/>
        </w:rPr>
        <w:t xml:space="preserve"> </w:t>
      </w:r>
      <w:proofErr w:type="spellStart"/>
      <w:r>
        <w:rPr>
          <w:rStyle w:val="spellingerror"/>
          <w:lang w:val="en-US"/>
        </w:rPr>
        <w:t>chuyên</w:t>
      </w:r>
      <w:proofErr w:type="spellEnd"/>
      <w:r>
        <w:rPr>
          <w:rStyle w:val="normaltextrun"/>
          <w:lang w:val="en-US"/>
        </w:rPr>
        <w:t xml:space="preserve"> </w:t>
      </w:r>
      <w:proofErr w:type="spellStart"/>
      <w:r>
        <w:rPr>
          <w:rStyle w:val="spellingerror"/>
          <w:lang w:val="en-US"/>
        </w:rPr>
        <w:t>môn</w:t>
      </w:r>
      <w:proofErr w:type="spellEnd"/>
      <w:r>
        <w:rPr>
          <w:rStyle w:val="spellingerror"/>
          <w:lang w:val="en-US"/>
        </w:rPr>
        <w:t xml:space="preserve"> </w:t>
      </w:r>
      <w:proofErr w:type="spellStart"/>
      <w:r>
        <w:rPr>
          <w:rStyle w:val="spellingerror"/>
          <w:lang w:val="en-US"/>
        </w:rPr>
        <w:t>cao</w:t>
      </w:r>
      <w:proofErr w:type="spellEnd"/>
      <w:r>
        <w:rPr>
          <w:rStyle w:val="normaltextrun"/>
          <w:lang w:val="en-US"/>
        </w:rPr>
        <w:t xml:space="preserve">. </w:t>
      </w:r>
      <w:proofErr w:type="spellStart"/>
      <w:r>
        <w:rPr>
          <w:rStyle w:val="normaltextrun"/>
          <w:lang w:val="en-US"/>
        </w:rPr>
        <w:t>Với</w:t>
      </w:r>
      <w:proofErr w:type="spellEnd"/>
      <w:r>
        <w:rPr>
          <w:rStyle w:val="normaltextrun"/>
          <w:lang w:val="en-US"/>
        </w:rPr>
        <w:t xml:space="preserve"> </w:t>
      </w:r>
      <w:proofErr w:type="spellStart"/>
      <w:r>
        <w:rPr>
          <w:rStyle w:val="normaltextrun"/>
          <w:lang w:val="en-US"/>
        </w:rPr>
        <w:t>s</w:t>
      </w:r>
      <w:r>
        <w:rPr>
          <w:rStyle w:val="spellingerror"/>
          <w:lang w:val="en-US"/>
        </w:rPr>
        <w:t>ố</w:t>
      </w:r>
      <w:proofErr w:type="spellEnd"/>
      <w:r>
        <w:rPr>
          <w:rStyle w:val="normaltextrun"/>
          <w:lang w:val="en-US"/>
        </w:rPr>
        <w:t xml:space="preserve"> </w:t>
      </w:r>
      <w:proofErr w:type="spellStart"/>
      <w:r>
        <w:rPr>
          <w:rStyle w:val="spellingerror"/>
          <w:lang w:val="en-US"/>
        </w:rPr>
        <w:t>lượng</w:t>
      </w:r>
      <w:proofErr w:type="spellEnd"/>
      <w:r>
        <w:rPr>
          <w:rStyle w:val="normaltextrun"/>
          <w:lang w:val="en-US"/>
        </w:rPr>
        <w:t xml:space="preserve"> </w:t>
      </w:r>
      <w:proofErr w:type="spellStart"/>
      <w:r>
        <w:rPr>
          <w:rStyle w:val="spellingerror"/>
          <w:lang w:val="en-US"/>
        </w:rPr>
        <w:t>giáo</w:t>
      </w:r>
      <w:proofErr w:type="spellEnd"/>
      <w:r>
        <w:rPr>
          <w:rStyle w:val="normaltextrun"/>
          <w:lang w:val="en-US"/>
        </w:rPr>
        <w:t xml:space="preserve"> </w:t>
      </w:r>
      <w:proofErr w:type="spellStart"/>
      <w:r>
        <w:rPr>
          <w:rStyle w:val="spellingerror"/>
          <w:lang w:val="en-US"/>
        </w:rPr>
        <w:t>viên</w:t>
      </w:r>
      <w:proofErr w:type="spellEnd"/>
      <w:r>
        <w:rPr>
          <w:rStyle w:val="normaltextrun"/>
          <w:lang w:val="en-US"/>
        </w:rPr>
        <w:t xml:space="preserve">, </w:t>
      </w:r>
      <w:proofErr w:type="spellStart"/>
      <w:r>
        <w:rPr>
          <w:rStyle w:val="spellingerror"/>
          <w:lang w:val="en-US"/>
        </w:rPr>
        <w:t>người</w:t>
      </w:r>
      <w:proofErr w:type="spellEnd"/>
      <w:r>
        <w:rPr>
          <w:rStyle w:val="normaltextrun"/>
          <w:lang w:val="en-US"/>
        </w:rPr>
        <w:t xml:space="preserve"> </w:t>
      </w:r>
      <w:proofErr w:type="spellStart"/>
      <w:r>
        <w:rPr>
          <w:rStyle w:val="spellingerror"/>
          <w:lang w:val="en-US"/>
        </w:rPr>
        <w:t>quản</w:t>
      </w:r>
      <w:proofErr w:type="spellEnd"/>
      <w:r>
        <w:rPr>
          <w:rStyle w:val="normaltextrun"/>
          <w:lang w:val="en-US"/>
        </w:rPr>
        <w:t> </w:t>
      </w:r>
      <w:proofErr w:type="spellStart"/>
      <w:r>
        <w:rPr>
          <w:rStyle w:val="spellingerror"/>
          <w:lang w:val="en-US"/>
        </w:rPr>
        <w:t>lý</w:t>
      </w:r>
      <w:proofErr w:type="spellEnd"/>
      <w:r>
        <w:rPr>
          <w:rStyle w:val="normaltextrun"/>
          <w:lang w:val="en-US"/>
        </w:rPr>
        <w:t>:</w:t>
      </w:r>
      <w:r>
        <w:rPr>
          <w:rStyle w:val="eop"/>
        </w:rPr>
        <w:t> </w:t>
      </w:r>
    </w:p>
    <w:p w14:paraId="73119B29" w14:textId="77777777" w:rsidR="00114EC9" w:rsidRDefault="00114EC9" w:rsidP="006913EA">
      <w:pPr>
        <w:pStyle w:val="paragraph"/>
        <w:numPr>
          <w:ilvl w:val="0"/>
          <w:numId w:val="17"/>
        </w:numPr>
        <w:spacing w:before="0" w:beforeAutospacing="0" w:after="0" w:afterAutospacing="0"/>
        <w:ind w:left="1080" w:firstLine="0"/>
        <w:jc w:val="both"/>
        <w:textAlignment w:val="baseline"/>
      </w:pPr>
      <w:proofErr w:type="spellStart"/>
      <w:r>
        <w:rPr>
          <w:rStyle w:val="normaltextrun"/>
          <w:lang w:val="en-US"/>
        </w:rPr>
        <w:t>Cấp</w:t>
      </w:r>
      <w:proofErr w:type="spellEnd"/>
      <w:r>
        <w:rPr>
          <w:rStyle w:val="normaltextrun"/>
          <w:lang w:val="en-US"/>
        </w:rPr>
        <w:t xml:space="preserve"> 1: 3 </w:t>
      </w:r>
      <w:proofErr w:type="spellStart"/>
      <w:r>
        <w:rPr>
          <w:rStyle w:val="normaltextrun"/>
          <w:lang w:val="en-US"/>
        </w:rPr>
        <w:t>giáo</w:t>
      </w:r>
      <w:proofErr w:type="spellEnd"/>
      <w:r>
        <w:rPr>
          <w:rStyle w:val="normaltextrun"/>
          <w:lang w:val="en-US"/>
        </w:rPr>
        <w:t xml:space="preserve"> </w:t>
      </w:r>
      <w:proofErr w:type="spellStart"/>
      <w:r>
        <w:rPr>
          <w:rStyle w:val="normaltextrun"/>
          <w:lang w:val="en-US"/>
        </w:rPr>
        <w:t>viên</w:t>
      </w:r>
      <w:proofErr w:type="spellEnd"/>
      <w:r>
        <w:rPr>
          <w:rStyle w:val="normaltextrun"/>
          <w:lang w:val="en-US"/>
        </w:rPr>
        <w:t xml:space="preserve">, 5 </w:t>
      </w:r>
      <w:proofErr w:type="spellStart"/>
      <w:r>
        <w:rPr>
          <w:rStyle w:val="normaltextrun"/>
          <w:lang w:val="en-US"/>
        </w:rPr>
        <w:t>người</w:t>
      </w:r>
      <w:proofErr w:type="spellEnd"/>
      <w:r>
        <w:rPr>
          <w:rStyle w:val="normaltextrun"/>
          <w:lang w:val="en-US"/>
        </w:rPr>
        <w:t xml:space="preserve"> </w:t>
      </w:r>
      <w:proofErr w:type="spellStart"/>
      <w:r>
        <w:rPr>
          <w:rStyle w:val="normaltextrun"/>
          <w:lang w:val="en-US"/>
        </w:rPr>
        <w:t>quản</w:t>
      </w:r>
      <w:proofErr w:type="spellEnd"/>
      <w:r>
        <w:rPr>
          <w:rStyle w:val="normaltextrun"/>
          <w:lang w:val="en-US"/>
        </w:rPr>
        <w:t xml:space="preserve"> </w:t>
      </w:r>
      <w:proofErr w:type="spellStart"/>
      <w:r>
        <w:rPr>
          <w:rStyle w:val="normaltextrun"/>
          <w:lang w:val="en-US"/>
        </w:rPr>
        <w:t>lý</w:t>
      </w:r>
      <w:proofErr w:type="spellEnd"/>
      <w:r>
        <w:rPr>
          <w:rStyle w:val="eop"/>
        </w:rPr>
        <w:t> </w:t>
      </w:r>
    </w:p>
    <w:p w14:paraId="057A5ED2" w14:textId="77777777" w:rsidR="00114EC9" w:rsidRDefault="00114EC9" w:rsidP="006913EA">
      <w:pPr>
        <w:pStyle w:val="paragraph"/>
        <w:numPr>
          <w:ilvl w:val="0"/>
          <w:numId w:val="17"/>
        </w:numPr>
        <w:spacing w:before="0" w:beforeAutospacing="0" w:after="0" w:afterAutospacing="0"/>
        <w:ind w:left="1080" w:firstLine="0"/>
        <w:jc w:val="both"/>
        <w:textAlignment w:val="baseline"/>
      </w:pPr>
      <w:proofErr w:type="spellStart"/>
      <w:r>
        <w:rPr>
          <w:rStyle w:val="normaltextrun"/>
          <w:lang w:val="en-US"/>
        </w:rPr>
        <w:t>Cấp</w:t>
      </w:r>
      <w:proofErr w:type="spellEnd"/>
      <w:r>
        <w:rPr>
          <w:rStyle w:val="normaltextrun"/>
          <w:lang w:val="en-US"/>
        </w:rPr>
        <w:t xml:space="preserve"> 2: 2 </w:t>
      </w:r>
      <w:proofErr w:type="spellStart"/>
      <w:r>
        <w:rPr>
          <w:rStyle w:val="normaltextrun"/>
          <w:lang w:val="en-US"/>
        </w:rPr>
        <w:t>giáo</w:t>
      </w:r>
      <w:proofErr w:type="spellEnd"/>
      <w:r>
        <w:rPr>
          <w:rStyle w:val="normaltextrun"/>
          <w:lang w:val="en-US"/>
        </w:rPr>
        <w:t xml:space="preserve"> </w:t>
      </w:r>
      <w:proofErr w:type="spellStart"/>
      <w:r>
        <w:rPr>
          <w:rStyle w:val="normaltextrun"/>
          <w:lang w:val="en-US"/>
        </w:rPr>
        <w:t>viên</w:t>
      </w:r>
      <w:proofErr w:type="spellEnd"/>
      <w:r>
        <w:rPr>
          <w:rStyle w:val="normaltextrun"/>
          <w:lang w:val="en-US"/>
        </w:rPr>
        <w:t xml:space="preserve"> </w:t>
      </w:r>
      <w:proofErr w:type="spellStart"/>
      <w:r>
        <w:rPr>
          <w:rStyle w:val="normaltextrun"/>
          <w:lang w:val="en-US"/>
        </w:rPr>
        <w:t>Toán</w:t>
      </w:r>
      <w:proofErr w:type="spellEnd"/>
      <w:r>
        <w:rPr>
          <w:rStyle w:val="normaltextrun"/>
          <w:lang w:val="en-US"/>
        </w:rPr>
        <w:t xml:space="preserve">, 1 </w:t>
      </w:r>
      <w:proofErr w:type="spellStart"/>
      <w:r>
        <w:rPr>
          <w:rStyle w:val="normaltextrun"/>
          <w:lang w:val="en-US"/>
        </w:rPr>
        <w:t>giáo</w:t>
      </w:r>
      <w:proofErr w:type="spellEnd"/>
      <w:r>
        <w:rPr>
          <w:rStyle w:val="normaltextrun"/>
          <w:lang w:val="en-US"/>
        </w:rPr>
        <w:t xml:space="preserve"> </w:t>
      </w:r>
      <w:proofErr w:type="spellStart"/>
      <w:r>
        <w:rPr>
          <w:rStyle w:val="normaltextrun"/>
          <w:lang w:val="en-US"/>
        </w:rPr>
        <w:t>viên</w:t>
      </w:r>
      <w:proofErr w:type="spellEnd"/>
      <w:r>
        <w:rPr>
          <w:rStyle w:val="normaltextrun"/>
          <w:lang w:val="en-US"/>
        </w:rPr>
        <w:t xml:space="preserve"> </w:t>
      </w:r>
      <w:proofErr w:type="spellStart"/>
      <w:r>
        <w:rPr>
          <w:rStyle w:val="normaltextrun"/>
          <w:lang w:val="en-US"/>
        </w:rPr>
        <w:t>Lý</w:t>
      </w:r>
      <w:proofErr w:type="spellEnd"/>
      <w:r>
        <w:rPr>
          <w:rStyle w:val="normaltextrun"/>
          <w:lang w:val="en-US"/>
        </w:rPr>
        <w:t xml:space="preserve">, 1 </w:t>
      </w:r>
      <w:proofErr w:type="spellStart"/>
      <w:r>
        <w:rPr>
          <w:rStyle w:val="normaltextrun"/>
          <w:lang w:val="en-US"/>
        </w:rPr>
        <w:t>giáo</w:t>
      </w:r>
      <w:proofErr w:type="spellEnd"/>
      <w:r>
        <w:rPr>
          <w:rStyle w:val="normaltextrun"/>
          <w:lang w:val="en-US"/>
        </w:rPr>
        <w:t xml:space="preserve"> </w:t>
      </w:r>
      <w:proofErr w:type="spellStart"/>
      <w:r>
        <w:rPr>
          <w:rStyle w:val="normaltextrun"/>
          <w:lang w:val="en-US"/>
        </w:rPr>
        <w:t>viên</w:t>
      </w:r>
      <w:proofErr w:type="spellEnd"/>
      <w:r>
        <w:rPr>
          <w:rStyle w:val="normaltextrun"/>
          <w:lang w:val="en-US"/>
        </w:rPr>
        <w:t xml:space="preserve"> </w:t>
      </w:r>
      <w:proofErr w:type="spellStart"/>
      <w:r>
        <w:rPr>
          <w:rStyle w:val="normaltextrun"/>
          <w:lang w:val="en-US"/>
        </w:rPr>
        <w:t>Hóa</w:t>
      </w:r>
      <w:proofErr w:type="spellEnd"/>
      <w:r>
        <w:rPr>
          <w:rStyle w:val="normaltextrun"/>
          <w:lang w:val="en-US"/>
        </w:rPr>
        <w:t xml:space="preserve">, 1 </w:t>
      </w:r>
      <w:proofErr w:type="spellStart"/>
      <w:r>
        <w:rPr>
          <w:rStyle w:val="normaltextrun"/>
          <w:lang w:val="en-US"/>
        </w:rPr>
        <w:t>giáo</w:t>
      </w:r>
      <w:proofErr w:type="spellEnd"/>
      <w:r>
        <w:rPr>
          <w:rStyle w:val="normaltextrun"/>
          <w:lang w:val="en-US"/>
        </w:rPr>
        <w:t xml:space="preserve"> </w:t>
      </w:r>
      <w:proofErr w:type="spellStart"/>
      <w:r>
        <w:rPr>
          <w:rStyle w:val="normaltextrun"/>
          <w:lang w:val="en-US"/>
        </w:rPr>
        <w:t>viên</w:t>
      </w:r>
      <w:proofErr w:type="spellEnd"/>
      <w:r>
        <w:rPr>
          <w:rStyle w:val="normaltextrun"/>
          <w:lang w:val="en-US"/>
        </w:rPr>
        <w:t xml:space="preserve"> </w:t>
      </w:r>
      <w:proofErr w:type="spellStart"/>
      <w:r>
        <w:rPr>
          <w:rStyle w:val="normaltextrun"/>
          <w:lang w:val="en-US"/>
        </w:rPr>
        <w:t>Văn</w:t>
      </w:r>
      <w:proofErr w:type="spellEnd"/>
      <w:r>
        <w:rPr>
          <w:rStyle w:val="normaltextrun"/>
          <w:lang w:val="en-US"/>
        </w:rPr>
        <w:t xml:space="preserve">, 2 </w:t>
      </w:r>
      <w:proofErr w:type="spellStart"/>
      <w:r>
        <w:rPr>
          <w:rStyle w:val="normaltextrun"/>
          <w:lang w:val="en-US"/>
        </w:rPr>
        <w:t>người</w:t>
      </w:r>
      <w:proofErr w:type="spellEnd"/>
      <w:r>
        <w:rPr>
          <w:rStyle w:val="normaltextrun"/>
          <w:lang w:val="en-US"/>
        </w:rPr>
        <w:t xml:space="preserve"> </w:t>
      </w:r>
      <w:proofErr w:type="spellStart"/>
      <w:r>
        <w:rPr>
          <w:rStyle w:val="normaltextrun"/>
          <w:lang w:val="en-US"/>
        </w:rPr>
        <w:t>quản</w:t>
      </w:r>
      <w:proofErr w:type="spellEnd"/>
      <w:r>
        <w:rPr>
          <w:rStyle w:val="normaltextrun"/>
          <w:lang w:val="en-US"/>
        </w:rPr>
        <w:t xml:space="preserve"> </w:t>
      </w:r>
      <w:proofErr w:type="spellStart"/>
      <w:r>
        <w:rPr>
          <w:rStyle w:val="normaltextrun"/>
          <w:lang w:val="en-US"/>
        </w:rPr>
        <w:t>lý</w:t>
      </w:r>
      <w:proofErr w:type="spellEnd"/>
      <w:r>
        <w:rPr>
          <w:rStyle w:val="eop"/>
        </w:rPr>
        <w:t> </w:t>
      </w:r>
    </w:p>
    <w:p w14:paraId="4294598F" w14:textId="77777777" w:rsidR="00114EC9" w:rsidRDefault="00114EC9" w:rsidP="006913EA">
      <w:pPr>
        <w:pStyle w:val="paragraph"/>
        <w:numPr>
          <w:ilvl w:val="0"/>
          <w:numId w:val="17"/>
        </w:numPr>
        <w:spacing w:before="0" w:beforeAutospacing="0" w:after="0" w:afterAutospacing="0"/>
        <w:ind w:left="1080" w:firstLine="0"/>
        <w:jc w:val="both"/>
        <w:textAlignment w:val="baseline"/>
      </w:pPr>
      <w:proofErr w:type="spellStart"/>
      <w:r>
        <w:rPr>
          <w:rStyle w:val="normaltextrun"/>
          <w:lang w:val="en-US"/>
        </w:rPr>
        <w:t>Cấp</w:t>
      </w:r>
      <w:proofErr w:type="spellEnd"/>
      <w:r>
        <w:rPr>
          <w:rStyle w:val="normaltextrun"/>
          <w:lang w:val="en-US"/>
        </w:rPr>
        <w:t xml:space="preserve"> 3: 2 </w:t>
      </w:r>
      <w:proofErr w:type="spellStart"/>
      <w:r>
        <w:rPr>
          <w:rStyle w:val="normaltextrun"/>
          <w:lang w:val="en-US"/>
        </w:rPr>
        <w:t>giáo</w:t>
      </w:r>
      <w:proofErr w:type="spellEnd"/>
      <w:r>
        <w:rPr>
          <w:rStyle w:val="normaltextrun"/>
          <w:lang w:val="en-US"/>
        </w:rPr>
        <w:t xml:space="preserve"> </w:t>
      </w:r>
      <w:proofErr w:type="spellStart"/>
      <w:r>
        <w:rPr>
          <w:rStyle w:val="normaltextrun"/>
          <w:lang w:val="en-US"/>
        </w:rPr>
        <w:t>viên</w:t>
      </w:r>
      <w:proofErr w:type="spellEnd"/>
      <w:r>
        <w:rPr>
          <w:rStyle w:val="normaltextrun"/>
          <w:lang w:val="en-US"/>
        </w:rPr>
        <w:t xml:space="preserve"> </w:t>
      </w:r>
      <w:proofErr w:type="spellStart"/>
      <w:r>
        <w:rPr>
          <w:rStyle w:val="normaltextrun"/>
          <w:lang w:val="en-US"/>
        </w:rPr>
        <w:t>Toán</w:t>
      </w:r>
      <w:proofErr w:type="spellEnd"/>
      <w:r>
        <w:rPr>
          <w:rStyle w:val="normaltextrun"/>
          <w:lang w:val="en-US"/>
        </w:rPr>
        <w:t xml:space="preserve">, 2 </w:t>
      </w:r>
      <w:proofErr w:type="spellStart"/>
      <w:r>
        <w:rPr>
          <w:rStyle w:val="normaltextrun"/>
          <w:lang w:val="en-US"/>
        </w:rPr>
        <w:t>giáo</w:t>
      </w:r>
      <w:proofErr w:type="spellEnd"/>
      <w:r>
        <w:rPr>
          <w:rStyle w:val="normaltextrun"/>
          <w:lang w:val="en-US"/>
        </w:rPr>
        <w:t xml:space="preserve"> </w:t>
      </w:r>
      <w:proofErr w:type="spellStart"/>
      <w:r>
        <w:rPr>
          <w:rStyle w:val="normaltextrun"/>
          <w:lang w:val="en-US"/>
        </w:rPr>
        <w:t>viên</w:t>
      </w:r>
      <w:proofErr w:type="spellEnd"/>
      <w:r>
        <w:rPr>
          <w:rStyle w:val="normaltextrun"/>
          <w:lang w:val="en-US"/>
        </w:rPr>
        <w:t xml:space="preserve"> </w:t>
      </w:r>
      <w:proofErr w:type="spellStart"/>
      <w:r>
        <w:rPr>
          <w:rStyle w:val="normaltextrun"/>
          <w:lang w:val="en-US"/>
        </w:rPr>
        <w:t>Lý</w:t>
      </w:r>
      <w:proofErr w:type="spellEnd"/>
      <w:r>
        <w:rPr>
          <w:rStyle w:val="normaltextrun"/>
          <w:lang w:val="en-US"/>
        </w:rPr>
        <w:t xml:space="preserve">, 1 </w:t>
      </w:r>
      <w:proofErr w:type="spellStart"/>
      <w:r>
        <w:rPr>
          <w:rStyle w:val="normaltextrun"/>
          <w:lang w:val="en-US"/>
        </w:rPr>
        <w:t>giáo</w:t>
      </w:r>
      <w:proofErr w:type="spellEnd"/>
      <w:r>
        <w:rPr>
          <w:rStyle w:val="normaltextrun"/>
          <w:lang w:val="en-US"/>
        </w:rPr>
        <w:t xml:space="preserve"> </w:t>
      </w:r>
      <w:proofErr w:type="spellStart"/>
      <w:r>
        <w:rPr>
          <w:rStyle w:val="normaltextrun"/>
          <w:lang w:val="en-US"/>
        </w:rPr>
        <w:t>viên</w:t>
      </w:r>
      <w:proofErr w:type="spellEnd"/>
      <w:r>
        <w:rPr>
          <w:rStyle w:val="normaltextrun"/>
          <w:lang w:val="en-US"/>
        </w:rPr>
        <w:t xml:space="preserve"> </w:t>
      </w:r>
      <w:proofErr w:type="spellStart"/>
      <w:r>
        <w:rPr>
          <w:rStyle w:val="normaltextrun"/>
          <w:lang w:val="en-US"/>
        </w:rPr>
        <w:t>Hóa</w:t>
      </w:r>
      <w:proofErr w:type="spellEnd"/>
      <w:r>
        <w:rPr>
          <w:rStyle w:val="normaltextrun"/>
          <w:lang w:val="en-US"/>
        </w:rPr>
        <w:t xml:space="preserve">, 1 </w:t>
      </w:r>
      <w:proofErr w:type="spellStart"/>
      <w:r>
        <w:rPr>
          <w:rStyle w:val="normaltextrun"/>
          <w:lang w:val="en-US"/>
        </w:rPr>
        <w:t>giáo</w:t>
      </w:r>
      <w:proofErr w:type="spellEnd"/>
      <w:r>
        <w:rPr>
          <w:rStyle w:val="normaltextrun"/>
          <w:lang w:val="en-US"/>
        </w:rPr>
        <w:t xml:space="preserve"> </w:t>
      </w:r>
      <w:proofErr w:type="spellStart"/>
      <w:r>
        <w:rPr>
          <w:rStyle w:val="normaltextrun"/>
          <w:lang w:val="en-US"/>
        </w:rPr>
        <w:t>viên</w:t>
      </w:r>
      <w:proofErr w:type="spellEnd"/>
      <w:r>
        <w:rPr>
          <w:rStyle w:val="normaltextrun"/>
          <w:lang w:val="en-US"/>
        </w:rPr>
        <w:t xml:space="preserve"> </w:t>
      </w:r>
      <w:proofErr w:type="spellStart"/>
      <w:r>
        <w:rPr>
          <w:rStyle w:val="normaltextrun"/>
          <w:lang w:val="en-US"/>
        </w:rPr>
        <w:t>Văn</w:t>
      </w:r>
      <w:proofErr w:type="spellEnd"/>
      <w:r>
        <w:rPr>
          <w:rStyle w:val="normaltextrun"/>
          <w:lang w:val="en-US"/>
        </w:rPr>
        <w:t xml:space="preserve">, 1 </w:t>
      </w:r>
      <w:proofErr w:type="spellStart"/>
      <w:r>
        <w:rPr>
          <w:rStyle w:val="normaltextrun"/>
          <w:lang w:val="en-US"/>
        </w:rPr>
        <w:t>giáo</w:t>
      </w:r>
      <w:proofErr w:type="spellEnd"/>
      <w:r>
        <w:rPr>
          <w:rStyle w:val="normaltextrun"/>
          <w:lang w:val="en-US"/>
        </w:rPr>
        <w:t xml:space="preserve"> </w:t>
      </w:r>
      <w:proofErr w:type="spellStart"/>
      <w:r>
        <w:rPr>
          <w:rStyle w:val="normaltextrun"/>
          <w:lang w:val="en-US"/>
        </w:rPr>
        <w:t>viên</w:t>
      </w:r>
      <w:proofErr w:type="spellEnd"/>
      <w:r>
        <w:rPr>
          <w:rStyle w:val="normaltextrun"/>
          <w:lang w:val="en-US"/>
        </w:rPr>
        <w:t xml:space="preserve"> </w:t>
      </w:r>
      <w:proofErr w:type="spellStart"/>
      <w:r>
        <w:rPr>
          <w:rStyle w:val="normaltextrun"/>
          <w:lang w:val="en-US"/>
        </w:rPr>
        <w:t>Sinh</w:t>
      </w:r>
      <w:proofErr w:type="spellEnd"/>
      <w:r>
        <w:rPr>
          <w:rStyle w:val="normaltextrun"/>
          <w:lang w:val="en-US"/>
        </w:rPr>
        <w:t xml:space="preserve">, 2 </w:t>
      </w:r>
      <w:proofErr w:type="spellStart"/>
      <w:r>
        <w:rPr>
          <w:rStyle w:val="normaltextrun"/>
          <w:lang w:val="en-US"/>
        </w:rPr>
        <w:t>giáo</w:t>
      </w:r>
      <w:proofErr w:type="spellEnd"/>
      <w:r>
        <w:rPr>
          <w:rStyle w:val="normaltextrun"/>
          <w:lang w:val="en-US"/>
        </w:rPr>
        <w:t xml:space="preserve"> </w:t>
      </w:r>
      <w:proofErr w:type="spellStart"/>
      <w:r>
        <w:rPr>
          <w:rStyle w:val="normaltextrun"/>
          <w:lang w:val="en-US"/>
        </w:rPr>
        <w:t>viên</w:t>
      </w:r>
      <w:proofErr w:type="spellEnd"/>
      <w:r>
        <w:rPr>
          <w:rStyle w:val="normaltextrun"/>
          <w:lang w:val="en-US"/>
        </w:rPr>
        <w:t xml:space="preserve"> </w:t>
      </w:r>
      <w:proofErr w:type="spellStart"/>
      <w:r>
        <w:rPr>
          <w:rStyle w:val="normaltextrun"/>
          <w:lang w:val="en-US"/>
        </w:rPr>
        <w:t>Tiếng</w:t>
      </w:r>
      <w:proofErr w:type="spellEnd"/>
      <w:r>
        <w:rPr>
          <w:rStyle w:val="normaltextrun"/>
          <w:lang w:val="en-US"/>
        </w:rPr>
        <w:t xml:space="preserve"> Anh, 3 </w:t>
      </w:r>
      <w:proofErr w:type="spellStart"/>
      <w:r>
        <w:rPr>
          <w:rStyle w:val="normaltextrun"/>
          <w:lang w:val="en-US"/>
        </w:rPr>
        <w:t>người</w:t>
      </w:r>
      <w:proofErr w:type="spellEnd"/>
      <w:r>
        <w:rPr>
          <w:rStyle w:val="normaltextrun"/>
          <w:lang w:val="en-US"/>
        </w:rPr>
        <w:t xml:space="preserve"> </w:t>
      </w:r>
      <w:proofErr w:type="spellStart"/>
      <w:r>
        <w:rPr>
          <w:rStyle w:val="normaltextrun"/>
          <w:lang w:val="en-US"/>
        </w:rPr>
        <w:t>quản</w:t>
      </w:r>
      <w:proofErr w:type="spellEnd"/>
      <w:r>
        <w:rPr>
          <w:rStyle w:val="normaltextrun"/>
          <w:lang w:val="en-US"/>
        </w:rPr>
        <w:t xml:space="preserve"> </w:t>
      </w:r>
      <w:proofErr w:type="spellStart"/>
      <w:r>
        <w:rPr>
          <w:rStyle w:val="normaltextrun"/>
          <w:lang w:val="en-US"/>
        </w:rPr>
        <w:t>lý</w:t>
      </w:r>
      <w:proofErr w:type="spellEnd"/>
      <w:r>
        <w:rPr>
          <w:rStyle w:val="eop"/>
        </w:rPr>
        <w:t> </w:t>
      </w:r>
    </w:p>
    <w:p w14:paraId="503C906D" w14:textId="77777777" w:rsidR="00114EC9" w:rsidRDefault="00114EC9" w:rsidP="006913EA">
      <w:pPr>
        <w:pStyle w:val="paragraph"/>
        <w:numPr>
          <w:ilvl w:val="0"/>
          <w:numId w:val="18"/>
        </w:numPr>
        <w:spacing w:before="0" w:beforeAutospacing="0" w:after="0" w:afterAutospacing="0"/>
        <w:ind w:left="360" w:firstLine="0"/>
        <w:jc w:val="both"/>
        <w:textAlignment w:val="baseline"/>
      </w:pPr>
      <w:proofErr w:type="spellStart"/>
      <w:r>
        <w:rPr>
          <w:rStyle w:val="normaltextrun"/>
          <w:lang w:val="en-US"/>
        </w:rPr>
        <w:t>Quy</w:t>
      </w:r>
      <w:proofErr w:type="spellEnd"/>
      <w:r>
        <w:rPr>
          <w:rStyle w:val="normaltextrun"/>
          <w:lang w:val="en-US"/>
        </w:rPr>
        <w:t xml:space="preserve"> </w:t>
      </w:r>
      <w:proofErr w:type="spellStart"/>
      <w:r>
        <w:rPr>
          <w:rStyle w:val="normaltextrun"/>
          <w:lang w:val="en-US"/>
        </w:rPr>
        <w:t>trình</w:t>
      </w:r>
      <w:proofErr w:type="spellEnd"/>
      <w:r>
        <w:rPr>
          <w:rStyle w:val="normaltextrun"/>
          <w:lang w:val="en-US"/>
        </w:rPr>
        <w:t xml:space="preserve"> </w:t>
      </w:r>
      <w:proofErr w:type="spellStart"/>
      <w:r>
        <w:rPr>
          <w:rStyle w:val="normaltextrun"/>
          <w:lang w:val="en-US"/>
        </w:rPr>
        <w:t>quản</w:t>
      </w:r>
      <w:proofErr w:type="spellEnd"/>
      <w:r>
        <w:rPr>
          <w:rStyle w:val="normaltextrun"/>
          <w:lang w:val="en-US"/>
        </w:rPr>
        <w:t xml:space="preserve"> </w:t>
      </w:r>
      <w:proofErr w:type="spellStart"/>
      <w:r>
        <w:rPr>
          <w:rStyle w:val="normaltextrun"/>
          <w:lang w:val="en-US"/>
        </w:rPr>
        <w:t>lý</w:t>
      </w:r>
      <w:proofErr w:type="spellEnd"/>
      <w:r>
        <w:rPr>
          <w:rStyle w:val="normaltextrun"/>
          <w:lang w:val="en-US"/>
        </w:rPr>
        <w:t xml:space="preserve"> </w:t>
      </w:r>
      <w:proofErr w:type="spellStart"/>
      <w:r>
        <w:rPr>
          <w:rStyle w:val="normaltextrun"/>
          <w:lang w:val="en-US"/>
        </w:rPr>
        <w:t>phức</w:t>
      </w:r>
      <w:proofErr w:type="spellEnd"/>
      <w:r>
        <w:rPr>
          <w:rStyle w:val="normaltextrun"/>
          <w:lang w:val="en-US"/>
        </w:rPr>
        <w:t xml:space="preserve"> </w:t>
      </w:r>
      <w:proofErr w:type="spellStart"/>
      <w:r>
        <w:rPr>
          <w:rStyle w:val="normaltextrun"/>
          <w:lang w:val="en-US"/>
        </w:rPr>
        <w:t>tạp</w:t>
      </w:r>
      <w:proofErr w:type="spellEnd"/>
      <w:r>
        <w:rPr>
          <w:rStyle w:val="normaltextrun"/>
          <w:lang w:val="en-US"/>
        </w:rPr>
        <w:t xml:space="preserve">, do </w:t>
      </w:r>
      <w:proofErr w:type="spellStart"/>
      <w:r>
        <w:rPr>
          <w:rStyle w:val="normaltextrun"/>
          <w:lang w:val="en-US"/>
        </w:rPr>
        <w:t>có</w:t>
      </w:r>
      <w:proofErr w:type="spellEnd"/>
      <w:r>
        <w:rPr>
          <w:rStyle w:val="normaltextrun"/>
          <w:lang w:val="en-US"/>
        </w:rPr>
        <w:t xml:space="preserve"> </w:t>
      </w:r>
      <w:proofErr w:type="spellStart"/>
      <w:r>
        <w:rPr>
          <w:rStyle w:val="normaltextrun"/>
          <w:lang w:val="en-US"/>
        </w:rPr>
        <w:t>quá</w:t>
      </w:r>
      <w:proofErr w:type="spellEnd"/>
      <w:r>
        <w:rPr>
          <w:rStyle w:val="normaltextrun"/>
          <w:lang w:val="en-US"/>
        </w:rPr>
        <w:t xml:space="preserve"> </w:t>
      </w:r>
      <w:proofErr w:type="spellStart"/>
      <w:r>
        <w:rPr>
          <w:rStyle w:val="normaltextrun"/>
          <w:lang w:val="en-US"/>
        </w:rPr>
        <w:t>nhiều</w:t>
      </w:r>
      <w:proofErr w:type="spellEnd"/>
      <w:r>
        <w:rPr>
          <w:rStyle w:val="normaltextrun"/>
          <w:lang w:val="en-US"/>
        </w:rPr>
        <w:t xml:space="preserve"> </w:t>
      </w:r>
      <w:proofErr w:type="spellStart"/>
      <w:r>
        <w:rPr>
          <w:rStyle w:val="normaltextrun"/>
          <w:lang w:val="en-US"/>
        </w:rPr>
        <w:t>các</w:t>
      </w:r>
      <w:proofErr w:type="spellEnd"/>
      <w:r>
        <w:rPr>
          <w:rStyle w:val="normaltextrun"/>
          <w:lang w:val="en-US"/>
        </w:rPr>
        <w:t xml:space="preserve"> </w:t>
      </w:r>
      <w:proofErr w:type="spellStart"/>
      <w:r>
        <w:rPr>
          <w:rStyle w:val="normaltextrun"/>
          <w:lang w:val="en-US"/>
        </w:rPr>
        <w:t>cấp</w:t>
      </w:r>
      <w:proofErr w:type="spellEnd"/>
      <w:r>
        <w:rPr>
          <w:rStyle w:val="normaltextrun"/>
          <w:lang w:val="en-US"/>
        </w:rPr>
        <w:t xml:space="preserve"> </w:t>
      </w:r>
      <w:proofErr w:type="spellStart"/>
      <w:r>
        <w:rPr>
          <w:rStyle w:val="normaltextrun"/>
          <w:lang w:val="en-US"/>
        </w:rPr>
        <w:t>học</w:t>
      </w:r>
      <w:proofErr w:type="spellEnd"/>
      <w:r>
        <w:rPr>
          <w:rStyle w:val="normaltextrun"/>
          <w:lang w:val="en-US"/>
        </w:rPr>
        <w:t>:</w:t>
      </w:r>
      <w:r>
        <w:rPr>
          <w:rStyle w:val="eop"/>
        </w:rPr>
        <w:t> </w:t>
      </w:r>
    </w:p>
    <w:p w14:paraId="3E7D7865" w14:textId="1A91BDA5" w:rsidR="00114EC9" w:rsidRDefault="00114EC9" w:rsidP="006913EA">
      <w:pPr>
        <w:pStyle w:val="paragraph"/>
        <w:numPr>
          <w:ilvl w:val="0"/>
          <w:numId w:val="19"/>
        </w:numPr>
        <w:spacing w:before="0" w:beforeAutospacing="0" w:after="0" w:afterAutospacing="0"/>
        <w:ind w:left="1080" w:firstLine="0"/>
        <w:jc w:val="both"/>
        <w:textAlignment w:val="baseline"/>
      </w:pPr>
      <w:r>
        <w:rPr>
          <w:rStyle w:val="spellingerror"/>
          <w:lang w:val="en-US"/>
        </w:rPr>
        <w:t>Cấp</w:t>
      </w:r>
      <w:r>
        <w:rPr>
          <w:rStyle w:val="normaltextrun"/>
          <w:lang w:val="en-US"/>
        </w:rPr>
        <w:t> 1 </w:t>
      </w:r>
      <w:r>
        <w:rPr>
          <w:rStyle w:val="spellingerror"/>
          <w:lang w:val="en-US"/>
        </w:rPr>
        <w:t>cần</w:t>
      </w:r>
      <w:r>
        <w:rPr>
          <w:rStyle w:val="normaltextrun"/>
          <w:lang w:val="en-US"/>
        </w:rPr>
        <w:t> </w:t>
      </w:r>
      <w:r>
        <w:rPr>
          <w:rStyle w:val="spellingerror"/>
          <w:lang w:val="en-US"/>
        </w:rPr>
        <w:t>nhiều</w:t>
      </w:r>
      <w:r>
        <w:rPr>
          <w:rStyle w:val="normaltextrun"/>
          <w:lang w:val="en-US"/>
        </w:rPr>
        <w:t> </w:t>
      </w:r>
      <w:r>
        <w:rPr>
          <w:rStyle w:val="spellingerror"/>
          <w:lang w:val="en-US"/>
        </w:rPr>
        <w:t>người</w:t>
      </w:r>
      <w:r>
        <w:rPr>
          <w:rStyle w:val="normaltextrun"/>
          <w:lang w:val="en-US"/>
        </w:rPr>
        <w:t> </w:t>
      </w:r>
      <w:r>
        <w:rPr>
          <w:rStyle w:val="spellingerror"/>
          <w:lang w:val="en-US"/>
        </w:rPr>
        <w:t>quản</w:t>
      </w:r>
      <w:r>
        <w:rPr>
          <w:rStyle w:val="normaltextrun"/>
          <w:lang w:val="en-US"/>
        </w:rPr>
        <w:t> </w:t>
      </w:r>
      <w:r>
        <w:rPr>
          <w:rStyle w:val="spellingerror"/>
          <w:lang w:val="en-US"/>
        </w:rPr>
        <w:t>lý</w:t>
      </w:r>
      <w:r>
        <w:rPr>
          <w:rStyle w:val="normaltextrun"/>
          <w:lang w:val="en-US"/>
        </w:rPr>
        <w:t> </w:t>
      </w:r>
      <w:r>
        <w:rPr>
          <w:rStyle w:val="spellingerror"/>
          <w:lang w:val="en-US"/>
        </w:rPr>
        <w:t>lớp</w:t>
      </w:r>
      <w:r>
        <w:rPr>
          <w:rStyle w:val="normaltextrun"/>
          <w:lang w:val="en-US"/>
        </w:rPr>
        <w:t>, </w:t>
      </w:r>
      <w:r>
        <w:rPr>
          <w:rStyle w:val="spellingerror"/>
          <w:lang w:val="en-US"/>
        </w:rPr>
        <w:t>trông</w:t>
      </w:r>
      <w:r>
        <w:rPr>
          <w:rStyle w:val="normaltextrun"/>
          <w:lang w:val="en-US"/>
        </w:rPr>
        <w:t> </w:t>
      </w:r>
      <w:r>
        <w:rPr>
          <w:rStyle w:val="spellingerror"/>
          <w:lang w:val="en-US"/>
        </w:rPr>
        <w:t>học</w:t>
      </w:r>
      <w:r>
        <w:rPr>
          <w:rStyle w:val="normaltextrun"/>
          <w:lang w:val="en-US"/>
        </w:rPr>
        <w:t> </w:t>
      </w:r>
      <w:r>
        <w:rPr>
          <w:rStyle w:val="spellingerror"/>
          <w:lang w:val="en-US"/>
        </w:rPr>
        <w:t>sinh</w:t>
      </w:r>
      <w:r>
        <w:rPr>
          <w:rStyle w:val="normaltextrun"/>
          <w:lang w:val="en-US"/>
        </w:rPr>
        <w:t> </w:t>
      </w:r>
      <w:r>
        <w:rPr>
          <w:rStyle w:val="spellingerror"/>
          <w:lang w:val="en-US"/>
        </w:rPr>
        <w:t>sau</w:t>
      </w:r>
      <w:r>
        <w:rPr>
          <w:rStyle w:val="normaltextrun"/>
          <w:lang w:val="en-US"/>
        </w:rPr>
        <w:t> </w:t>
      </w:r>
      <w:r>
        <w:rPr>
          <w:rStyle w:val="spellingerror"/>
          <w:lang w:val="en-US"/>
        </w:rPr>
        <w:t>khi</w:t>
      </w:r>
      <w:r>
        <w:rPr>
          <w:rStyle w:val="normaltextrun"/>
          <w:lang w:val="en-US"/>
        </w:rPr>
        <w:t> tan </w:t>
      </w:r>
      <w:r>
        <w:rPr>
          <w:rStyle w:val="spellingerror"/>
          <w:lang w:val="en-US"/>
        </w:rPr>
        <w:t>học</w:t>
      </w:r>
      <w:r>
        <w:rPr>
          <w:rStyle w:val="normaltextrun"/>
          <w:lang w:val="en-US"/>
        </w:rPr>
        <w:t> </w:t>
      </w:r>
      <w:r>
        <w:rPr>
          <w:rStyle w:val="spellingerror"/>
          <w:lang w:val="en-US"/>
        </w:rPr>
        <w:t>để</w:t>
      </w:r>
      <w:r>
        <w:rPr>
          <w:rStyle w:val="normaltextrun"/>
          <w:lang w:val="en-US"/>
        </w:rPr>
        <w:t> </w:t>
      </w:r>
      <w:r>
        <w:rPr>
          <w:rStyle w:val="spellingerror"/>
          <w:lang w:val="en-US"/>
        </w:rPr>
        <w:t>phụ</w:t>
      </w:r>
      <w:r>
        <w:rPr>
          <w:rStyle w:val="normaltextrun"/>
          <w:lang w:val="en-US"/>
        </w:rPr>
        <w:t xml:space="preserve"> </w:t>
      </w:r>
      <w:proofErr w:type="spellStart"/>
      <w:r>
        <w:rPr>
          <w:rStyle w:val="spellingerror"/>
          <w:lang w:val="en-US"/>
        </w:rPr>
        <w:t>huynh</w:t>
      </w:r>
      <w:proofErr w:type="spellEnd"/>
      <w:r>
        <w:rPr>
          <w:rStyle w:val="normaltextrun"/>
          <w:lang w:val="en-US"/>
        </w:rPr>
        <w:t> </w:t>
      </w:r>
      <w:proofErr w:type="spellStart"/>
      <w:r>
        <w:rPr>
          <w:rStyle w:val="spellingerror"/>
          <w:rFonts w:ascii="Calibri" w:hAnsi="Calibri" w:cs="Calibri"/>
          <w:lang w:val="en-US"/>
        </w:rPr>
        <w:t>đón</w:t>
      </w:r>
      <w:proofErr w:type="spellEnd"/>
      <w:r>
        <w:rPr>
          <w:rStyle w:val="eop"/>
          <w:rFonts w:ascii="Calibri" w:hAnsi="Calibri" w:cs="Calibri"/>
        </w:rPr>
        <w:t> </w:t>
      </w:r>
    </w:p>
    <w:p w14:paraId="6E808983" w14:textId="6FCDDDC6" w:rsidR="00114EC9" w:rsidRDefault="00114EC9" w:rsidP="006913EA">
      <w:pPr>
        <w:pStyle w:val="paragraph"/>
        <w:numPr>
          <w:ilvl w:val="0"/>
          <w:numId w:val="19"/>
        </w:numPr>
        <w:spacing w:before="0" w:beforeAutospacing="0" w:after="0" w:afterAutospacing="0"/>
        <w:ind w:left="1080" w:firstLine="0"/>
        <w:jc w:val="both"/>
        <w:textAlignment w:val="baseline"/>
      </w:pPr>
      <w:r>
        <w:rPr>
          <w:rStyle w:val="spellingerror"/>
          <w:lang w:val="en-US"/>
        </w:rPr>
        <w:t>Cấp</w:t>
      </w:r>
      <w:r>
        <w:rPr>
          <w:rStyle w:val="normaltextrun"/>
          <w:lang w:val="en-US"/>
        </w:rPr>
        <w:t> 3 </w:t>
      </w:r>
      <w:r>
        <w:rPr>
          <w:rStyle w:val="spellingerror"/>
          <w:lang w:val="en-US"/>
        </w:rPr>
        <w:t>có</w:t>
      </w:r>
      <w:r>
        <w:rPr>
          <w:rStyle w:val="normaltextrun"/>
          <w:lang w:val="en-US"/>
        </w:rPr>
        <w:t> </w:t>
      </w:r>
      <w:r>
        <w:rPr>
          <w:rStyle w:val="spellingerror"/>
          <w:lang w:val="en-US"/>
        </w:rPr>
        <w:t>nhiều</w:t>
      </w:r>
      <w:r>
        <w:rPr>
          <w:rStyle w:val="normaltextrun"/>
          <w:lang w:val="en-US"/>
        </w:rPr>
        <w:t> </w:t>
      </w:r>
      <w:r>
        <w:rPr>
          <w:rStyle w:val="spellingerror"/>
          <w:lang w:val="en-US"/>
        </w:rPr>
        <w:t>lớp</w:t>
      </w:r>
      <w:r>
        <w:rPr>
          <w:rStyle w:val="normaltextrun"/>
          <w:lang w:val="en-US"/>
        </w:rPr>
        <w:t> </w:t>
      </w:r>
      <w:r>
        <w:rPr>
          <w:rStyle w:val="spellingerror"/>
          <w:lang w:val="en-US"/>
        </w:rPr>
        <w:t>nhưng</w:t>
      </w:r>
      <w:r>
        <w:rPr>
          <w:rStyle w:val="normaltextrun"/>
          <w:lang w:val="en-US"/>
        </w:rPr>
        <w:t> </w:t>
      </w:r>
      <w:r>
        <w:rPr>
          <w:rStyle w:val="spellingerror"/>
          <w:lang w:val="en-US"/>
        </w:rPr>
        <w:t>vẫn</w:t>
      </w:r>
      <w:r>
        <w:rPr>
          <w:rStyle w:val="normaltextrun"/>
          <w:lang w:val="en-US"/>
        </w:rPr>
        <w:t> </w:t>
      </w:r>
      <w:r>
        <w:rPr>
          <w:rStyle w:val="spellingerror"/>
          <w:lang w:val="en-US"/>
        </w:rPr>
        <w:t>chưa</w:t>
      </w:r>
      <w:r>
        <w:rPr>
          <w:rStyle w:val="normaltextrun"/>
          <w:lang w:val="en-US"/>
        </w:rPr>
        <w:t> </w:t>
      </w:r>
      <w:r>
        <w:rPr>
          <w:rStyle w:val="spellingerror"/>
          <w:rFonts w:ascii="Calibri" w:hAnsi="Calibri" w:cs="Calibri"/>
          <w:lang w:val="en-US"/>
        </w:rPr>
        <w:t>đáp</w:t>
      </w:r>
      <w:r>
        <w:rPr>
          <w:rStyle w:val="normaltextrun"/>
          <w:lang w:val="en-US"/>
        </w:rPr>
        <w:t> </w:t>
      </w:r>
      <w:r>
        <w:rPr>
          <w:rStyle w:val="spellingerror"/>
          <w:rFonts w:ascii="Calibri" w:hAnsi="Calibri" w:cs="Calibri"/>
          <w:lang w:val="en-US"/>
        </w:rPr>
        <w:t>ứng</w:t>
      </w:r>
      <w:r>
        <w:rPr>
          <w:rStyle w:val="normaltextrun"/>
          <w:lang w:val="en-US"/>
        </w:rPr>
        <w:t> </w:t>
      </w:r>
      <w:r>
        <w:rPr>
          <w:rStyle w:val="spellingerror"/>
          <w:rFonts w:ascii="Calibri" w:hAnsi="Calibri" w:cs="Calibri"/>
          <w:lang w:val="en-US"/>
        </w:rPr>
        <w:t>được</w:t>
      </w:r>
      <w:r>
        <w:rPr>
          <w:rStyle w:val="normaltextrun"/>
          <w:lang w:val="en-US"/>
        </w:rPr>
        <w:t> </w:t>
      </w:r>
      <w:r>
        <w:rPr>
          <w:rStyle w:val="spellingerror"/>
          <w:lang w:val="en-US"/>
        </w:rPr>
        <w:t>số</w:t>
      </w:r>
      <w:r>
        <w:rPr>
          <w:rStyle w:val="normaltextrun"/>
          <w:lang w:val="en-US"/>
        </w:rPr>
        <w:t> </w:t>
      </w:r>
      <w:r>
        <w:rPr>
          <w:rStyle w:val="spellingerror"/>
          <w:lang w:val="en-US"/>
        </w:rPr>
        <w:t>lượng</w:t>
      </w:r>
      <w:r>
        <w:rPr>
          <w:rStyle w:val="normaltextrun"/>
          <w:lang w:val="en-US"/>
        </w:rPr>
        <w:t> </w:t>
      </w:r>
      <w:r>
        <w:rPr>
          <w:rStyle w:val="spellingerror"/>
          <w:lang w:val="en-US"/>
        </w:rPr>
        <w:t>học</w:t>
      </w:r>
      <w:r>
        <w:rPr>
          <w:rStyle w:val="normaltextrun"/>
          <w:lang w:val="en-US"/>
        </w:rPr>
        <w:t> </w:t>
      </w:r>
      <w:r>
        <w:rPr>
          <w:rStyle w:val="spellingerror"/>
          <w:lang w:val="en-US"/>
        </w:rPr>
        <w:t>sinh</w:t>
      </w:r>
      <w:r>
        <w:rPr>
          <w:rStyle w:val="normaltextrun"/>
          <w:lang w:val="en-US"/>
        </w:rPr>
        <w:t> </w:t>
      </w:r>
      <w:r>
        <w:rPr>
          <w:rStyle w:val="spellingerror"/>
          <w:rFonts w:ascii="Calibri" w:hAnsi="Calibri" w:cs="Calibri"/>
          <w:lang w:val="en-US"/>
        </w:rPr>
        <w:t>đăng</w:t>
      </w:r>
      <w:r>
        <w:rPr>
          <w:rStyle w:val="normaltextrun"/>
          <w:lang w:val="en-US"/>
        </w:rPr>
        <w:t> </w:t>
      </w:r>
      <w:r>
        <w:rPr>
          <w:rStyle w:val="spellingerror"/>
          <w:lang w:val="en-US"/>
        </w:rPr>
        <w:t>kí</w:t>
      </w:r>
      <w:r>
        <w:rPr>
          <w:rStyle w:val="normaltextrun"/>
          <w:lang w:val="en-US"/>
        </w:rPr>
        <w:t> </w:t>
      </w:r>
      <w:r>
        <w:rPr>
          <w:rStyle w:val="spellingerror"/>
          <w:lang w:val="en-US"/>
        </w:rPr>
        <w:t>học</w:t>
      </w:r>
      <w:r>
        <w:rPr>
          <w:rStyle w:val="normaltextrun"/>
          <w:lang w:val="en-US"/>
        </w:rPr>
        <w:t> </w:t>
      </w:r>
      <w:r>
        <w:rPr>
          <w:rStyle w:val="spellingerror"/>
          <w:lang w:val="en-US"/>
        </w:rPr>
        <w:t>rất</w:t>
      </w:r>
      <w:r>
        <w:rPr>
          <w:rStyle w:val="normaltextrun"/>
          <w:lang w:val="en-US"/>
        </w:rPr>
        <w:t> </w:t>
      </w:r>
      <w:r>
        <w:rPr>
          <w:rStyle w:val="spellingerror"/>
          <w:lang w:val="en-US"/>
        </w:rPr>
        <w:t>đông</w:t>
      </w:r>
      <w:r>
        <w:rPr>
          <w:rStyle w:val="normaltextrun"/>
          <w:lang w:val="en-US"/>
        </w:rPr>
        <w:t> </w:t>
      </w:r>
      <w:r>
        <w:rPr>
          <w:rStyle w:val="eop"/>
        </w:rPr>
        <w:t> </w:t>
      </w:r>
    </w:p>
    <w:p w14:paraId="5BEDCC97" w14:textId="77777777" w:rsidR="00114EC9" w:rsidRPr="00114EC9" w:rsidRDefault="00114EC9" w:rsidP="00114EC9"/>
    <w:p w14:paraId="7188314F" w14:textId="5449D50B" w:rsidR="00947316" w:rsidRDefault="17EA46ED" w:rsidP="17EA46ED">
      <w:pPr>
        <w:pStyle w:val="u2"/>
        <w:rPr>
          <w:rFonts w:eastAsia="Times New Roman" w:cs="Times New Roman"/>
        </w:rPr>
      </w:pPr>
      <w:bookmarkStart w:id="20" w:name="_Toc25660388"/>
      <w:bookmarkStart w:id="21" w:name="_Toc27424087"/>
      <w:proofErr w:type="spellStart"/>
      <w:r w:rsidRPr="17EA46ED">
        <w:rPr>
          <w:rFonts w:eastAsia="Times New Roman" w:cs="Times New Roman"/>
        </w:rPr>
        <w:lastRenderedPageBreak/>
        <w:t>Mô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hình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hoạt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động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dự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kiến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sau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khi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áp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dụng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sản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phẩm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mới</w:t>
      </w:r>
      <w:bookmarkEnd w:id="20"/>
      <w:bookmarkEnd w:id="21"/>
      <w:proofErr w:type="spellEnd"/>
    </w:p>
    <w:p w14:paraId="2F7EED20" w14:textId="1C5AF142" w:rsidR="00114EC9" w:rsidRDefault="00051FF7" w:rsidP="00114EC9">
      <w:proofErr w:type="spellStart"/>
      <w:r w:rsidRPr="00051FF7">
        <w:rPr>
          <w:b/>
        </w:rPr>
        <w:t>Giai</w:t>
      </w:r>
      <w:proofErr w:type="spellEnd"/>
      <w:r w:rsidRPr="00051FF7">
        <w:rPr>
          <w:b/>
        </w:rPr>
        <w:t xml:space="preserve"> </w:t>
      </w:r>
      <w:proofErr w:type="spellStart"/>
      <w:r w:rsidRPr="00051FF7">
        <w:rPr>
          <w:b/>
        </w:rPr>
        <w:t>đoạn</w:t>
      </w:r>
      <w:proofErr w:type="spellEnd"/>
      <w:r w:rsidRPr="00051FF7">
        <w:rPr>
          <w:b/>
        </w:rPr>
        <w:t xml:space="preserve"> 1:</w:t>
      </w:r>
      <w:r>
        <w:t xml:space="preserve"> </w:t>
      </w:r>
      <w:proofErr w:type="spellStart"/>
      <w:r w:rsidR="000D5444">
        <w:t>Với</w:t>
      </w:r>
      <w:proofErr w:type="spellEnd"/>
      <w:r w:rsidR="000D5444">
        <w:t xml:space="preserve"> </w:t>
      </w:r>
      <w:proofErr w:type="spellStart"/>
      <w:r w:rsidR="000D5444">
        <w:t>việc</w:t>
      </w:r>
      <w:proofErr w:type="spellEnd"/>
      <w:r w:rsidR="000D5444"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 w:rsidR="000D5444">
        <w:t>áp</w:t>
      </w:r>
      <w:proofErr w:type="spellEnd"/>
      <w:r w:rsidR="000D5444">
        <w:t xml:space="preserve"> </w:t>
      </w:r>
      <w:proofErr w:type="spellStart"/>
      <w:r w:rsidR="000D5444">
        <w:t>dụng</w:t>
      </w:r>
      <w:proofErr w:type="spellEnd"/>
      <w:r w:rsidR="000D5444">
        <w:t xml:space="preserve"> </w:t>
      </w:r>
      <w:proofErr w:type="spellStart"/>
      <w:r w:rsidR="000D5444">
        <w:t>mô</w:t>
      </w:r>
      <w:proofErr w:type="spellEnd"/>
      <w:r w:rsidR="000D5444">
        <w:t xml:space="preserve"> </w:t>
      </w:r>
      <w:proofErr w:type="spellStart"/>
      <w:r w:rsidR="000D5444">
        <w:t>hình</w:t>
      </w:r>
      <w:proofErr w:type="spellEnd"/>
      <w:r w:rsidR="000D5444">
        <w:t xml:space="preserve"> </w:t>
      </w:r>
      <w:r w:rsidR="00330B32">
        <w:t xml:space="preserve">website </w:t>
      </w:r>
      <w:proofErr w:type="spellStart"/>
      <w:r w:rsidR="000D5444">
        <w:t>giảng</w:t>
      </w:r>
      <w:proofErr w:type="spellEnd"/>
      <w:r w:rsidR="000D5444">
        <w:t xml:space="preserve"> </w:t>
      </w:r>
      <w:proofErr w:type="spellStart"/>
      <w:r w:rsidR="000D5444">
        <w:t>dạy</w:t>
      </w:r>
      <w:proofErr w:type="spellEnd"/>
      <w:r w:rsidR="000D5444">
        <w:t xml:space="preserve"> online, </w:t>
      </w:r>
      <w:r w:rsidR="00330B32">
        <w:t xml:space="preserve">trung </w:t>
      </w:r>
      <w:proofErr w:type="spellStart"/>
      <w:r w:rsidR="00330B32">
        <w:t>tâm</w:t>
      </w:r>
      <w:proofErr w:type="spellEnd"/>
      <w:r w:rsidR="00330B32">
        <w:t xml:space="preserve"> </w:t>
      </w:r>
      <w:proofErr w:type="spellStart"/>
      <w:r w:rsidR="00330B32">
        <w:t>sẽ</w:t>
      </w:r>
      <w:proofErr w:type="spellEnd"/>
      <w:r w:rsidR="00330B32">
        <w:t xml:space="preserve"> </w:t>
      </w:r>
      <w:proofErr w:type="spellStart"/>
      <w:r w:rsidR="00330B32">
        <w:t>vẫn</w:t>
      </w:r>
      <w:proofErr w:type="spellEnd"/>
      <w:r w:rsidR="00330B32">
        <w:t xml:space="preserve"> </w:t>
      </w:r>
      <w:proofErr w:type="spellStart"/>
      <w:r w:rsidR="00330B32">
        <w:t>tiến</w:t>
      </w:r>
      <w:proofErr w:type="spellEnd"/>
      <w:r w:rsidR="00330B32">
        <w:t xml:space="preserve"> </w:t>
      </w:r>
      <w:proofErr w:type="spellStart"/>
      <w:r w:rsidR="00330B32">
        <w:t>hành</w:t>
      </w:r>
      <w:proofErr w:type="spellEnd"/>
      <w:r w:rsidR="00330B32">
        <w:t xml:space="preserve"> </w:t>
      </w:r>
      <w:proofErr w:type="spellStart"/>
      <w:r w:rsidR="00330B32">
        <w:t>dạy</w:t>
      </w:r>
      <w:proofErr w:type="spellEnd"/>
      <w:r w:rsidR="00330B32">
        <w:t xml:space="preserve"> </w:t>
      </w:r>
      <w:proofErr w:type="spellStart"/>
      <w:r w:rsidR="00330B32">
        <w:t>thêm</w:t>
      </w:r>
      <w:proofErr w:type="spellEnd"/>
      <w:r w:rsidR="00330B32">
        <w:t xml:space="preserve">, </w:t>
      </w:r>
      <w:proofErr w:type="spellStart"/>
      <w:r w:rsidR="00330B32">
        <w:t>nhưng</w:t>
      </w:r>
      <w:proofErr w:type="spellEnd"/>
      <w:r w:rsidR="00330B32">
        <w:t xml:space="preserve"> </w:t>
      </w:r>
      <w:proofErr w:type="spellStart"/>
      <w:r w:rsidR="00330B32">
        <w:t>sẽ</w:t>
      </w:r>
      <w:proofErr w:type="spellEnd"/>
      <w:r w:rsidR="00330B32">
        <w:t xml:space="preserve"> </w:t>
      </w:r>
      <w:proofErr w:type="spellStart"/>
      <w:r w:rsidR="00330B32">
        <w:t>phát</w:t>
      </w:r>
      <w:proofErr w:type="spellEnd"/>
      <w:r w:rsidR="00330B32">
        <w:t xml:space="preserve"> </w:t>
      </w:r>
      <w:proofErr w:type="spellStart"/>
      <w:r w:rsidR="00330B32">
        <w:t>hành</w:t>
      </w:r>
      <w:proofErr w:type="spellEnd"/>
      <w:r w:rsidR="00330B32">
        <w:t xml:space="preserve"> </w:t>
      </w:r>
      <w:proofErr w:type="spellStart"/>
      <w:r w:rsidR="00330B32">
        <w:t>các</w:t>
      </w:r>
      <w:proofErr w:type="spellEnd"/>
      <w:r w:rsidR="00330B32">
        <w:t xml:space="preserve"> </w:t>
      </w:r>
      <w:proofErr w:type="spellStart"/>
      <w:r w:rsidR="00330B32">
        <w:t>gói</w:t>
      </w:r>
      <w:proofErr w:type="spellEnd"/>
      <w:r w:rsidR="00330B32">
        <w:t xml:space="preserve"> </w:t>
      </w:r>
      <w:proofErr w:type="spellStart"/>
      <w:r w:rsidR="00330B32">
        <w:t>học</w:t>
      </w:r>
      <w:proofErr w:type="spellEnd"/>
      <w:r w:rsidR="00330B32">
        <w:t xml:space="preserve"> online</w:t>
      </w:r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quảng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website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hút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proofErr w:type="spellEnd"/>
      <w:r w:rsidR="00330B32">
        <w:t xml:space="preserve">. </w:t>
      </w:r>
      <w:proofErr w:type="spellStart"/>
      <w:r w:rsidR="00330B32">
        <w:t>Kết</w:t>
      </w:r>
      <w:proofErr w:type="spellEnd"/>
      <w:r w:rsidR="00330B32">
        <w:t xml:space="preserve"> </w:t>
      </w:r>
      <w:proofErr w:type="spellStart"/>
      <w:r w:rsidR="00330B32">
        <w:t>hợp</w:t>
      </w:r>
      <w:proofErr w:type="spellEnd"/>
      <w:r w:rsidR="00330B32">
        <w:t xml:space="preserve"> </w:t>
      </w:r>
      <w:proofErr w:type="spellStart"/>
      <w:r w:rsidR="00330B32">
        <w:t>dạy</w:t>
      </w:r>
      <w:proofErr w:type="spellEnd"/>
      <w:r w:rsidR="00330B32">
        <w:t xml:space="preserve"> online </w:t>
      </w:r>
      <w:proofErr w:type="spellStart"/>
      <w:r w:rsidR="00330B32">
        <w:t>và</w:t>
      </w:r>
      <w:proofErr w:type="spellEnd"/>
      <w:r w:rsidR="00330B32">
        <w:t xml:space="preserve"> offline </w:t>
      </w:r>
      <w:proofErr w:type="spellStart"/>
      <w:r w:rsidR="00330B32">
        <w:t>để</w:t>
      </w:r>
      <w:proofErr w:type="spellEnd"/>
      <w:r w:rsidR="00330B32">
        <w:t xml:space="preserve"> </w:t>
      </w:r>
      <w:proofErr w:type="spellStart"/>
      <w:r w:rsidR="00330B32">
        <w:t>học</w:t>
      </w:r>
      <w:proofErr w:type="spellEnd"/>
      <w:r w:rsidR="00330B32">
        <w:t xml:space="preserve"> </w:t>
      </w:r>
      <w:proofErr w:type="spellStart"/>
      <w:r w:rsidR="00330B32">
        <w:t>sinh</w:t>
      </w:r>
      <w:proofErr w:type="spellEnd"/>
      <w:r w:rsidR="00330B32">
        <w:t xml:space="preserve"> </w:t>
      </w:r>
      <w:proofErr w:type="spellStart"/>
      <w:r w:rsidR="00330B32">
        <w:t>làm</w:t>
      </w:r>
      <w:proofErr w:type="spellEnd"/>
      <w:r w:rsidR="00330B32">
        <w:t xml:space="preserve"> </w:t>
      </w:r>
      <w:proofErr w:type="spellStart"/>
      <w:r w:rsidR="00330B32">
        <w:t>quen</w:t>
      </w:r>
      <w:proofErr w:type="spellEnd"/>
      <w:r w:rsidR="00330B32">
        <w:t xml:space="preserve"> </w:t>
      </w:r>
      <w:proofErr w:type="spellStart"/>
      <w:r w:rsidR="00330B32">
        <w:t>với</w:t>
      </w:r>
      <w:proofErr w:type="spellEnd"/>
      <w:r w:rsidR="00330B32">
        <w:t xml:space="preserve"> </w:t>
      </w:r>
      <w:proofErr w:type="spellStart"/>
      <w:r w:rsidR="00330B32">
        <w:t>hình</w:t>
      </w:r>
      <w:proofErr w:type="spellEnd"/>
      <w:r w:rsidR="00330B32">
        <w:t xml:space="preserve"> </w:t>
      </w:r>
      <w:proofErr w:type="spellStart"/>
      <w:r w:rsidR="00330B32">
        <w:t>thức</w:t>
      </w:r>
      <w:proofErr w:type="spellEnd"/>
      <w:r w:rsidR="00330B32">
        <w:t xml:space="preserve"> </w:t>
      </w:r>
      <w:proofErr w:type="spellStart"/>
      <w:r w:rsidR="00330B32">
        <w:t>dạy</w:t>
      </w:r>
      <w:proofErr w:type="spellEnd"/>
      <w:r w:rsidR="00330B32">
        <w:t xml:space="preserve"> online</w:t>
      </w:r>
      <w:r>
        <w:t xml:space="preserve"> </w:t>
      </w:r>
      <w:proofErr w:type="spellStart"/>
      <w:r>
        <w:t>của</w:t>
      </w:r>
      <w:proofErr w:type="spellEnd"/>
      <w:r>
        <w:t xml:space="preserve"> trung </w:t>
      </w:r>
      <w:proofErr w:type="spellStart"/>
      <w:r>
        <w:t>tâm</w:t>
      </w:r>
      <w:proofErr w:type="spellEnd"/>
      <w:r>
        <w:t xml:space="preserve">. Website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2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 w:rsidR="0072233E">
        <w:t xml:space="preserve"> </w:t>
      </w:r>
      <w:proofErr w:type="spellStart"/>
      <w:r w:rsidR="0072233E">
        <w:t>thường</w:t>
      </w:r>
      <w:proofErr w:type="spellEnd"/>
      <w:r w:rsidR="0072233E">
        <w:t xml:space="preserve"> </w:t>
      </w:r>
      <w:proofErr w:type="spellStart"/>
      <w:r w:rsidR="0072233E">
        <w:t>xuyên</w:t>
      </w:r>
      <w:proofErr w:type="spellEnd"/>
      <w:r>
        <w:t xml:space="preserve">,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web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,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tháng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ra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web.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quay video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tuần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online.</w:t>
      </w:r>
      <w:r w:rsidR="0072233E">
        <w:t xml:space="preserve"> </w:t>
      </w:r>
      <w:proofErr w:type="spellStart"/>
      <w:r w:rsidR="0072233E">
        <w:t>Khi</w:t>
      </w:r>
      <w:proofErr w:type="spellEnd"/>
      <w:r w:rsidR="0072233E">
        <w:t xml:space="preserve"> </w:t>
      </w:r>
      <w:proofErr w:type="spellStart"/>
      <w:r w:rsidR="0072233E">
        <w:t>gặp</w:t>
      </w:r>
      <w:proofErr w:type="spellEnd"/>
      <w:r w:rsidR="0072233E">
        <w:t xml:space="preserve"> </w:t>
      </w:r>
      <w:proofErr w:type="spellStart"/>
      <w:r w:rsidR="0072233E">
        <w:t>sự</w:t>
      </w:r>
      <w:proofErr w:type="spellEnd"/>
      <w:r w:rsidR="0072233E">
        <w:t xml:space="preserve"> </w:t>
      </w:r>
      <w:proofErr w:type="spellStart"/>
      <w:r w:rsidR="0072233E">
        <w:t>cố</w:t>
      </w:r>
      <w:proofErr w:type="spellEnd"/>
      <w:r w:rsidR="0072233E">
        <w:t xml:space="preserve"> </w:t>
      </w:r>
      <w:proofErr w:type="spellStart"/>
      <w:r w:rsidR="0072233E">
        <w:t>trên</w:t>
      </w:r>
      <w:proofErr w:type="spellEnd"/>
      <w:r w:rsidR="0072233E">
        <w:t xml:space="preserve"> </w:t>
      </w:r>
      <w:proofErr w:type="spellStart"/>
      <w:r w:rsidR="0072233E">
        <w:t>trang</w:t>
      </w:r>
      <w:proofErr w:type="spellEnd"/>
      <w:r w:rsidR="0072233E">
        <w:t xml:space="preserve"> web </w:t>
      </w:r>
      <w:proofErr w:type="spellStart"/>
      <w:r w:rsidR="0072233E">
        <w:t>sẽ</w:t>
      </w:r>
      <w:proofErr w:type="spellEnd"/>
      <w:r w:rsidR="0072233E">
        <w:t xml:space="preserve"> </w:t>
      </w:r>
      <w:proofErr w:type="spellStart"/>
      <w:r w:rsidR="0072233E">
        <w:t>thông</w:t>
      </w:r>
      <w:proofErr w:type="spellEnd"/>
      <w:r w:rsidR="0072233E">
        <w:t xml:space="preserve"> </w:t>
      </w:r>
      <w:proofErr w:type="spellStart"/>
      <w:r w:rsidR="0072233E">
        <w:t>báo</w:t>
      </w:r>
      <w:proofErr w:type="spellEnd"/>
      <w:r w:rsidR="0072233E">
        <w:t xml:space="preserve"> </w:t>
      </w:r>
      <w:proofErr w:type="spellStart"/>
      <w:r w:rsidR="0072233E">
        <w:t>đến</w:t>
      </w:r>
      <w:proofErr w:type="spellEnd"/>
      <w:r w:rsidR="0072233E">
        <w:t xml:space="preserve"> </w:t>
      </w:r>
      <w:proofErr w:type="spellStart"/>
      <w:r w:rsidR="0072233E">
        <w:t>nhóm</w:t>
      </w:r>
      <w:proofErr w:type="spellEnd"/>
      <w:r w:rsidR="0072233E">
        <w:t xml:space="preserve"> </w:t>
      </w:r>
      <w:proofErr w:type="spellStart"/>
      <w:r w:rsidR="0072233E">
        <w:t>bảo</w:t>
      </w:r>
      <w:proofErr w:type="spellEnd"/>
      <w:r w:rsidR="0072233E">
        <w:t xml:space="preserve"> </w:t>
      </w:r>
      <w:proofErr w:type="spellStart"/>
      <w:r w:rsidR="0072233E">
        <w:t>trì</w:t>
      </w:r>
      <w:proofErr w:type="spellEnd"/>
      <w:r w:rsidR="0072233E">
        <w:t xml:space="preserve"> </w:t>
      </w:r>
      <w:proofErr w:type="spellStart"/>
      <w:r w:rsidR="0072233E">
        <w:t>dự</w:t>
      </w:r>
      <w:proofErr w:type="spellEnd"/>
      <w:r w:rsidR="0072233E">
        <w:t xml:space="preserve"> </w:t>
      </w:r>
      <w:proofErr w:type="spellStart"/>
      <w:r w:rsidR="0072233E">
        <w:t>án</w:t>
      </w:r>
      <w:proofErr w:type="spellEnd"/>
      <w:r w:rsidR="0072233E">
        <w:t xml:space="preserve"> </w:t>
      </w:r>
      <w:proofErr w:type="spellStart"/>
      <w:r w:rsidR="0072233E">
        <w:t>để</w:t>
      </w:r>
      <w:proofErr w:type="spellEnd"/>
      <w:r w:rsidR="0072233E">
        <w:t xml:space="preserve"> </w:t>
      </w:r>
      <w:proofErr w:type="spellStart"/>
      <w:r w:rsidR="0072233E">
        <w:t>đánh</w:t>
      </w:r>
      <w:proofErr w:type="spellEnd"/>
      <w:r w:rsidR="0072233E">
        <w:t xml:space="preserve"> </w:t>
      </w:r>
      <w:proofErr w:type="spellStart"/>
      <w:r w:rsidR="0072233E">
        <w:t>giá</w:t>
      </w:r>
      <w:proofErr w:type="spellEnd"/>
      <w:r w:rsidR="0072233E">
        <w:t xml:space="preserve"> </w:t>
      </w:r>
      <w:proofErr w:type="spellStart"/>
      <w:r w:rsidR="0072233E">
        <w:t>và</w:t>
      </w:r>
      <w:proofErr w:type="spellEnd"/>
      <w:r w:rsidR="0072233E">
        <w:t xml:space="preserve"> </w:t>
      </w:r>
      <w:proofErr w:type="spellStart"/>
      <w:r w:rsidR="0072233E">
        <w:t>khắc</w:t>
      </w:r>
      <w:proofErr w:type="spellEnd"/>
      <w:r w:rsidR="0072233E">
        <w:t xml:space="preserve"> </w:t>
      </w:r>
      <w:proofErr w:type="spellStart"/>
      <w:r w:rsidR="0072233E">
        <w:t>phục</w:t>
      </w:r>
      <w:proofErr w:type="spellEnd"/>
      <w:r w:rsidR="0072233E">
        <w:t>.</w:t>
      </w:r>
    </w:p>
    <w:p w14:paraId="1969B71A" w14:textId="597E02B5" w:rsidR="00051FF7" w:rsidRPr="00051FF7" w:rsidRDefault="00051FF7" w:rsidP="00114EC9">
      <w:proofErr w:type="spellStart"/>
      <w:r>
        <w:rPr>
          <w:b/>
        </w:rPr>
        <w:t>Giai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đoạn</w:t>
      </w:r>
      <w:proofErr w:type="spellEnd"/>
      <w:r>
        <w:rPr>
          <w:b/>
        </w:rPr>
        <w:t xml:space="preserve"> 2: </w:t>
      </w:r>
      <w:proofErr w:type="spellStart"/>
      <w:r>
        <w:t>Khi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quen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website,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4 </w:t>
      </w:r>
      <w:proofErr w:type="spellStart"/>
      <w:r>
        <w:t>tháng</w:t>
      </w:r>
      <w:proofErr w:type="spellEnd"/>
      <w:r>
        <w:t xml:space="preserve">,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trung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giờ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con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300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1000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giờ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8 </w:t>
      </w:r>
      <w:proofErr w:type="spellStart"/>
      <w:r>
        <w:t>giờ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10 </w:t>
      </w:r>
      <w:proofErr w:type="spellStart"/>
      <w:r>
        <w:t>giờ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.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,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hút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. Trung </w:t>
      </w:r>
      <w:proofErr w:type="spellStart"/>
      <w:r>
        <w:t>tâm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dần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sang </w:t>
      </w:r>
      <w:proofErr w:type="spellStart"/>
      <w:r>
        <w:t>tập</w:t>
      </w:r>
      <w:proofErr w:type="spellEnd"/>
      <w:r>
        <w:t xml:space="preserve"> trung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online, </w:t>
      </w:r>
      <w:proofErr w:type="spellStart"/>
      <w:r>
        <w:t>cắt</w:t>
      </w:r>
      <w:proofErr w:type="spellEnd"/>
      <w:r>
        <w:t xml:space="preserve"> </w:t>
      </w:r>
      <w:proofErr w:type="spellStart"/>
      <w:r>
        <w:t>bớt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2 </w:t>
      </w:r>
      <w:proofErr w:type="spellStart"/>
      <w:r>
        <w:t>trên</w:t>
      </w:r>
      <w:proofErr w:type="spellEnd"/>
      <w:r>
        <w:t xml:space="preserve"> trung </w:t>
      </w:r>
      <w:proofErr w:type="spellStart"/>
      <w:r>
        <w:t>tâm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1</w:t>
      </w:r>
      <w:r w:rsidR="0072233E">
        <w:t xml:space="preserve"> </w:t>
      </w:r>
      <w:proofErr w:type="spellStart"/>
      <w:r w:rsidR="0072233E">
        <w:t>để</w:t>
      </w:r>
      <w:proofErr w:type="spellEnd"/>
      <w:r w:rsidR="0072233E">
        <w:t xml:space="preserve"> </w:t>
      </w:r>
      <w:proofErr w:type="spellStart"/>
      <w:r w:rsidR="0072233E">
        <w:t>tập</w:t>
      </w:r>
      <w:proofErr w:type="spellEnd"/>
      <w:r w:rsidR="0072233E">
        <w:t xml:space="preserve"> trung </w:t>
      </w:r>
      <w:proofErr w:type="spellStart"/>
      <w:r w:rsidR="0072233E">
        <w:t>nguồn</w:t>
      </w:r>
      <w:proofErr w:type="spellEnd"/>
      <w:r w:rsidR="0072233E">
        <w:t xml:space="preserve"> </w:t>
      </w:r>
      <w:proofErr w:type="spellStart"/>
      <w:r w:rsidR="0072233E">
        <w:t>lực</w:t>
      </w:r>
      <w:proofErr w:type="spellEnd"/>
      <w:r w:rsidR="0072233E">
        <w:t xml:space="preserve"> </w:t>
      </w:r>
      <w:proofErr w:type="spellStart"/>
      <w:r w:rsidR="0072233E">
        <w:t>cho</w:t>
      </w:r>
      <w:proofErr w:type="spellEnd"/>
      <w:r w:rsidR="0072233E">
        <w:t xml:space="preserve"> </w:t>
      </w:r>
      <w:proofErr w:type="spellStart"/>
      <w:r w:rsidR="0072233E">
        <w:t>trang</w:t>
      </w:r>
      <w:proofErr w:type="spellEnd"/>
      <w:r w:rsidR="0072233E">
        <w:t xml:space="preserve"> web</w:t>
      </w:r>
      <w:r>
        <w:t>.</w:t>
      </w:r>
      <w:r w:rsidR="0072233E">
        <w:t xml:space="preserve"> </w:t>
      </w:r>
    </w:p>
    <w:p w14:paraId="1118375C" w14:textId="1D122B23" w:rsidR="00F3362F" w:rsidRDefault="17EA46ED" w:rsidP="17EA46ED">
      <w:pPr>
        <w:pStyle w:val="u2"/>
        <w:rPr>
          <w:rFonts w:eastAsia="Times New Roman" w:cs="Times New Roman"/>
        </w:rPr>
      </w:pPr>
      <w:bookmarkStart w:id="22" w:name="_Toc25660389"/>
      <w:bookmarkStart w:id="23" w:name="_Toc27424088"/>
      <w:proofErr w:type="spellStart"/>
      <w:r w:rsidRPr="17EA46ED">
        <w:rPr>
          <w:rFonts w:eastAsia="Times New Roman" w:cs="Times New Roman"/>
        </w:rPr>
        <w:t>Phạm</w:t>
      </w:r>
      <w:proofErr w:type="spellEnd"/>
      <w:r w:rsidRPr="17EA46ED">
        <w:rPr>
          <w:rFonts w:eastAsia="Times New Roman" w:cs="Times New Roman"/>
        </w:rPr>
        <w:t xml:space="preserve"> vi </w:t>
      </w:r>
      <w:proofErr w:type="spellStart"/>
      <w:r w:rsidRPr="17EA46ED">
        <w:rPr>
          <w:rFonts w:eastAsia="Times New Roman" w:cs="Times New Roman"/>
        </w:rPr>
        <w:t>dự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án</w:t>
      </w:r>
      <w:bookmarkEnd w:id="22"/>
      <w:bookmarkEnd w:id="23"/>
      <w:proofErr w:type="spellEnd"/>
    </w:p>
    <w:p w14:paraId="5D0DA99E" w14:textId="055D684D" w:rsidR="00114EC9" w:rsidRPr="000D5444" w:rsidRDefault="00114EC9" w:rsidP="00114EC9">
      <w:proofErr w:type="spellStart"/>
      <w:r w:rsidRPr="00114EC9">
        <w:rPr>
          <w:lang w:val="vi-VN"/>
        </w:rPr>
        <w:t>Hệ</w:t>
      </w:r>
      <w:proofErr w:type="spellEnd"/>
      <w:r>
        <w:t xml:space="preserve"> </w:t>
      </w:r>
      <w:proofErr w:type="spellStart"/>
      <w:r w:rsidRPr="00114EC9">
        <w:rPr>
          <w:lang w:val="vi-VN"/>
        </w:rPr>
        <w:t>thống</w:t>
      </w:r>
      <w:proofErr w:type="spellEnd"/>
      <w:r>
        <w:t xml:space="preserve"> </w:t>
      </w:r>
      <w:proofErr w:type="spellStart"/>
      <w:r w:rsidRPr="00114EC9">
        <w:rPr>
          <w:lang w:val="vi-VN"/>
        </w:rPr>
        <w:t>website</w:t>
      </w:r>
      <w:proofErr w:type="spellEnd"/>
      <w:r>
        <w:t xml:space="preserve"> </w:t>
      </w:r>
      <w:proofErr w:type="spellStart"/>
      <w:r w:rsidRPr="00114EC9">
        <w:rPr>
          <w:lang w:val="vi-VN"/>
        </w:rPr>
        <w:t>có</w:t>
      </w:r>
      <w:proofErr w:type="spellEnd"/>
      <w:r>
        <w:t xml:space="preserve"> </w:t>
      </w:r>
      <w:proofErr w:type="spellStart"/>
      <w:r w:rsidRPr="00114EC9">
        <w:rPr>
          <w:lang w:val="vi-VN"/>
        </w:rPr>
        <w:t>đầy</w:t>
      </w:r>
      <w:proofErr w:type="spellEnd"/>
      <w:r>
        <w:t xml:space="preserve"> </w:t>
      </w:r>
      <w:proofErr w:type="spellStart"/>
      <w:r w:rsidRPr="00114EC9">
        <w:rPr>
          <w:lang w:val="vi-VN"/>
        </w:rPr>
        <w:t>đủ</w:t>
      </w:r>
      <w:proofErr w:type="spellEnd"/>
      <w:r>
        <w:t xml:space="preserve"> </w:t>
      </w:r>
      <w:proofErr w:type="spellStart"/>
      <w:r w:rsidRPr="00114EC9">
        <w:rPr>
          <w:lang w:val="vi-VN"/>
        </w:rPr>
        <w:t>các</w:t>
      </w:r>
      <w:proofErr w:type="spellEnd"/>
      <w:r>
        <w:t xml:space="preserve"> </w:t>
      </w:r>
      <w:proofErr w:type="spellStart"/>
      <w:r w:rsidRPr="00114EC9">
        <w:rPr>
          <w:lang w:val="vi-VN"/>
        </w:rPr>
        <w:t>chức</w:t>
      </w:r>
      <w:proofErr w:type="spellEnd"/>
      <w:r>
        <w:t xml:space="preserve"> </w:t>
      </w:r>
      <w:r w:rsidRPr="00114EC9">
        <w:rPr>
          <w:lang w:val="vi-VN"/>
        </w:rPr>
        <w:t>năng</w:t>
      </w:r>
      <w:r>
        <w:t xml:space="preserve"> </w:t>
      </w:r>
      <w:r w:rsidRPr="00114EC9">
        <w:rPr>
          <w:lang w:val="vi-VN"/>
        </w:rPr>
        <w:t>tương</w:t>
      </w:r>
      <w:r>
        <w:t xml:space="preserve"> </w:t>
      </w:r>
      <w:proofErr w:type="spellStart"/>
      <w:r w:rsidRPr="00114EC9">
        <w:rPr>
          <w:lang w:val="vi-VN"/>
        </w:rPr>
        <w:t>ứng</w:t>
      </w:r>
      <w:proofErr w:type="spellEnd"/>
      <w:r>
        <w:t xml:space="preserve"> </w:t>
      </w:r>
      <w:proofErr w:type="spellStart"/>
      <w:r w:rsidRPr="00114EC9">
        <w:rPr>
          <w:lang w:val="vi-VN"/>
        </w:rPr>
        <w:t>với</w:t>
      </w:r>
      <w:proofErr w:type="spellEnd"/>
      <w:r>
        <w:t xml:space="preserve"> </w:t>
      </w:r>
      <w:r w:rsidRPr="00114EC9">
        <w:rPr>
          <w:lang w:val="vi-VN"/>
        </w:rPr>
        <w:t>yêu</w:t>
      </w:r>
      <w:r>
        <w:t xml:space="preserve"> </w:t>
      </w:r>
      <w:proofErr w:type="spellStart"/>
      <w:r w:rsidRPr="00114EC9">
        <w:rPr>
          <w:lang w:val="vi-VN"/>
        </w:rPr>
        <w:t>cầu</w:t>
      </w:r>
      <w:proofErr w:type="spellEnd"/>
      <w:r>
        <w:t xml:space="preserve"> </w:t>
      </w:r>
      <w:proofErr w:type="spellStart"/>
      <w:r w:rsidRPr="00114EC9">
        <w:rPr>
          <w:lang w:val="vi-VN"/>
        </w:rPr>
        <w:t>của</w:t>
      </w:r>
      <w:proofErr w:type="spellEnd"/>
      <w:r>
        <w:t xml:space="preserve"> </w:t>
      </w:r>
      <w:proofErr w:type="spellStart"/>
      <w:r w:rsidRPr="00114EC9">
        <w:rPr>
          <w:lang w:val="vi-VN"/>
        </w:rP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 w:rsidRPr="00114EC9">
        <w:rPr>
          <w:lang w:val="vi-VN"/>
        </w:rPr>
        <w:t xml:space="preserve">, cung </w:t>
      </w:r>
      <w:proofErr w:type="spellStart"/>
      <w:r w:rsidRPr="00114EC9">
        <w:rPr>
          <w:lang w:val="vi-VN"/>
        </w:rPr>
        <w:t>cấp</w:t>
      </w:r>
      <w:proofErr w:type="spellEnd"/>
      <w:r w:rsidRPr="00114EC9">
        <w:rPr>
          <w:lang w:val="vi-VN"/>
        </w:rPr>
        <w:t xml:space="preserve"> cho </w:t>
      </w:r>
      <w:proofErr w:type="spellStart"/>
      <w:r w:rsidRPr="00114EC9">
        <w:rPr>
          <w:lang w:val="vi-VN"/>
        </w:rPr>
        <w:t>học</w:t>
      </w:r>
      <w:proofErr w:type="spellEnd"/>
      <w:r w:rsidRPr="00114EC9">
        <w:rPr>
          <w:lang w:val="vi-VN"/>
        </w:rPr>
        <w:t xml:space="preserve"> sinh</w:t>
      </w:r>
      <w:r w:rsidR="000D5444">
        <w:t xml:space="preserve"> </w:t>
      </w:r>
      <w:proofErr w:type="spellStart"/>
      <w:r w:rsidR="000D5444">
        <w:t>một</w:t>
      </w:r>
      <w:proofErr w:type="spellEnd"/>
      <w:r w:rsidR="000D5444">
        <w:t xml:space="preserve"> </w:t>
      </w:r>
      <w:proofErr w:type="spellStart"/>
      <w:r w:rsidR="000D5444">
        <w:t>môi</w:t>
      </w:r>
      <w:proofErr w:type="spellEnd"/>
      <w:r w:rsidR="000D5444">
        <w:t xml:space="preserve"> </w:t>
      </w:r>
      <w:proofErr w:type="spellStart"/>
      <w:r w:rsidR="000D5444">
        <w:t>trường</w:t>
      </w:r>
      <w:proofErr w:type="spellEnd"/>
      <w:r w:rsidR="000D5444">
        <w:t xml:space="preserve"> </w:t>
      </w:r>
      <w:proofErr w:type="spellStart"/>
      <w:r w:rsidR="000D5444">
        <w:t>học</w:t>
      </w:r>
      <w:proofErr w:type="spellEnd"/>
      <w:r w:rsidR="000D5444">
        <w:t xml:space="preserve"> </w:t>
      </w:r>
      <w:proofErr w:type="spellStart"/>
      <w:r w:rsidR="000D5444">
        <w:t>tập</w:t>
      </w:r>
      <w:proofErr w:type="spellEnd"/>
      <w:r w:rsidR="000D5444">
        <w:t xml:space="preserve"> </w:t>
      </w:r>
      <w:proofErr w:type="spellStart"/>
      <w:r w:rsidR="000D5444">
        <w:t>lành</w:t>
      </w:r>
      <w:proofErr w:type="spellEnd"/>
      <w:r w:rsidR="000D5444">
        <w:t xml:space="preserve"> </w:t>
      </w:r>
      <w:proofErr w:type="spellStart"/>
      <w:r w:rsidR="000D5444">
        <w:t>mạnh</w:t>
      </w:r>
      <w:proofErr w:type="spellEnd"/>
      <w:r w:rsidR="000D5444">
        <w:t>.</w:t>
      </w:r>
    </w:p>
    <w:p w14:paraId="2454D268" w14:textId="77777777" w:rsidR="00114EC9" w:rsidRPr="00114EC9" w:rsidRDefault="00114EC9" w:rsidP="00114EC9"/>
    <w:p w14:paraId="51906836" w14:textId="543D8E3B" w:rsidR="00802E21" w:rsidRDefault="17EA46ED" w:rsidP="00F16A81">
      <w:pPr>
        <w:pStyle w:val="u1"/>
      </w:pPr>
      <w:bookmarkStart w:id="24" w:name="_Toc25660390"/>
      <w:bookmarkStart w:id="25" w:name="_Toc27424089"/>
      <w:proofErr w:type="spellStart"/>
      <w:r w:rsidRPr="17EA46ED">
        <w:rPr>
          <w:rFonts w:eastAsia="Times New Roman" w:cs="Times New Roman"/>
        </w:rPr>
        <w:t>Giao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tiếp</w:t>
      </w:r>
      <w:proofErr w:type="spellEnd"/>
      <w:r w:rsidRPr="17EA46ED">
        <w:rPr>
          <w:rFonts w:eastAsia="Times New Roman" w:cs="Times New Roman"/>
        </w:rPr>
        <w:t>/</w:t>
      </w:r>
      <w:proofErr w:type="spellStart"/>
      <w:r w:rsidRPr="17EA46ED">
        <w:rPr>
          <w:rFonts w:eastAsia="Times New Roman" w:cs="Times New Roman"/>
        </w:rPr>
        <w:t>Trao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đổi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thông</w:t>
      </w:r>
      <w:proofErr w:type="spellEnd"/>
      <w:r w:rsidRPr="17EA46ED">
        <w:rPr>
          <w:rFonts w:eastAsia="Times New Roman" w:cs="Times New Roman"/>
        </w:rPr>
        <w:t xml:space="preserve"> tin</w:t>
      </w:r>
      <w:bookmarkEnd w:id="24"/>
      <w:bookmarkEnd w:id="25"/>
    </w:p>
    <w:p w14:paraId="39798A4F" w14:textId="77777777" w:rsidR="00ED7356" w:rsidRPr="00180A32" w:rsidRDefault="00ED7356" w:rsidP="006913EA">
      <w:pPr>
        <w:pStyle w:val="oancuaDanhsach"/>
        <w:numPr>
          <w:ilvl w:val="0"/>
          <w:numId w:val="11"/>
        </w:numPr>
        <w:rPr>
          <w:lang w:val="vi-VN"/>
        </w:rPr>
      </w:pPr>
      <w:bookmarkStart w:id="26" w:name="_Toc25660391"/>
      <w:proofErr w:type="spellStart"/>
      <w:r>
        <w:rPr>
          <w:lang w:val="vi-VN"/>
        </w:rPr>
        <w:t>Kế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hoạch</w:t>
      </w:r>
      <w:proofErr w:type="spellEnd"/>
      <w:r>
        <w:rPr>
          <w:lang w:val="vi-VN"/>
        </w:rPr>
        <w:t xml:space="preserve"> giao </w:t>
      </w:r>
      <w:proofErr w:type="spellStart"/>
      <w:r>
        <w:rPr>
          <w:lang w:val="vi-VN"/>
        </w:rPr>
        <w:t>tiếp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nội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bộ</w:t>
      </w:r>
      <w:proofErr w:type="spellEnd"/>
      <w:r>
        <w:rPr>
          <w:lang w:val="vi-VN"/>
        </w:rPr>
        <w:t>: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1461"/>
        <w:gridCol w:w="1461"/>
        <w:gridCol w:w="1462"/>
        <w:gridCol w:w="1462"/>
        <w:gridCol w:w="1462"/>
        <w:gridCol w:w="1462"/>
      </w:tblGrid>
      <w:tr w:rsidR="00ED7356" w:rsidRPr="00180A32" w14:paraId="24FA8D2E" w14:textId="77777777" w:rsidTr="00C34BA4">
        <w:tc>
          <w:tcPr>
            <w:tcW w:w="1461" w:type="dxa"/>
          </w:tcPr>
          <w:p w14:paraId="06BBD517" w14:textId="77777777" w:rsidR="00ED7356" w:rsidRPr="00180A32" w:rsidRDefault="00ED7356" w:rsidP="00C34BA4">
            <w:r w:rsidRPr="00180A32">
              <w:t>STT</w:t>
            </w:r>
          </w:p>
        </w:tc>
        <w:tc>
          <w:tcPr>
            <w:tcW w:w="1461" w:type="dxa"/>
          </w:tcPr>
          <w:p w14:paraId="6EEA8568" w14:textId="77777777" w:rsidR="00ED7356" w:rsidRPr="00180A32" w:rsidRDefault="00ED7356" w:rsidP="00C34BA4">
            <w:pPr>
              <w:rPr>
                <w:lang w:val="vi-VN"/>
              </w:rPr>
            </w:pPr>
            <w:proofErr w:type="spellStart"/>
            <w:r>
              <w:t>Kiểu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Meeting</w:t>
            </w:r>
            <w:proofErr w:type="spellEnd"/>
          </w:p>
        </w:tc>
        <w:tc>
          <w:tcPr>
            <w:tcW w:w="1462" w:type="dxa"/>
          </w:tcPr>
          <w:p w14:paraId="360CCD82" w14:textId="77777777" w:rsidR="00ED7356" w:rsidRPr="00180A32" w:rsidRDefault="00ED7356" w:rsidP="00C34BA4">
            <w:pPr>
              <w:rPr>
                <w:lang w:val="vi-VN"/>
              </w:rPr>
            </w:pPr>
            <w:proofErr w:type="spellStart"/>
            <w:r>
              <w:t>Mục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đích</w:t>
            </w:r>
            <w:proofErr w:type="spellEnd"/>
          </w:p>
        </w:tc>
        <w:tc>
          <w:tcPr>
            <w:tcW w:w="1462" w:type="dxa"/>
          </w:tcPr>
          <w:p w14:paraId="2434CF44" w14:textId="77777777" w:rsidR="00ED7356" w:rsidRPr="00180A32" w:rsidRDefault="00ED7356" w:rsidP="00C34BA4">
            <w:pPr>
              <w:rPr>
                <w:lang w:val="vi-VN"/>
              </w:rPr>
            </w:pPr>
            <w:proofErr w:type="spellStart"/>
            <w:r>
              <w:t>Tần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suất</w:t>
            </w:r>
            <w:proofErr w:type="spellEnd"/>
          </w:p>
        </w:tc>
        <w:tc>
          <w:tcPr>
            <w:tcW w:w="1462" w:type="dxa"/>
          </w:tcPr>
          <w:p w14:paraId="190031C8" w14:textId="77777777" w:rsidR="00ED7356" w:rsidRPr="00180A32" w:rsidRDefault="00ED7356" w:rsidP="00C34BA4">
            <w:r>
              <w:t>Host</w:t>
            </w:r>
          </w:p>
        </w:tc>
        <w:tc>
          <w:tcPr>
            <w:tcW w:w="1462" w:type="dxa"/>
          </w:tcPr>
          <w:p w14:paraId="37828379" w14:textId="77777777" w:rsidR="00ED7356" w:rsidRPr="00180A32" w:rsidRDefault="00ED7356" w:rsidP="00C34BA4">
            <w:pPr>
              <w:rPr>
                <w:lang w:val="vi-VN"/>
              </w:rPr>
            </w:pPr>
            <w:proofErr w:type="spellStart"/>
            <w:r>
              <w:t>Thành</w:t>
            </w:r>
            <w:proofErr w:type="spellEnd"/>
            <w:r>
              <w:rPr>
                <w:lang w:val="vi-VN"/>
              </w:rPr>
              <w:t xml:space="preserve"> viên</w:t>
            </w:r>
          </w:p>
        </w:tc>
      </w:tr>
      <w:tr w:rsidR="00ED7356" w:rsidRPr="00180A32" w14:paraId="4A33830F" w14:textId="77777777" w:rsidTr="00C34BA4">
        <w:tc>
          <w:tcPr>
            <w:tcW w:w="1461" w:type="dxa"/>
          </w:tcPr>
          <w:p w14:paraId="3B06D77B" w14:textId="77777777" w:rsidR="00ED7356" w:rsidRPr="00180A32" w:rsidRDefault="00ED7356" w:rsidP="00C34BA4">
            <w:r>
              <w:t>1</w:t>
            </w:r>
          </w:p>
        </w:tc>
        <w:tc>
          <w:tcPr>
            <w:tcW w:w="1461" w:type="dxa"/>
          </w:tcPr>
          <w:p w14:paraId="10856540" w14:textId="77777777" w:rsidR="00ED7356" w:rsidRPr="00180A32" w:rsidRDefault="00ED7356" w:rsidP="00C34BA4">
            <w:r>
              <w:t>Team</w:t>
            </w:r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Meeting</w:t>
            </w:r>
            <w:proofErr w:type="spellEnd"/>
          </w:p>
        </w:tc>
        <w:tc>
          <w:tcPr>
            <w:tcW w:w="1462" w:type="dxa"/>
          </w:tcPr>
          <w:p w14:paraId="6889FA60" w14:textId="77777777" w:rsidR="00ED7356" w:rsidRPr="00180A32" w:rsidRDefault="00ED7356" w:rsidP="00C34BA4">
            <w:pPr>
              <w:rPr>
                <w:lang w:val="vi-VN"/>
              </w:rPr>
            </w:pPr>
            <w:proofErr w:type="spellStart"/>
            <w:r>
              <w:t>Đánh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giá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tiến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độ</w:t>
            </w:r>
            <w:proofErr w:type="spellEnd"/>
          </w:p>
        </w:tc>
        <w:tc>
          <w:tcPr>
            <w:tcW w:w="1462" w:type="dxa"/>
          </w:tcPr>
          <w:p w14:paraId="10572293" w14:textId="77777777" w:rsidR="00ED7356" w:rsidRPr="00180A32" w:rsidRDefault="00ED7356" w:rsidP="00C34BA4">
            <w:pPr>
              <w:rPr>
                <w:lang w:val="vi-VN"/>
              </w:rPr>
            </w:pPr>
            <w:r>
              <w:t>1</w:t>
            </w:r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lần</w:t>
            </w:r>
            <w:proofErr w:type="spellEnd"/>
            <w:r>
              <w:rPr>
                <w:lang w:val="vi-VN"/>
              </w:rPr>
              <w:t xml:space="preserve">/ </w:t>
            </w:r>
            <w:proofErr w:type="spellStart"/>
            <w:r>
              <w:rPr>
                <w:lang w:val="vi-VN"/>
              </w:rPr>
              <w:t>tuần</w:t>
            </w:r>
            <w:proofErr w:type="spellEnd"/>
          </w:p>
        </w:tc>
        <w:tc>
          <w:tcPr>
            <w:tcW w:w="1462" w:type="dxa"/>
          </w:tcPr>
          <w:p w14:paraId="79D611E1" w14:textId="77777777" w:rsidR="00ED7356" w:rsidRPr="00180A32" w:rsidRDefault="00ED7356" w:rsidP="00C34BA4">
            <w:r>
              <w:t>PM</w:t>
            </w:r>
          </w:p>
        </w:tc>
        <w:tc>
          <w:tcPr>
            <w:tcW w:w="1462" w:type="dxa"/>
          </w:tcPr>
          <w:p w14:paraId="2478D296" w14:textId="77777777" w:rsidR="00ED7356" w:rsidRPr="00180A32" w:rsidRDefault="00ED7356" w:rsidP="00C34BA4">
            <w:pPr>
              <w:rPr>
                <w:lang w:val="vi-VN"/>
              </w:rPr>
            </w:pPr>
            <w:r>
              <w:t>PM</w:t>
            </w:r>
            <w:r>
              <w:rPr>
                <w:lang w:val="vi-VN"/>
              </w:rPr>
              <w:t xml:space="preserve">, Project </w:t>
            </w:r>
            <w:proofErr w:type="spellStart"/>
            <w:r>
              <w:rPr>
                <w:lang w:val="vi-VN"/>
              </w:rPr>
              <w:t>Members</w:t>
            </w:r>
            <w:proofErr w:type="spellEnd"/>
          </w:p>
        </w:tc>
      </w:tr>
      <w:tr w:rsidR="00ED7356" w:rsidRPr="00180A32" w14:paraId="6B44451C" w14:textId="77777777" w:rsidTr="00C34BA4">
        <w:tc>
          <w:tcPr>
            <w:tcW w:w="1461" w:type="dxa"/>
          </w:tcPr>
          <w:p w14:paraId="3537A3A0" w14:textId="77777777" w:rsidR="00ED7356" w:rsidRPr="00180A32" w:rsidRDefault="00ED7356" w:rsidP="00C34BA4">
            <w:r>
              <w:t>2</w:t>
            </w:r>
          </w:p>
        </w:tc>
        <w:tc>
          <w:tcPr>
            <w:tcW w:w="1461" w:type="dxa"/>
          </w:tcPr>
          <w:p w14:paraId="328D0E69" w14:textId="77777777" w:rsidR="00ED7356" w:rsidRPr="00B04E87" w:rsidRDefault="00ED7356" w:rsidP="00C34BA4">
            <w:pPr>
              <w:rPr>
                <w:lang w:val="vi-VN"/>
              </w:rPr>
            </w:pPr>
            <w:r>
              <w:t>Morning</w:t>
            </w:r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Meeting</w:t>
            </w:r>
            <w:proofErr w:type="spellEnd"/>
          </w:p>
        </w:tc>
        <w:tc>
          <w:tcPr>
            <w:tcW w:w="1462" w:type="dxa"/>
          </w:tcPr>
          <w:p w14:paraId="686EB174" w14:textId="77777777" w:rsidR="00ED7356" w:rsidRPr="00B04E87" w:rsidRDefault="00ED7356" w:rsidP="00C34BA4">
            <w:pPr>
              <w:rPr>
                <w:lang w:val="vi-VN"/>
              </w:rPr>
            </w:pPr>
            <w:proofErr w:type="spellStart"/>
            <w:r>
              <w:t>Hiểu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biết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lẫn</w:t>
            </w:r>
            <w:proofErr w:type="spellEnd"/>
            <w:r>
              <w:rPr>
                <w:lang w:val="vi-VN"/>
              </w:rPr>
              <w:t xml:space="preserve"> nhau, giao </w:t>
            </w:r>
            <w:proofErr w:type="spellStart"/>
            <w:r>
              <w:rPr>
                <w:lang w:val="vi-VN"/>
              </w:rPr>
              <w:t>tiếp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tốt</w:t>
            </w:r>
            <w:proofErr w:type="spellEnd"/>
          </w:p>
        </w:tc>
        <w:tc>
          <w:tcPr>
            <w:tcW w:w="1462" w:type="dxa"/>
          </w:tcPr>
          <w:p w14:paraId="799A8AC6" w14:textId="77777777" w:rsidR="00ED7356" w:rsidRPr="00B04E87" w:rsidRDefault="00ED7356" w:rsidP="00C34BA4">
            <w:pPr>
              <w:rPr>
                <w:lang w:val="vi-VN"/>
              </w:rPr>
            </w:pPr>
            <w:proofErr w:type="spellStart"/>
            <w:r>
              <w:t>Mỗi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buổi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sáng</w:t>
            </w:r>
            <w:proofErr w:type="spellEnd"/>
          </w:p>
        </w:tc>
        <w:tc>
          <w:tcPr>
            <w:tcW w:w="1462" w:type="dxa"/>
          </w:tcPr>
          <w:p w14:paraId="38CAD3C1" w14:textId="77777777" w:rsidR="00ED7356" w:rsidRPr="00180A32" w:rsidRDefault="00ED7356" w:rsidP="00C34BA4">
            <w:r>
              <w:t>PM</w:t>
            </w:r>
          </w:p>
        </w:tc>
        <w:tc>
          <w:tcPr>
            <w:tcW w:w="1462" w:type="dxa"/>
          </w:tcPr>
          <w:p w14:paraId="582A5679" w14:textId="77777777" w:rsidR="00ED7356" w:rsidRPr="00180A32" w:rsidRDefault="00ED7356" w:rsidP="00C34BA4">
            <w:pPr>
              <w:rPr>
                <w:lang w:val="vi-VN"/>
              </w:rPr>
            </w:pPr>
            <w:r>
              <w:t>PM</w:t>
            </w:r>
            <w:r>
              <w:rPr>
                <w:lang w:val="vi-VN"/>
              </w:rPr>
              <w:t xml:space="preserve">, Project </w:t>
            </w:r>
            <w:proofErr w:type="spellStart"/>
            <w:r>
              <w:rPr>
                <w:lang w:val="vi-VN"/>
              </w:rPr>
              <w:t>Members</w:t>
            </w:r>
            <w:proofErr w:type="spellEnd"/>
          </w:p>
        </w:tc>
      </w:tr>
    </w:tbl>
    <w:p w14:paraId="4E2073DA" w14:textId="77777777" w:rsidR="00FA3762" w:rsidRDefault="00FA3762" w:rsidP="006913EA">
      <w:pPr>
        <w:pStyle w:val="oancuaDanhsach"/>
        <w:numPr>
          <w:ilvl w:val="0"/>
          <w:numId w:val="11"/>
        </w:numPr>
        <w:rPr>
          <w:lang w:val="vi-VN"/>
        </w:rPr>
      </w:pPr>
      <w:proofErr w:type="spellStart"/>
      <w:r>
        <w:rPr>
          <w:lang w:val="vi-VN"/>
        </w:rPr>
        <w:t>Kế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hoạch</w:t>
      </w:r>
      <w:proofErr w:type="spellEnd"/>
      <w:r>
        <w:rPr>
          <w:lang w:val="vi-VN"/>
        </w:rPr>
        <w:t xml:space="preserve"> giao </w:t>
      </w:r>
      <w:proofErr w:type="spellStart"/>
      <w:r>
        <w:rPr>
          <w:lang w:val="vi-VN"/>
        </w:rPr>
        <w:t>tiếp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với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khách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hàng</w:t>
      </w:r>
      <w:proofErr w:type="spellEnd"/>
      <w:r>
        <w:rPr>
          <w:lang w:val="vi-VN"/>
        </w:rPr>
        <w:t>: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1461"/>
        <w:gridCol w:w="1461"/>
        <w:gridCol w:w="1462"/>
        <w:gridCol w:w="1462"/>
        <w:gridCol w:w="1462"/>
        <w:gridCol w:w="1462"/>
      </w:tblGrid>
      <w:tr w:rsidR="00FA3762" w:rsidRPr="00180A32" w14:paraId="3FE43739" w14:textId="77777777" w:rsidTr="00C34BA4">
        <w:tc>
          <w:tcPr>
            <w:tcW w:w="1461" w:type="dxa"/>
          </w:tcPr>
          <w:p w14:paraId="4E09454A" w14:textId="77777777" w:rsidR="00FA3762" w:rsidRPr="00180A32" w:rsidRDefault="00FA3762" w:rsidP="00C34BA4">
            <w:r w:rsidRPr="00180A32">
              <w:t>STT</w:t>
            </w:r>
          </w:p>
        </w:tc>
        <w:tc>
          <w:tcPr>
            <w:tcW w:w="1461" w:type="dxa"/>
          </w:tcPr>
          <w:p w14:paraId="54B41294" w14:textId="77777777" w:rsidR="00FA3762" w:rsidRPr="00180A32" w:rsidRDefault="00FA3762" w:rsidP="00C34BA4">
            <w:pPr>
              <w:rPr>
                <w:lang w:val="vi-VN"/>
              </w:rPr>
            </w:pPr>
            <w:proofErr w:type="spellStart"/>
            <w:r>
              <w:t>Kiểu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Meeting</w:t>
            </w:r>
            <w:proofErr w:type="spellEnd"/>
          </w:p>
        </w:tc>
        <w:tc>
          <w:tcPr>
            <w:tcW w:w="1462" w:type="dxa"/>
          </w:tcPr>
          <w:p w14:paraId="1B39AAC8" w14:textId="77777777" w:rsidR="00FA3762" w:rsidRPr="00180A32" w:rsidRDefault="00FA3762" w:rsidP="00C34BA4">
            <w:pPr>
              <w:rPr>
                <w:lang w:val="vi-VN"/>
              </w:rPr>
            </w:pPr>
            <w:proofErr w:type="spellStart"/>
            <w:r>
              <w:t>Mục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đích</w:t>
            </w:r>
            <w:proofErr w:type="spellEnd"/>
          </w:p>
        </w:tc>
        <w:tc>
          <w:tcPr>
            <w:tcW w:w="1462" w:type="dxa"/>
          </w:tcPr>
          <w:p w14:paraId="0E598D88" w14:textId="77777777" w:rsidR="00FA3762" w:rsidRPr="00180A32" w:rsidRDefault="00FA3762" w:rsidP="00C34BA4">
            <w:pPr>
              <w:rPr>
                <w:lang w:val="vi-VN"/>
              </w:rPr>
            </w:pPr>
            <w:proofErr w:type="spellStart"/>
            <w:r>
              <w:t>Tần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suất</w:t>
            </w:r>
            <w:proofErr w:type="spellEnd"/>
          </w:p>
        </w:tc>
        <w:tc>
          <w:tcPr>
            <w:tcW w:w="1462" w:type="dxa"/>
          </w:tcPr>
          <w:p w14:paraId="1C9749D7" w14:textId="77777777" w:rsidR="00FA3762" w:rsidRPr="00180A32" w:rsidRDefault="00FA3762" w:rsidP="00C34BA4">
            <w:r>
              <w:t>Host</w:t>
            </w:r>
          </w:p>
        </w:tc>
        <w:tc>
          <w:tcPr>
            <w:tcW w:w="1462" w:type="dxa"/>
          </w:tcPr>
          <w:p w14:paraId="72F86FC1" w14:textId="77777777" w:rsidR="00FA3762" w:rsidRPr="00180A32" w:rsidRDefault="00FA3762" w:rsidP="00C34BA4">
            <w:pPr>
              <w:rPr>
                <w:lang w:val="vi-VN"/>
              </w:rPr>
            </w:pPr>
            <w:proofErr w:type="spellStart"/>
            <w:r>
              <w:t>Thành</w:t>
            </w:r>
            <w:proofErr w:type="spellEnd"/>
            <w:r>
              <w:rPr>
                <w:lang w:val="vi-VN"/>
              </w:rPr>
              <w:t xml:space="preserve"> viên</w:t>
            </w:r>
          </w:p>
        </w:tc>
      </w:tr>
      <w:tr w:rsidR="00FA3762" w:rsidRPr="00180A32" w14:paraId="792B35F8" w14:textId="77777777" w:rsidTr="00C34BA4">
        <w:tc>
          <w:tcPr>
            <w:tcW w:w="1461" w:type="dxa"/>
          </w:tcPr>
          <w:p w14:paraId="31276624" w14:textId="77777777" w:rsidR="00FA3762" w:rsidRPr="00180A32" w:rsidRDefault="00FA3762" w:rsidP="00C34BA4">
            <w:r>
              <w:t>1</w:t>
            </w:r>
          </w:p>
        </w:tc>
        <w:tc>
          <w:tcPr>
            <w:tcW w:w="1461" w:type="dxa"/>
          </w:tcPr>
          <w:p w14:paraId="4F864426" w14:textId="77777777" w:rsidR="00FA3762" w:rsidRPr="00180A32" w:rsidRDefault="00FA3762" w:rsidP="00C34BA4">
            <w:r w:rsidRPr="00180A32">
              <w:t>Phase Meeting</w:t>
            </w:r>
          </w:p>
        </w:tc>
        <w:tc>
          <w:tcPr>
            <w:tcW w:w="1462" w:type="dxa"/>
          </w:tcPr>
          <w:p w14:paraId="6CF1542C" w14:textId="77777777" w:rsidR="00FA3762" w:rsidRPr="00180A32" w:rsidRDefault="00FA3762" w:rsidP="00C34BA4">
            <w:pPr>
              <w:rPr>
                <w:lang w:val="vi-VN"/>
              </w:rPr>
            </w:pPr>
            <w:r>
              <w:t>Ra</w:t>
            </w:r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quyết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định</w:t>
            </w:r>
            <w:proofErr w:type="spellEnd"/>
          </w:p>
        </w:tc>
        <w:tc>
          <w:tcPr>
            <w:tcW w:w="1462" w:type="dxa"/>
          </w:tcPr>
          <w:p w14:paraId="01370B2F" w14:textId="77777777" w:rsidR="00FA3762" w:rsidRPr="00180A32" w:rsidRDefault="00FA3762" w:rsidP="00C34BA4">
            <w:pPr>
              <w:rPr>
                <w:lang w:val="vi-VN"/>
              </w:rPr>
            </w:pPr>
            <w:proofErr w:type="spellStart"/>
            <w:r>
              <w:t>Bất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kì</w:t>
            </w:r>
            <w:proofErr w:type="spellEnd"/>
          </w:p>
        </w:tc>
        <w:tc>
          <w:tcPr>
            <w:tcW w:w="1462" w:type="dxa"/>
          </w:tcPr>
          <w:p w14:paraId="37B4AC78" w14:textId="77777777" w:rsidR="00FA3762" w:rsidRPr="00180A32" w:rsidRDefault="00FA3762" w:rsidP="00C34BA4">
            <w:r>
              <w:t>Client</w:t>
            </w:r>
          </w:p>
        </w:tc>
        <w:tc>
          <w:tcPr>
            <w:tcW w:w="1462" w:type="dxa"/>
          </w:tcPr>
          <w:p w14:paraId="29493962" w14:textId="77777777" w:rsidR="00FA3762" w:rsidRPr="00180A32" w:rsidRDefault="00FA3762" w:rsidP="00C34BA4">
            <w:pPr>
              <w:rPr>
                <w:lang w:val="vi-VN"/>
              </w:rPr>
            </w:pPr>
            <w:r>
              <w:t>Client</w:t>
            </w:r>
            <w:r>
              <w:rPr>
                <w:lang w:val="vi-VN"/>
              </w:rPr>
              <w:t xml:space="preserve">, PM, </w:t>
            </w:r>
            <w:proofErr w:type="spellStart"/>
            <w:r>
              <w:rPr>
                <w:lang w:val="vi-VN"/>
              </w:rPr>
              <w:t>Sales</w:t>
            </w:r>
            <w:proofErr w:type="spellEnd"/>
          </w:p>
        </w:tc>
      </w:tr>
    </w:tbl>
    <w:p w14:paraId="49B7B39F" w14:textId="77777777" w:rsidR="00B7009F" w:rsidRDefault="00B7009F" w:rsidP="006913EA">
      <w:pPr>
        <w:pStyle w:val="oancuaDanhsach"/>
        <w:numPr>
          <w:ilvl w:val="0"/>
          <w:numId w:val="11"/>
        </w:numPr>
        <w:rPr>
          <w:lang w:val="vi-VN"/>
        </w:rPr>
      </w:pPr>
      <w:r>
        <w:rPr>
          <w:lang w:val="vi-VN"/>
        </w:rPr>
        <w:t xml:space="preserve">Quy </w:t>
      </w:r>
      <w:proofErr w:type="spellStart"/>
      <w:r>
        <w:rPr>
          <w:lang w:val="vi-VN"/>
        </w:rPr>
        <w:t>định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sử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dụng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email</w:t>
      </w:r>
      <w:proofErr w:type="spellEnd"/>
      <w:r>
        <w:rPr>
          <w:lang w:val="vi-VN"/>
        </w:rPr>
        <w:t>:</w:t>
      </w:r>
    </w:p>
    <w:p w14:paraId="2772C875" w14:textId="77777777" w:rsidR="00B7009F" w:rsidRDefault="00B7009F" w:rsidP="006913EA">
      <w:pPr>
        <w:pStyle w:val="oancuaDanhsach"/>
        <w:numPr>
          <w:ilvl w:val="1"/>
          <w:numId w:val="11"/>
        </w:numPr>
        <w:rPr>
          <w:lang w:val="vi-VN"/>
        </w:rPr>
      </w:pPr>
      <w:proofErr w:type="spellStart"/>
      <w:r>
        <w:rPr>
          <w:lang w:val="vi-VN"/>
        </w:rPr>
        <w:t>Luật</w:t>
      </w:r>
      <w:proofErr w:type="spellEnd"/>
      <w:r>
        <w:rPr>
          <w:lang w:val="vi-VN"/>
        </w:rPr>
        <w:t xml:space="preserve"> khi </w:t>
      </w:r>
      <w:proofErr w:type="spellStart"/>
      <w:r>
        <w:rPr>
          <w:lang w:val="vi-VN"/>
        </w:rPr>
        <w:t>gửi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email</w:t>
      </w:r>
      <w:proofErr w:type="spellEnd"/>
      <w:r>
        <w:rPr>
          <w:lang w:val="vi-VN"/>
        </w:rPr>
        <w:t>:</w:t>
      </w:r>
    </w:p>
    <w:p w14:paraId="79810758" w14:textId="77777777" w:rsidR="00B7009F" w:rsidRDefault="00B7009F" w:rsidP="006913EA">
      <w:pPr>
        <w:pStyle w:val="oancuaDanhsach"/>
        <w:numPr>
          <w:ilvl w:val="2"/>
          <w:numId w:val="11"/>
        </w:numPr>
        <w:rPr>
          <w:lang w:val="vi-VN"/>
        </w:rPr>
      </w:pPr>
      <w:proofErr w:type="spellStart"/>
      <w:r>
        <w:rPr>
          <w:lang w:val="vi-VN"/>
        </w:rPr>
        <w:t>Gửi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email</w:t>
      </w:r>
      <w:proofErr w:type="spellEnd"/>
      <w:r>
        <w:rPr>
          <w:lang w:val="vi-VN"/>
        </w:rPr>
        <w:t xml:space="preserve"> qua Outlook trên </w:t>
      </w:r>
      <w:proofErr w:type="spellStart"/>
      <w:r>
        <w:rPr>
          <w:lang w:val="vi-VN"/>
        </w:rPr>
        <w:t>web</w:t>
      </w:r>
      <w:proofErr w:type="spellEnd"/>
      <w:r>
        <w:rPr>
          <w:lang w:val="vi-VN"/>
        </w:rPr>
        <w:t xml:space="preserve">: </w:t>
      </w:r>
      <w:hyperlink r:id="rId21" w:history="1">
        <w:r>
          <w:rPr>
            <w:rStyle w:val="Siuktni"/>
          </w:rPr>
          <w:t>https://outlook.office.com</w:t>
        </w:r>
      </w:hyperlink>
    </w:p>
    <w:p w14:paraId="6603A8D0" w14:textId="77777777" w:rsidR="00B7009F" w:rsidRDefault="00B7009F" w:rsidP="006913EA">
      <w:pPr>
        <w:pStyle w:val="oancuaDanhsach"/>
        <w:numPr>
          <w:ilvl w:val="2"/>
          <w:numId w:val="11"/>
        </w:numPr>
        <w:rPr>
          <w:lang w:val="vi-VN"/>
        </w:rPr>
      </w:pPr>
      <w:proofErr w:type="spellStart"/>
      <w:r>
        <w:rPr>
          <w:lang w:val="vi-VN"/>
        </w:rPr>
        <w:t>Mỗi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thành</w:t>
      </w:r>
      <w:proofErr w:type="spellEnd"/>
      <w:r>
        <w:rPr>
          <w:lang w:val="vi-VN"/>
        </w:rPr>
        <w:t xml:space="preserve"> viên trong 1 </w:t>
      </w:r>
      <w:proofErr w:type="spellStart"/>
      <w:r>
        <w:rPr>
          <w:lang w:val="vi-VN"/>
        </w:rPr>
        <w:t>bộ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phận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phải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gửi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email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có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Cc</w:t>
      </w:r>
      <w:proofErr w:type="spellEnd"/>
      <w:r>
        <w:rPr>
          <w:lang w:val="vi-VN"/>
        </w:rPr>
        <w:t xml:space="preserve">. </w:t>
      </w:r>
      <w:proofErr w:type="spellStart"/>
      <w:r>
        <w:rPr>
          <w:lang w:val="vi-VN"/>
        </w:rPr>
        <w:t>tới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tất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cả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thành</w:t>
      </w:r>
      <w:proofErr w:type="spellEnd"/>
      <w:r>
        <w:rPr>
          <w:lang w:val="vi-VN"/>
        </w:rPr>
        <w:t xml:space="preserve"> </w:t>
      </w:r>
      <w:r>
        <w:rPr>
          <w:lang w:val="vi-VN"/>
        </w:rPr>
        <w:lastRenderedPageBreak/>
        <w:t xml:space="preserve">viên trong </w:t>
      </w:r>
      <w:proofErr w:type="spellStart"/>
      <w:r>
        <w:rPr>
          <w:lang w:val="vi-VN"/>
        </w:rPr>
        <w:t>bộ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phận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đó</w:t>
      </w:r>
      <w:proofErr w:type="spellEnd"/>
      <w:r>
        <w:rPr>
          <w:lang w:val="vi-VN"/>
        </w:rPr>
        <w:t>.</w:t>
      </w:r>
    </w:p>
    <w:p w14:paraId="3570187E" w14:textId="77777777" w:rsidR="00B7009F" w:rsidRDefault="00B7009F" w:rsidP="006913EA">
      <w:pPr>
        <w:pStyle w:val="oancuaDanhsach"/>
        <w:numPr>
          <w:ilvl w:val="1"/>
          <w:numId w:val="11"/>
        </w:numPr>
        <w:rPr>
          <w:lang w:val="vi-VN"/>
        </w:rPr>
      </w:pPr>
      <w:proofErr w:type="spellStart"/>
      <w:r>
        <w:rPr>
          <w:lang w:val="vi-VN"/>
        </w:rPr>
        <w:t>Luật</w:t>
      </w:r>
      <w:proofErr w:type="spellEnd"/>
      <w:r>
        <w:rPr>
          <w:lang w:val="vi-VN"/>
        </w:rPr>
        <w:t xml:space="preserve"> khi </w:t>
      </w:r>
      <w:proofErr w:type="spellStart"/>
      <w:r>
        <w:rPr>
          <w:lang w:val="vi-VN"/>
        </w:rPr>
        <w:t>nhận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email</w:t>
      </w:r>
      <w:proofErr w:type="spellEnd"/>
      <w:r>
        <w:rPr>
          <w:lang w:val="vi-VN"/>
        </w:rPr>
        <w:t>:</w:t>
      </w:r>
    </w:p>
    <w:p w14:paraId="286866F4" w14:textId="77777777" w:rsidR="00B7009F" w:rsidRPr="00B04E87" w:rsidRDefault="00B7009F" w:rsidP="006913EA">
      <w:pPr>
        <w:pStyle w:val="oancuaDanhsach"/>
        <w:numPr>
          <w:ilvl w:val="2"/>
          <w:numId w:val="11"/>
        </w:numPr>
        <w:rPr>
          <w:lang w:val="vi-VN"/>
        </w:rPr>
      </w:pPr>
      <w:proofErr w:type="spellStart"/>
      <w:r>
        <w:rPr>
          <w:lang w:val="vi-VN"/>
        </w:rPr>
        <w:t>Nhận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email</w:t>
      </w:r>
      <w:proofErr w:type="spellEnd"/>
      <w:r>
        <w:rPr>
          <w:lang w:val="vi-VN"/>
        </w:rPr>
        <w:t xml:space="preserve"> qua Outlook trên </w:t>
      </w:r>
      <w:proofErr w:type="spellStart"/>
      <w:r>
        <w:rPr>
          <w:lang w:val="vi-VN"/>
        </w:rPr>
        <w:t>web</w:t>
      </w:r>
      <w:proofErr w:type="spellEnd"/>
      <w:r>
        <w:rPr>
          <w:lang w:val="vi-VN"/>
        </w:rPr>
        <w:t xml:space="preserve">: </w:t>
      </w:r>
      <w:hyperlink r:id="rId22" w:history="1">
        <w:r>
          <w:rPr>
            <w:rStyle w:val="Siuktni"/>
          </w:rPr>
          <w:t>https://outlook.office.com</w:t>
        </w:r>
      </w:hyperlink>
    </w:p>
    <w:p w14:paraId="48425590" w14:textId="77777777" w:rsidR="00B7009F" w:rsidRPr="00B04E87" w:rsidRDefault="00B7009F" w:rsidP="006913EA">
      <w:pPr>
        <w:pStyle w:val="oancuaDanhsach"/>
        <w:numPr>
          <w:ilvl w:val="1"/>
          <w:numId w:val="11"/>
        </w:numPr>
        <w:rPr>
          <w:i/>
          <w:iCs/>
          <w:lang w:val="vi-VN"/>
        </w:rPr>
      </w:pPr>
      <w:proofErr w:type="spellStart"/>
      <w:r>
        <w:rPr>
          <w:lang w:val="vi-VN"/>
        </w:rPr>
        <w:t>Luật</w:t>
      </w:r>
      <w:proofErr w:type="spellEnd"/>
      <w:r>
        <w:rPr>
          <w:lang w:val="vi-VN"/>
        </w:rPr>
        <w:t xml:space="preserve"> khi </w:t>
      </w:r>
      <w:proofErr w:type="spellStart"/>
      <w:r>
        <w:rPr>
          <w:lang w:val="vi-VN"/>
        </w:rPr>
        <w:t>gửi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email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chuyển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tiếp</w:t>
      </w:r>
      <w:proofErr w:type="spellEnd"/>
      <w:r>
        <w:rPr>
          <w:lang w:val="vi-VN"/>
        </w:rPr>
        <w:t>:</w:t>
      </w:r>
    </w:p>
    <w:p w14:paraId="33D9549F" w14:textId="77777777" w:rsidR="00B7009F" w:rsidRPr="00206913" w:rsidRDefault="00B7009F" w:rsidP="006913EA">
      <w:pPr>
        <w:pStyle w:val="oancuaDanhsach"/>
        <w:numPr>
          <w:ilvl w:val="2"/>
          <w:numId w:val="11"/>
        </w:numPr>
        <w:rPr>
          <w:i/>
          <w:iCs/>
          <w:lang w:val="vi-VN"/>
        </w:rPr>
      </w:pPr>
      <w:proofErr w:type="spellStart"/>
      <w:r>
        <w:rPr>
          <w:lang w:val="vi-VN"/>
        </w:rPr>
        <w:t>Email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chuyển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tiếp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phải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được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gửi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với</w:t>
      </w:r>
      <w:proofErr w:type="spellEnd"/>
      <w:r>
        <w:rPr>
          <w:lang w:val="vi-VN"/>
        </w:rPr>
        <w:t xml:space="preserve"> tiêu </w:t>
      </w:r>
      <w:proofErr w:type="spellStart"/>
      <w:r>
        <w:rPr>
          <w:lang w:val="vi-VN"/>
        </w:rPr>
        <w:t>đề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và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trường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Cc</w:t>
      </w:r>
      <w:proofErr w:type="spellEnd"/>
      <w:r>
        <w:rPr>
          <w:lang w:val="vi-VN"/>
        </w:rPr>
        <w:t xml:space="preserve">. </w:t>
      </w:r>
      <w:proofErr w:type="spellStart"/>
      <w:r>
        <w:rPr>
          <w:lang w:val="vi-VN"/>
        </w:rPr>
        <w:t>giữ</w:t>
      </w:r>
      <w:proofErr w:type="spellEnd"/>
      <w:r>
        <w:rPr>
          <w:lang w:val="vi-VN"/>
        </w:rPr>
        <w:t xml:space="preserve"> nguyên không thay </w:t>
      </w:r>
      <w:proofErr w:type="spellStart"/>
      <w:r>
        <w:rPr>
          <w:lang w:val="vi-VN"/>
        </w:rPr>
        <w:t>đổi</w:t>
      </w:r>
      <w:proofErr w:type="spellEnd"/>
    </w:p>
    <w:p w14:paraId="201D3D5C" w14:textId="51798F2F" w:rsidR="00E31DB9" w:rsidRDefault="17EA46ED" w:rsidP="17EA46ED">
      <w:pPr>
        <w:pStyle w:val="u1"/>
      </w:pPr>
      <w:bookmarkStart w:id="27" w:name="_Toc27424090"/>
      <w:proofErr w:type="spellStart"/>
      <w:r w:rsidRPr="17EA46ED">
        <w:rPr>
          <w:rFonts w:eastAsia="Times New Roman" w:cs="Times New Roman"/>
        </w:rPr>
        <w:t>Ước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lượng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chung</w:t>
      </w:r>
      <w:bookmarkEnd w:id="26"/>
      <w:bookmarkEnd w:id="27"/>
      <w:proofErr w:type="spellEnd"/>
    </w:p>
    <w:p w14:paraId="486E4519" w14:textId="6B9C9826" w:rsidR="00464FA9" w:rsidRDefault="17EA46ED" w:rsidP="17EA46ED">
      <w:pPr>
        <w:pStyle w:val="u2"/>
      </w:pPr>
      <w:bookmarkStart w:id="28" w:name="_Toc25660392"/>
      <w:bookmarkStart w:id="29" w:name="_Toc27424091"/>
      <w:proofErr w:type="spellStart"/>
      <w:r w:rsidRPr="17EA46ED">
        <w:rPr>
          <w:rFonts w:eastAsia="Times New Roman" w:cs="Times New Roman"/>
        </w:rPr>
        <w:t>Ước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lượng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tính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năng</w:t>
      </w:r>
      <w:bookmarkEnd w:id="28"/>
      <w:bookmarkEnd w:id="29"/>
      <w:proofErr w:type="spellEnd"/>
    </w:p>
    <w:p w14:paraId="1852D80E" w14:textId="7A727C3C" w:rsidR="00A22EAF" w:rsidRPr="00106A07" w:rsidRDefault="00A22EAF" w:rsidP="006913EA">
      <w:pPr>
        <w:pStyle w:val="oancuaDanhsach"/>
        <w:numPr>
          <w:ilvl w:val="0"/>
          <w:numId w:val="11"/>
        </w:numPr>
        <w:rPr>
          <w:i/>
          <w:iCs/>
          <w:lang w:val="vi-VN"/>
        </w:rPr>
      </w:pPr>
      <w:bookmarkStart w:id="30" w:name="_Toc25660393"/>
      <w:r>
        <w:rPr>
          <w:lang w:val="vi-VN"/>
        </w:rPr>
        <w:t xml:space="preserve">Đăng </w:t>
      </w:r>
      <w:proofErr w:type="spellStart"/>
      <w:r>
        <w:rPr>
          <w:lang w:val="vi-VN"/>
        </w:rPr>
        <w:t>ký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tài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khoản</w:t>
      </w:r>
      <w:proofErr w:type="spellEnd"/>
      <w:r>
        <w:rPr>
          <w:lang w:val="vi-VN"/>
        </w:rPr>
        <w:t>.</w:t>
      </w:r>
    </w:p>
    <w:p w14:paraId="1515049B" w14:textId="04D5089C" w:rsidR="00106A07" w:rsidRPr="00C47EB9" w:rsidRDefault="00106A07" w:rsidP="006913EA">
      <w:pPr>
        <w:pStyle w:val="oancuaDanhsach"/>
        <w:numPr>
          <w:ilvl w:val="0"/>
          <w:numId w:val="11"/>
        </w:numPr>
        <w:rPr>
          <w:i/>
          <w:iCs/>
          <w:lang w:val="vi-VN"/>
        </w:rPr>
      </w:pPr>
      <w:r>
        <w:rPr>
          <w:lang w:val="vi-VN"/>
        </w:rPr>
        <w:t xml:space="preserve">Đăng </w:t>
      </w:r>
      <w:proofErr w:type="spellStart"/>
      <w:r>
        <w:rPr>
          <w:lang w:val="vi-VN"/>
        </w:rPr>
        <w:t>nhập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tài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khoản</w:t>
      </w:r>
      <w:proofErr w:type="spellEnd"/>
      <w:r>
        <w:rPr>
          <w:lang w:val="vi-VN"/>
        </w:rPr>
        <w:t>.</w:t>
      </w:r>
    </w:p>
    <w:p w14:paraId="5E4818D8" w14:textId="77777777" w:rsidR="00C47EB9" w:rsidRPr="00206913" w:rsidRDefault="00C47EB9" w:rsidP="006913EA">
      <w:pPr>
        <w:pStyle w:val="oancuaDanhsach"/>
        <w:numPr>
          <w:ilvl w:val="0"/>
          <w:numId w:val="11"/>
        </w:numPr>
        <w:rPr>
          <w:i/>
          <w:iCs/>
          <w:lang w:val="vi-VN"/>
        </w:rPr>
      </w:pPr>
      <w:r>
        <w:rPr>
          <w:lang w:val="vi-VN"/>
        </w:rPr>
        <w:t xml:space="preserve">Mua </w:t>
      </w:r>
      <w:proofErr w:type="spellStart"/>
      <w:r>
        <w:rPr>
          <w:lang w:val="vi-VN"/>
        </w:rPr>
        <w:t>khóa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học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trực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tuyến</w:t>
      </w:r>
      <w:proofErr w:type="spellEnd"/>
      <w:r>
        <w:rPr>
          <w:lang w:val="vi-VN"/>
        </w:rPr>
        <w:t>.</w:t>
      </w:r>
    </w:p>
    <w:p w14:paraId="0EEDF7A7" w14:textId="77777777" w:rsidR="00C47EB9" w:rsidRPr="00206913" w:rsidRDefault="00C47EB9" w:rsidP="006913EA">
      <w:pPr>
        <w:pStyle w:val="oancuaDanhsach"/>
        <w:numPr>
          <w:ilvl w:val="0"/>
          <w:numId w:val="11"/>
        </w:numPr>
        <w:rPr>
          <w:i/>
          <w:iCs/>
          <w:lang w:val="vi-VN"/>
        </w:rPr>
      </w:pPr>
      <w:proofErr w:type="spellStart"/>
      <w:r>
        <w:rPr>
          <w:lang w:val="vi-VN"/>
        </w:rPr>
        <w:t>Học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trực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tuyến</w:t>
      </w:r>
      <w:proofErr w:type="spellEnd"/>
      <w:r>
        <w:rPr>
          <w:lang w:val="vi-VN"/>
        </w:rPr>
        <w:t>.</w:t>
      </w:r>
    </w:p>
    <w:p w14:paraId="7BB80942" w14:textId="3D96339B" w:rsidR="00C47EB9" w:rsidRPr="00C47EB9" w:rsidRDefault="00C47EB9" w:rsidP="006913EA">
      <w:pPr>
        <w:pStyle w:val="oancuaDanhsach"/>
        <w:numPr>
          <w:ilvl w:val="0"/>
          <w:numId w:val="11"/>
        </w:numPr>
        <w:rPr>
          <w:i/>
          <w:iCs/>
          <w:lang w:val="vi-VN"/>
        </w:rPr>
      </w:pPr>
      <w:r>
        <w:rPr>
          <w:lang w:val="vi-VN"/>
        </w:rPr>
        <w:t xml:space="preserve">Theo </w:t>
      </w:r>
      <w:proofErr w:type="spellStart"/>
      <w:r>
        <w:rPr>
          <w:lang w:val="vi-VN"/>
        </w:rPr>
        <w:t>dõi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tiến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độ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học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tập</w:t>
      </w:r>
      <w:proofErr w:type="spellEnd"/>
      <w:r>
        <w:rPr>
          <w:lang w:val="vi-VN"/>
        </w:rPr>
        <w:t>.</w:t>
      </w:r>
    </w:p>
    <w:p w14:paraId="7BAAB606" w14:textId="77777777" w:rsidR="00B34199" w:rsidRDefault="17EA46ED" w:rsidP="00B34199">
      <w:pPr>
        <w:pStyle w:val="u2"/>
      </w:pPr>
      <w:bookmarkStart w:id="31" w:name="_Toc27424092"/>
      <w:r w:rsidRPr="17EA46ED">
        <w:rPr>
          <w:rFonts w:eastAsia="Times New Roman" w:cs="Times New Roman"/>
        </w:rPr>
        <w:t>Work Breakdown Structure</w:t>
      </w:r>
      <w:bookmarkEnd w:id="30"/>
      <w:bookmarkEnd w:id="31"/>
    </w:p>
    <w:p w14:paraId="0F738113" w14:textId="77777777" w:rsidR="002C4781" w:rsidRPr="002C4781" w:rsidRDefault="002C4781" w:rsidP="002C4781">
      <w:pPr>
        <w:jc w:val="center"/>
        <w:rPr>
          <w:rFonts w:eastAsia="MS Gothic" w:cs="Mangal"/>
        </w:rPr>
      </w:pPr>
      <w:bookmarkStart w:id="32" w:name="_Toc25660394"/>
      <w:r>
        <w:rPr>
          <w:noProof/>
        </w:rPr>
        <w:drawing>
          <wp:inline distT="0" distB="0" distL="0" distR="0" wp14:anchorId="090848D4" wp14:editId="1DDE9029">
            <wp:extent cx="4447439" cy="3852862"/>
            <wp:effectExtent l="0" t="0" r="0" b="0"/>
            <wp:docPr id="11" name="Picture 11" descr="C:\Users\Nam\AppData\Local\Microsoft\Windows\INetCache\Content.MSO\15C49DD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am\AppData\Local\Microsoft\Windows\INetCache\Content.MSO\15C49DDC.tmp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6783" cy="3860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60D16" w14:textId="39C681EF" w:rsidR="002814C8" w:rsidRDefault="17EA46ED" w:rsidP="17EA46ED">
      <w:pPr>
        <w:pStyle w:val="u2"/>
      </w:pPr>
      <w:bookmarkStart w:id="33" w:name="_Toc27424093"/>
      <w:proofErr w:type="spellStart"/>
      <w:r w:rsidRPr="17EA46ED">
        <w:rPr>
          <w:rFonts w:eastAsia="Times New Roman" w:cs="Times New Roman"/>
        </w:rPr>
        <w:lastRenderedPageBreak/>
        <w:t>Ước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lượng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thời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gian</w:t>
      </w:r>
      <w:bookmarkEnd w:id="32"/>
      <w:bookmarkEnd w:id="33"/>
      <w:proofErr w:type="spellEnd"/>
    </w:p>
    <w:p w14:paraId="26456DDF" w14:textId="77777777" w:rsidR="001D68B1" w:rsidRPr="00AD5177" w:rsidRDefault="001D68B1" w:rsidP="006913EA">
      <w:pPr>
        <w:pStyle w:val="oancuaDanhsach"/>
        <w:numPr>
          <w:ilvl w:val="0"/>
          <w:numId w:val="11"/>
        </w:numPr>
        <w:rPr>
          <w:i/>
          <w:iCs/>
          <w:lang w:val="vi-VN"/>
        </w:rPr>
      </w:pPr>
      <w:bookmarkStart w:id="34" w:name="_Toc25660395"/>
      <w:r>
        <w:rPr>
          <w:i/>
          <w:iCs/>
          <w:noProof/>
          <w:lang w:val="vi-VN"/>
        </w:rPr>
        <w:drawing>
          <wp:anchor distT="0" distB="0" distL="114300" distR="114300" simplePos="0" relativeHeight="251667456" behindDoc="0" locked="0" layoutInCell="1" allowOverlap="1" wp14:anchorId="3B4CE5D9" wp14:editId="101A8F13">
            <wp:simplePos x="0" y="0"/>
            <wp:positionH relativeFrom="column">
              <wp:posOffset>542925</wp:posOffset>
            </wp:positionH>
            <wp:positionV relativeFrom="paragraph">
              <wp:posOffset>344805</wp:posOffset>
            </wp:positionV>
            <wp:extent cx="4578350" cy="3966845"/>
            <wp:effectExtent l="0" t="0" r="0" b="0"/>
            <wp:wrapTopAndBottom/>
            <wp:docPr id="12" name="Picture 12" descr="C:\Users\Nam\AppData\Local\Microsoft\Windows\INetCache\Content.MSO\53C0AC4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am\AppData\Local\Microsoft\Windows\INetCache\Content.MSO\53C0AC4A.tmp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8350" cy="396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lang w:val="vi-VN"/>
        </w:rPr>
        <w:t>Ước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lượng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thời</w:t>
      </w:r>
      <w:proofErr w:type="spellEnd"/>
      <w:r>
        <w:rPr>
          <w:lang w:val="vi-VN"/>
        </w:rPr>
        <w:t xml:space="preserve"> gian: (đơn </w:t>
      </w:r>
      <w:proofErr w:type="spellStart"/>
      <w:r>
        <w:rPr>
          <w:lang w:val="vi-VN"/>
        </w:rPr>
        <w:t>vị</w:t>
      </w:r>
      <w:proofErr w:type="spellEnd"/>
      <w:r>
        <w:rPr>
          <w:lang w:val="vi-VN"/>
        </w:rPr>
        <w:t xml:space="preserve">: </w:t>
      </w:r>
      <w:proofErr w:type="spellStart"/>
      <w:r>
        <w:rPr>
          <w:lang w:val="vi-VN"/>
        </w:rPr>
        <w:t>ngày</w:t>
      </w:r>
      <w:proofErr w:type="spellEnd"/>
      <w:r>
        <w:rPr>
          <w:lang w:val="vi-VN"/>
        </w:rPr>
        <w:t>)</w:t>
      </w:r>
    </w:p>
    <w:p w14:paraId="5094B9A9" w14:textId="77777777" w:rsidR="001D68B1" w:rsidRDefault="001D68B1" w:rsidP="006913EA">
      <w:pPr>
        <w:pStyle w:val="oancuaDanhsach"/>
        <w:numPr>
          <w:ilvl w:val="0"/>
          <w:numId w:val="11"/>
        </w:numPr>
        <w:rPr>
          <w:lang w:val="vi-VN"/>
        </w:rPr>
      </w:pPr>
      <w:proofErr w:type="spellStart"/>
      <w:r w:rsidRPr="00AD5177">
        <w:rPr>
          <w:lang w:val="vi-VN"/>
        </w:rPr>
        <w:t>Xác</w:t>
      </w:r>
      <w:proofErr w:type="spellEnd"/>
      <w:r w:rsidRPr="00AD5177">
        <w:rPr>
          <w:lang w:val="vi-VN"/>
        </w:rPr>
        <w:t xml:space="preserve"> </w:t>
      </w:r>
      <w:proofErr w:type="spellStart"/>
      <w:r w:rsidRPr="00AD5177">
        <w:rPr>
          <w:lang w:val="vi-VN"/>
        </w:rPr>
        <w:t>định</w:t>
      </w:r>
      <w:proofErr w:type="spellEnd"/>
      <w:r w:rsidRPr="00AD5177">
        <w:rPr>
          <w:lang w:val="vi-VN"/>
        </w:rPr>
        <w:t xml:space="preserve"> </w:t>
      </w:r>
      <w:proofErr w:type="spellStart"/>
      <w:r w:rsidRPr="00AD5177">
        <w:rPr>
          <w:lang w:val="vi-VN"/>
        </w:rPr>
        <w:t>đường</w:t>
      </w:r>
      <w:proofErr w:type="spellEnd"/>
      <w:r w:rsidRPr="00AD5177">
        <w:rPr>
          <w:lang w:val="vi-VN"/>
        </w:rPr>
        <w:t xml:space="preserve"> </w:t>
      </w:r>
      <w:r>
        <w:rPr>
          <w:lang w:val="vi-VN"/>
        </w:rPr>
        <w:t xml:space="preserve">găng: 1. </w:t>
      </w:r>
      <w:r>
        <w:rPr>
          <w:lang w:val="vi-VN"/>
        </w:rPr>
        <w:sym w:font="Wingdings" w:char="F0E0"/>
      </w:r>
      <w:r>
        <w:rPr>
          <w:lang w:val="vi-VN"/>
        </w:rPr>
        <w:t xml:space="preserve"> 1.4 </w:t>
      </w:r>
      <w:r>
        <w:rPr>
          <w:lang w:val="vi-VN"/>
        </w:rPr>
        <w:sym w:font="Wingdings" w:char="F0E0"/>
      </w:r>
      <w:r>
        <w:rPr>
          <w:lang w:val="vi-VN"/>
        </w:rPr>
        <w:t xml:space="preserve"> 1.4.1 </w:t>
      </w:r>
      <w:r>
        <w:rPr>
          <w:lang w:val="vi-VN"/>
        </w:rPr>
        <w:sym w:font="Wingdings" w:char="F0E0"/>
      </w:r>
      <w:r>
        <w:rPr>
          <w:lang w:val="vi-VN"/>
        </w:rPr>
        <w:t xml:space="preserve"> 1.4.2 </w:t>
      </w:r>
      <w:r>
        <w:rPr>
          <w:lang w:val="vi-VN"/>
        </w:rPr>
        <w:sym w:font="Wingdings" w:char="F0E0"/>
      </w:r>
      <w:r>
        <w:rPr>
          <w:lang w:val="vi-VN"/>
        </w:rPr>
        <w:t xml:space="preserve"> 1.4.3</w:t>
      </w:r>
    </w:p>
    <w:p w14:paraId="5C3F9376" w14:textId="77777777" w:rsidR="00011215" w:rsidRPr="00011215" w:rsidRDefault="001D68B1" w:rsidP="006913EA">
      <w:pPr>
        <w:pStyle w:val="oancuaDanhsach"/>
        <w:numPr>
          <w:ilvl w:val="0"/>
          <w:numId w:val="11"/>
        </w:numPr>
      </w:pPr>
      <w:proofErr w:type="spellStart"/>
      <w:r w:rsidRPr="00011215">
        <w:rPr>
          <w:lang w:val="vi-VN"/>
        </w:rPr>
        <w:t>Ước</w:t>
      </w:r>
      <w:proofErr w:type="spellEnd"/>
      <w:r w:rsidRPr="00011215">
        <w:rPr>
          <w:lang w:val="vi-VN"/>
        </w:rPr>
        <w:t xml:space="preserve"> </w:t>
      </w:r>
      <w:proofErr w:type="spellStart"/>
      <w:r w:rsidRPr="00011215">
        <w:rPr>
          <w:lang w:val="vi-VN"/>
        </w:rPr>
        <w:t>lượng</w:t>
      </w:r>
      <w:proofErr w:type="spellEnd"/>
      <w:r w:rsidRPr="00011215">
        <w:rPr>
          <w:lang w:val="vi-VN"/>
        </w:rPr>
        <w:t xml:space="preserve"> </w:t>
      </w:r>
      <w:proofErr w:type="spellStart"/>
      <w:r w:rsidRPr="00011215">
        <w:rPr>
          <w:lang w:val="vi-VN"/>
        </w:rPr>
        <w:t>tổng</w:t>
      </w:r>
      <w:proofErr w:type="spellEnd"/>
      <w:r w:rsidRPr="00011215">
        <w:rPr>
          <w:lang w:val="vi-VN"/>
        </w:rPr>
        <w:t xml:space="preserve"> </w:t>
      </w:r>
      <w:proofErr w:type="spellStart"/>
      <w:r w:rsidRPr="00011215">
        <w:rPr>
          <w:lang w:val="vi-VN"/>
        </w:rPr>
        <w:t>thời</w:t>
      </w:r>
      <w:proofErr w:type="spellEnd"/>
      <w:r w:rsidRPr="00011215">
        <w:rPr>
          <w:lang w:val="vi-VN"/>
        </w:rPr>
        <w:t xml:space="preserve"> gian </w:t>
      </w:r>
      <w:proofErr w:type="spellStart"/>
      <w:r w:rsidRPr="00011215">
        <w:rPr>
          <w:lang w:val="vi-VN"/>
        </w:rPr>
        <w:t>của</w:t>
      </w:r>
      <w:proofErr w:type="spellEnd"/>
      <w:r w:rsidRPr="00011215">
        <w:rPr>
          <w:lang w:val="vi-VN"/>
        </w:rPr>
        <w:t xml:space="preserve"> </w:t>
      </w:r>
      <w:proofErr w:type="spellStart"/>
      <w:r w:rsidRPr="00011215">
        <w:rPr>
          <w:lang w:val="vi-VN"/>
        </w:rPr>
        <w:t>dự</w:t>
      </w:r>
      <w:proofErr w:type="spellEnd"/>
      <w:r w:rsidRPr="00011215">
        <w:rPr>
          <w:lang w:val="vi-VN"/>
        </w:rPr>
        <w:t xml:space="preserve"> </w:t>
      </w:r>
      <w:proofErr w:type="spellStart"/>
      <w:r w:rsidRPr="00011215">
        <w:rPr>
          <w:lang w:val="vi-VN"/>
        </w:rPr>
        <w:t>án</w:t>
      </w:r>
      <w:proofErr w:type="spellEnd"/>
      <w:r w:rsidRPr="00011215">
        <w:rPr>
          <w:lang w:val="vi-VN"/>
        </w:rPr>
        <w:t xml:space="preserve">: 15 </w:t>
      </w:r>
      <w:proofErr w:type="spellStart"/>
      <w:r w:rsidRPr="00011215">
        <w:rPr>
          <w:lang w:val="vi-VN"/>
        </w:rPr>
        <w:t>ngày</w:t>
      </w:r>
      <w:proofErr w:type="spellEnd"/>
      <w:r w:rsidRPr="00011215">
        <w:rPr>
          <w:lang w:val="vi-VN"/>
        </w:rPr>
        <w:t>.</w:t>
      </w:r>
    </w:p>
    <w:p w14:paraId="33628FB7" w14:textId="1C3299B6" w:rsidR="00D466C7" w:rsidRDefault="17EA46ED" w:rsidP="001D68B1">
      <w:pPr>
        <w:pStyle w:val="u2"/>
      </w:pPr>
      <w:bookmarkStart w:id="35" w:name="_Toc27424094"/>
      <w:proofErr w:type="spellStart"/>
      <w:r w:rsidRPr="17EA46ED">
        <w:rPr>
          <w:rFonts w:eastAsia="Times New Roman" w:cs="Times New Roman"/>
        </w:rPr>
        <w:t>Ước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lượng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rủi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ro</w:t>
      </w:r>
      <w:bookmarkEnd w:id="34"/>
      <w:bookmarkEnd w:id="35"/>
      <w:proofErr w:type="spellEnd"/>
    </w:p>
    <w:p w14:paraId="3CC20AE1" w14:textId="77777777" w:rsidR="00011215" w:rsidRDefault="00011215" w:rsidP="006913EA">
      <w:pPr>
        <w:pStyle w:val="oancuaDanhsach"/>
        <w:numPr>
          <w:ilvl w:val="0"/>
          <w:numId w:val="11"/>
        </w:numPr>
        <w:rPr>
          <w:lang w:val="vi-VN"/>
        </w:rPr>
      </w:pPr>
      <w:proofErr w:type="spellStart"/>
      <w:r>
        <w:rPr>
          <w:lang w:val="vi-VN"/>
        </w:rPr>
        <w:t>Xác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định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rủi</w:t>
      </w:r>
      <w:proofErr w:type="spellEnd"/>
      <w:r>
        <w:rPr>
          <w:lang w:val="vi-VN"/>
        </w:rPr>
        <w:t xml:space="preserve"> ro:</w:t>
      </w:r>
    </w:p>
    <w:tbl>
      <w:tblPr>
        <w:tblStyle w:val="LiBang"/>
        <w:tblW w:w="0" w:type="auto"/>
        <w:tblInd w:w="720" w:type="dxa"/>
        <w:tblLook w:val="04A0" w:firstRow="1" w:lastRow="0" w:firstColumn="1" w:lastColumn="0" w:noHBand="0" w:noVBand="1"/>
      </w:tblPr>
      <w:tblGrid>
        <w:gridCol w:w="2006"/>
        <w:gridCol w:w="1995"/>
        <w:gridCol w:w="2035"/>
        <w:gridCol w:w="2014"/>
      </w:tblGrid>
      <w:tr w:rsidR="00011215" w14:paraId="7C15B0E4" w14:textId="77777777" w:rsidTr="00C34BA4">
        <w:tc>
          <w:tcPr>
            <w:tcW w:w="2006" w:type="dxa"/>
          </w:tcPr>
          <w:p w14:paraId="7B281FCB" w14:textId="77777777" w:rsidR="00011215" w:rsidRDefault="00011215" w:rsidP="00C34BA4">
            <w:pPr>
              <w:pStyle w:val="oancuaDanhsach"/>
              <w:ind w:left="0"/>
              <w:jc w:val="center"/>
              <w:rPr>
                <w:lang w:val="vi-VN"/>
              </w:rPr>
            </w:pPr>
            <w:r>
              <w:rPr>
                <w:lang w:val="vi-VN"/>
              </w:rPr>
              <w:t xml:space="preserve">Phân </w:t>
            </w:r>
            <w:proofErr w:type="spellStart"/>
            <w:r>
              <w:rPr>
                <w:lang w:val="vi-VN"/>
              </w:rPr>
              <w:t>loại</w:t>
            </w:r>
            <w:proofErr w:type="spellEnd"/>
          </w:p>
        </w:tc>
        <w:tc>
          <w:tcPr>
            <w:tcW w:w="1995" w:type="dxa"/>
          </w:tcPr>
          <w:p w14:paraId="4D58A894" w14:textId="77777777" w:rsidR="00011215" w:rsidRDefault="00011215" w:rsidP="00C34BA4">
            <w:pPr>
              <w:pStyle w:val="oancuaDanhsach"/>
              <w:ind w:left="0"/>
              <w:jc w:val="center"/>
              <w:rPr>
                <w:lang w:val="vi-VN"/>
              </w:rPr>
            </w:pPr>
            <w:r>
              <w:rPr>
                <w:lang w:val="vi-VN"/>
              </w:rPr>
              <w:t>STT</w:t>
            </w:r>
          </w:p>
        </w:tc>
        <w:tc>
          <w:tcPr>
            <w:tcW w:w="2035" w:type="dxa"/>
          </w:tcPr>
          <w:p w14:paraId="5D481D17" w14:textId="77777777" w:rsidR="00011215" w:rsidRDefault="00011215" w:rsidP="00C34BA4">
            <w:pPr>
              <w:pStyle w:val="oancuaDanhsach"/>
              <w:ind w:left="0"/>
              <w:jc w:val="center"/>
              <w:rPr>
                <w:lang w:val="vi-VN"/>
              </w:rPr>
            </w:pPr>
            <w:r>
              <w:rPr>
                <w:lang w:val="vi-VN"/>
              </w:rPr>
              <w:t>Nguyên nhân</w:t>
            </w:r>
          </w:p>
        </w:tc>
        <w:tc>
          <w:tcPr>
            <w:tcW w:w="2014" w:type="dxa"/>
          </w:tcPr>
          <w:p w14:paraId="3290E7B4" w14:textId="77777777" w:rsidR="00011215" w:rsidRDefault="00011215" w:rsidP="00C34BA4">
            <w:pPr>
              <w:pStyle w:val="oancuaDanhsach"/>
              <w:ind w:left="0"/>
              <w:jc w:val="center"/>
              <w:rPr>
                <w:lang w:val="vi-VN"/>
              </w:rPr>
            </w:pPr>
            <w:proofErr w:type="spellStart"/>
            <w:r>
              <w:rPr>
                <w:lang w:val="vi-VN"/>
              </w:rPr>
              <w:t>Rủi</w:t>
            </w:r>
            <w:proofErr w:type="spellEnd"/>
            <w:r>
              <w:rPr>
                <w:lang w:val="vi-VN"/>
              </w:rPr>
              <w:t xml:space="preserve"> ro</w:t>
            </w:r>
          </w:p>
        </w:tc>
      </w:tr>
      <w:tr w:rsidR="00011215" w14:paraId="252FE049" w14:textId="77777777" w:rsidTr="00C34BA4">
        <w:tc>
          <w:tcPr>
            <w:tcW w:w="2006" w:type="dxa"/>
            <w:vMerge w:val="restart"/>
          </w:tcPr>
          <w:p w14:paraId="67300620" w14:textId="77777777" w:rsidR="00011215" w:rsidRDefault="00011215" w:rsidP="00C34BA4">
            <w:pPr>
              <w:pStyle w:val="oancuaDanhsach"/>
              <w:ind w:left="0"/>
              <w:rPr>
                <w:lang w:val="vi-VN"/>
              </w:rPr>
            </w:pPr>
            <w:proofErr w:type="spellStart"/>
            <w:r>
              <w:rPr>
                <w:lang w:val="vi-VN"/>
              </w:rPr>
              <w:t>Hệ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thống</w:t>
            </w:r>
            <w:proofErr w:type="spellEnd"/>
          </w:p>
        </w:tc>
        <w:tc>
          <w:tcPr>
            <w:tcW w:w="1995" w:type="dxa"/>
          </w:tcPr>
          <w:p w14:paraId="3867D7A9" w14:textId="77777777" w:rsidR="00011215" w:rsidRDefault="00011215" w:rsidP="00C34BA4">
            <w:pPr>
              <w:pStyle w:val="oancuaDanhsach"/>
              <w:ind w:left="0"/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  <w:tc>
          <w:tcPr>
            <w:tcW w:w="2035" w:type="dxa"/>
          </w:tcPr>
          <w:p w14:paraId="02C946AA" w14:textId="77777777" w:rsidR="00011215" w:rsidRDefault="00011215" w:rsidP="00C34BA4">
            <w:pPr>
              <w:pStyle w:val="oancuaDanhsach"/>
              <w:ind w:left="0"/>
              <w:rPr>
                <w:lang w:val="vi-VN"/>
              </w:rPr>
            </w:pPr>
            <w:proofErr w:type="spellStart"/>
            <w:r w:rsidRPr="00B94A97">
              <w:rPr>
                <w:lang w:val="vi-VN"/>
              </w:rPr>
              <w:t>Dự</w:t>
            </w:r>
            <w:proofErr w:type="spellEnd"/>
            <w:r w:rsidRPr="00B94A97">
              <w:rPr>
                <w:lang w:val="vi-VN"/>
              </w:rPr>
              <w:t xml:space="preserve"> </w:t>
            </w:r>
            <w:proofErr w:type="spellStart"/>
            <w:r w:rsidRPr="00B94A97">
              <w:rPr>
                <w:lang w:val="vi-VN"/>
              </w:rPr>
              <w:t>án</w:t>
            </w:r>
            <w:proofErr w:type="spellEnd"/>
            <w:r w:rsidRPr="00B94A97">
              <w:rPr>
                <w:lang w:val="vi-VN"/>
              </w:rPr>
              <w:t xml:space="preserve"> </w:t>
            </w:r>
            <w:proofErr w:type="spellStart"/>
            <w:r w:rsidRPr="00B94A97">
              <w:rPr>
                <w:lang w:val="vi-VN"/>
              </w:rPr>
              <w:t>quá</w:t>
            </w:r>
            <w:proofErr w:type="spellEnd"/>
            <w:r w:rsidRPr="00B94A97">
              <w:rPr>
                <w:lang w:val="vi-VN"/>
              </w:rPr>
              <w:t xml:space="preserve"> </w:t>
            </w:r>
            <w:proofErr w:type="spellStart"/>
            <w:r w:rsidRPr="00B94A97">
              <w:rPr>
                <w:lang w:val="vi-VN"/>
              </w:rPr>
              <w:t>lớn</w:t>
            </w:r>
            <w:proofErr w:type="spellEnd"/>
          </w:p>
        </w:tc>
        <w:tc>
          <w:tcPr>
            <w:tcW w:w="2014" w:type="dxa"/>
          </w:tcPr>
          <w:p w14:paraId="7EA89A2E" w14:textId="77777777" w:rsidR="00011215" w:rsidRDefault="00011215" w:rsidP="00C34BA4">
            <w:pPr>
              <w:pStyle w:val="oancuaDanhsach"/>
              <w:ind w:left="0"/>
              <w:rPr>
                <w:lang w:val="vi-VN"/>
              </w:rPr>
            </w:pPr>
            <w:proofErr w:type="spellStart"/>
            <w:r w:rsidRPr="005A272F">
              <w:rPr>
                <w:lang w:val="vi-VN"/>
              </w:rPr>
              <w:t>Ước</w:t>
            </w:r>
            <w:proofErr w:type="spellEnd"/>
            <w:r w:rsidRPr="005A272F">
              <w:rPr>
                <w:lang w:val="vi-VN"/>
              </w:rPr>
              <w:t xml:space="preserve"> </w:t>
            </w:r>
            <w:proofErr w:type="spellStart"/>
            <w:r w:rsidRPr="005A272F">
              <w:rPr>
                <w:lang w:val="vi-VN"/>
              </w:rPr>
              <w:t>lượng</w:t>
            </w:r>
            <w:proofErr w:type="spellEnd"/>
            <w:r w:rsidRPr="005A272F">
              <w:rPr>
                <w:lang w:val="vi-VN"/>
              </w:rPr>
              <w:t xml:space="preserve"> </w:t>
            </w:r>
            <w:proofErr w:type="spellStart"/>
            <w:r w:rsidRPr="005A272F">
              <w:rPr>
                <w:lang w:val="vi-VN"/>
              </w:rPr>
              <w:t>khó</w:t>
            </w:r>
            <w:proofErr w:type="spellEnd"/>
            <w:r w:rsidRPr="005A272F">
              <w:rPr>
                <w:lang w:val="vi-VN"/>
              </w:rPr>
              <w:t xml:space="preserve"> khăn</w:t>
            </w:r>
          </w:p>
        </w:tc>
      </w:tr>
      <w:tr w:rsidR="00011215" w14:paraId="3CF78C98" w14:textId="77777777" w:rsidTr="00C34BA4">
        <w:tc>
          <w:tcPr>
            <w:tcW w:w="2006" w:type="dxa"/>
            <w:vMerge/>
          </w:tcPr>
          <w:p w14:paraId="38BC0798" w14:textId="77777777" w:rsidR="00011215" w:rsidRDefault="00011215" w:rsidP="00C34BA4">
            <w:pPr>
              <w:pStyle w:val="oancuaDanhsach"/>
              <w:ind w:left="0"/>
              <w:rPr>
                <w:lang w:val="vi-VN"/>
              </w:rPr>
            </w:pPr>
          </w:p>
        </w:tc>
        <w:tc>
          <w:tcPr>
            <w:tcW w:w="1995" w:type="dxa"/>
          </w:tcPr>
          <w:p w14:paraId="207C191A" w14:textId="77777777" w:rsidR="00011215" w:rsidRDefault="00011215" w:rsidP="00C34BA4">
            <w:pPr>
              <w:pStyle w:val="oancuaDanhsach"/>
              <w:ind w:left="0"/>
              <w:rPr>
                <w:lang w:val="vi-VN"/>
              </w:rPr>
            </w:pPr>
            <w:r>
              <w:rPr>
                <w:lang w:val="vi-VN"/>
              </w:rPr>
              <w:t>2</w:t>
            </w:r>
          </w:p>
        </w:tc>
        <w:tc>
          <w:tcPr>
            <w:tcW w:w="2035" w:type="dxa"/>
          </w:tcPr>
          <w:p w14:paraId="53DBCDD7" w14:textId="77777777" w:rsidR="00011215" w:rsidRDefault="00011215" w:rsidP="00C34BA4">
            <w:pPr>
              <w:pStyle w:val="oancuaDanhsach"/>
              <w:ind w:left="0"/>
              <w:rPr>
                <w:lang w:val="vi-VN"/>
              </w:rPr>
            </w:pPr>
            <w:r w:rsidRPr="005A272F">
              <w:rPr>
                <w:lang w:val="vi-VN"/>
              </w:rPr>
              <w:t xml:space="preserve">Yêu </w:t>
            </w:r>
            <w:proofErr w:type="spellStart"/>
            <w:r w:rsidRPr="005A272F">
              <w:rPr>
                <w:lang w:val="vi-VN"/>
              </w:rPr>
              <w:t>cầu</w:t>
            </w:r>
            <w:proofErr w:type="spellEnd"/>
            <w:r w:rsidRPr="005A272F">
              <w:rPr>
                <w:lang w:val="vi-VN"/>
              </w:rPr>
              <w:t xml:space="preserve"> không </w:t>
            </w:r>
            <w:proofErr w:type="spellStart"/>
            <w:r w:rsidRPr="005A272F">
              <w:rPr>
                <w:lang w:val="vi-VN"/>
              </w:rPr>
              <w:t>rõ</w:t>
            </w:r>
            <w:proofErr w:type="spellEnd"/>
            <w:r w:rsidRPr="005A272F">
              <w:rPr>
                <w:lang w:val="vi-VN"/>
              </w:rPr>
              <w:t xml:space="preserve"> </w:t>
            </w:r>
            <w:proofErr w:type="spellStart"/>
            <w:r w:rsidRPr="005A272F">
              <w:rPr>
                <w:lang w:val="vi-VN"/>
              </w:rPr>
              <w:t>ràng</w:t>
            </w:r>
            <w:proofErr w:type="spellEnd"/>
          </w:p>
        </w:tc>
        <w:tc>
          <w:tcPr>
            <w:tcW w:w="2014" w:type="dxa"/>
          </w:tcPr>
          <w:p w14:paraId="32749151" w14:textId="77777777" w:rsidR="00011215" w:rsidRDefault="00011215" w:rsidP="00C34BA4">
            <w:pPr>
              <w:pStyle w:val="oancuaDanhsach"/>
              <w:ind w:left="0"/>
              <w:rPr>
                <w:lang w:val="vi-VN"/>
              </w:rPr>
            </w:pPr>
            <w:proofErr w:type="spellStart"/>
            <w:r w:rsidRPr="005A272F">
              <w:rPr>
                <w:lang w:val="vi-VN"/>
              </w:rPr>
              <w:t>Dự</w:t>
            </w:r>
            <w:proofErr w:type="spellEnd"/>
            <w:r w:rsidRPr="005A272F">
              <w:rPr>
                <w:lang w:val="vi-VN"/>
              </w:rPr>
              <w:t xml:space="preserve"> </w:t>
            </w:r>
            <w:proofErr w:type="spellStart"/>
            <w:r w:rsidRPr="005A272F">
              <w:rPr>
                <w:lang w:val="vi-VN"/>
              </w:rPr>
              <w:t>án</w:t>
            </w:r>
            <w:proofErr w:type="spellEnd"/>
            <w:r w:rsidRPr="005A272F">
              <w:rPr>
                <w:lang w:val="vi-VN"/>
              </w:rPr>
              <w:t xml:space="preserve"> </w:t>
            </w:r>
            <w:proofErr w:type="spellStart"/>
            <w:r w:rsidRPr="005A272F">
              <w:rPr>
                <w:lang w:val="vi-VN"/>
              </w:rPr>
              <w:t>có</w:t>
            </w:r>
            <w:proofErr w:type="spellEnd"/>
            <w:r w:rsidRPr="005A272F">
              <w:rPr>
                <w:lang w:val="vi-VN"/>
              </w:rPr>
              <w:t xml:space="preserve"> </w:t>
            </w:r>
            <w:proofErr w:type="spellStart"/>
            <w:r w:rsidRPr="005A272F">
              <w:rPr>
                <w:lang w:val="vi-VN"/>
              </w:rPr>
              <w:t>thể</w:t>
            </w:r>
            <w:proofErr w:type="spellEnd"/>
            <w:r w:rsidRPr="005A272F">
              <w:rPr>
                <w:lang w:val="vi-VN"/>
              </w:rPr>
              <w:t xml:space="preserve"> </w:t>
            </w:r>
            <w:proofErr w:type="spellStart"/>
            <w:r w:rsidRPr="005A272F">
              <w:rPr>
                <w:lang w:val="vi-VN"/>
              </w:rPr>
              <w:t>bị</w:t>
            </w:r>
            <w:proofErr w:type="spellEnd"/>
            <w:r w:rsidRPr="005A272F">
              <w:rPr>
                <w:lang w:val="vi-VN"/>
              </w:rPr>
              <w:t xml:space="preserve"> </w:t>
            </w:r>
            <w:proofErr w:type="spellStart"/>
            <w:r w:rsidRPr="005A272F">
              <w:rPr>
                <w:lang w:val="vi-VN"/>
              </w:rPr>
              <w:t>trễ</w:t>
            </w:r>
            <w:proofErr w:type="spellEnd"/>
            <w:r w:rsidRPr="005A272F">
              <w:rPr>
                <w:lang w:val="vi-VN"/>
              </w:rPr>
              <w:t xml:space="preserve"> </w:t>
            </w:r>
            <w:proofErr w:type="spellStart"/>
            <w:r w:rsidRPr="005A272F">
              <w:rPr>
                <w:lang w:val="vi-VN"/>
              </w:rPr>
              <w:t>nếu</w:t>
            </w:r>
            <w:proofErr w:type="spellEnd"/>
            <w:r w:rsidRPr="005A272F">
              <w:rPr>
                <w:lang w:val="vi-VN"/>
              </w:rPr>
              <w:t xml:space="preserve"> </w:t>
            </w:r>
            <w:proofErr w:type="spellStart"/>
            <w:r w:rsidRPr="005A272F">
              <w:rPr>
                <w:lang w:val="vi-VN"/>
              </w:rPr>
              <w:t>cần</w:t>
            </w:r>
            <w:proofErr w:type="spellEnd"/>
            <w:r w:rsidRPr="005A272F">
              <w:rPr>
                <w:lang w:val="vi-VN"/>
              </w:rPr>
              <w:t xml:space="preserve"> </w:t>
            </w:r>
            <w:proofErr w:type="spellStart"/>
            <w:r w:rsidRPr="005A272F">
              <w:rPr>
                <w:lang w:val="vi-VN"/>
              </w:rPr>
              <w:t>xác</w:t>
            </w:r>
            <w:proofErr w:type="spellEnd"/>
            <w:r w:rsidRPr="005A272F">
              <w:rPr>
                <w:lang w:val="vi-VN"/>
              </w:rPr>
              <w:t xml:space="preserve"> </w:t>
            </w:r>
            <w:proofErr w:type="spellStart"/>
            <w:r w:rsidRPr="005A272F">
              <w:rPr>
                <w:lang w:val="vi-VN"/>
              </w:rPr>
              <w:t>định</w:t>
            </w:r>
            <w:proofErr w:type="spellEnd"/>
            <w:r w:rsidRPr="005A272F">
              <w:rPr>
                <w:lang w:val="vi-VN"/>
              </w:rPr>
              <w:t xml:space="preserve"> </w:t>
            </w:r>
            <w:proofErr w:type="spellStart"/>
            <w:r w:rsidRPr="005A272F">
              <w:rPr>
                <w:lang w:val="vi-VN"/>
              </w:rPr>
              <w:t>rõ</w:t>
            </w:r>
            <w:proofErr w:type="spellEnd"/>
            <w:r w:rsidRPr="005A272F">
              <w:rPr>
                <w:lang w:val="vi-VN"/>
              </w:rPr>
              <w:t xml:space="preserve"> yêu </w:t>
            </w:r>
            <w:proofErr w:type="spellStart"/>
            <w:r w:rsidRPr="005A272F">
              <w:rPr>
                <w:lang w:val="vi-VN"/>
              </w:rPr>
              <w:t>cầu</w:t>
            </w:r>
            <w:proofErr w:type="spellEnd"/>
          </w:p>
        </w:tc>
      </w:tr>
      <w:tr w:rsidR="00011215" w14:paraId="1DFD70E6" w14:textId="77777777" w:rsidTr="00C34BA4">
        <w:tc>
          <w:tcPr>
            <w:tcW w:w="2006" w:type="dxa"/>
            <w:vMerge/>
          </w:tcPr>
          <w:p w14:paraId="7FD97796" w14:textId="77777777" w:rsidR="00011215" w:rsidRDefault="00011215" w:rsidP="00C34BA4">
            <w:pPr>
              <w:pStyle w:val="oancuaDanhsach"/>
              <w:ind w:left="0"/>
              <w:rPr>
                <w:lang w:val="vi-VN"/>
              </w:rPr>
            </w:pPr>
          </w:p>
        </w:tc>
        <w:tc>
          <w:tcPr>
            <w:tcW w:w="1995" w:type="dxa"/>
          </w:tcPr>
          <w:p w14:paraId="54CDA390" w14:textId="77777777" w:rsidR="00011215" w:rsidRDefault="00011215" w:rsidP="00C34BA4">
            <w:pPr>
              <w:pStyle w:val="oancuaDanhsach"/>
              <w:ind w:left="0"/>
              <w:rPr>
                <w:lang w:val="vi-VN"/>
              </w:rPr>
            </w:pPr>
            <w:r>
              <w:rPr>
                <w:lang w:val="vi-VN"/>
              </w:rPr>
              <w:t>3</w:t>
            </w:r>
          </w:p>
        </w:tc>
        <w:tc>
          <w:tcPr>
            <w:tcW w:w="2035" w:type="dxa"/>
          </w:tcPr>
          <w:p w14:paraId="70089EB5" w14:textId="77777777" w:rsidR="00011215" w:rsidRDefault="00011215" w:rsidP="00C34BA4">
            <w:pPr>
              <w:pStyle w:val="oancuaDanhsach"/>
              <w:ind w:left="0"/>
              <w:rPr>
                <w:lang w:val="vi-VN"/>
              </w:rPr>
            </w:pPr>
            <w:proofErr w:type="spellStart"/>
            <w:r w:rsidRPr="005A272F">
              <w:rPr>
                <w:lang w:val="vi-VN"/>
              </w:rPr>
              <w:t>Đòi</w:t>
            </w:r>
            <w:proofErr w:type="spellEnd"/>
            <w:r w:rsidRPr="005A272F">
              <w:rPr>
                <w:lang w:val="vi-VN"/>
              </w:rPr>
              <w:t xml:space="preserve"> </w:t>
            </w:r>
            <w:proofErr w:type="spellStart"/>
            <w:r w:rsidRPr="005A272F">
              <w:rPr>
                <w:lang w:val="vi-VN"/>
              </w:rPr>
              <w:t>hỏi</w:t>
            </w:r>
            <w:proofErr w:type="spellEnd"/>
            <w:r w:rsidRPr="005A272F">
              <w:rPr>
                <w:lang w:val="vi-VN"/>
              </w:rPr>
              <w:t xml:space="preserve"> cao </w:t>
            </w:r>
            <w:proofErr w:type="spellStart"/>
            <w:r w:rsidRPr="005A272F">
              <w:rPr>
                <w:lang w:val="vi-VN"/>
              </w:rPr>
              <w:t>về</w:t>
            </w:r>
            <w:proofErr w:type="spellEnd"/>
            <w:r w:rsidRPr="005A272F">
              <w:rPr>
                <w:lang w:val="vi-VN"/>
              </w:rPr>
              <w:t xml:space="preserve"> </w:t>
            </w:r>
            <w:proofErr w:type="spellStart"/>
            <w:r w:rsidRPr="005A272F">
              <w:rPr>
                <w:lang w:val="vi-VN"/>
              </w:rPr>
              <w:t>chất</w:t>
            </w:r>
            <w:proofErr w:type="spellEnd"/>
            <w:r w:rsidRPr="005A272F">
              <w:rPr>
                <w:lang w:val="vi-VN"/>
              </w:rPr>
              <w:t xml:space="preserve"> </w:t>
            </w:r>
            <w:proofErr w:type="spellStart"/>
            <w:r w:rsidRPr="005A272F">
              <w:rPr>
                <w:lang w:val="vi-VN"/>
              </w:rPr>
              <w:t>lượng</w:t>
            </w:r>
            <w:proofErr w:type="spellEnd"/>
          </w:p>
        </w:tc>
        <w:tc>
          <w:tcPr>
            <w:tcW w:w="2014" w:type="dxa"/>
          </w:tcPr>
          <w:p w14:paraId="15BD65F7" w14:textId="77777777" w:rsidR="00011215" w:rsidRDefault="00011215" w:rsidP="00C34BA4">
            <w:pPr>
              <w:pStyle w:val="oancuaDanhsach"/>
              <w:ind w:left="0"/>
              <w:rPr>
                <w:lang w:val="vi-VN"/>
              </w:rPr>
            </w:pPr>
            <w:proofErr w:type="spellStart"/>
            <w:r w:rsidRPr="005A272F">
              <w:rPr>
                <w:lang w:val="vi-VN"/>
              </w:rPr>
              <w:t>Lịch</w:t>
            </w:r>
            <w:proofErr w:type="spellEnd"/>
            <w:r w:rsidRPr="005A272F">
              <w:rPr>
                <w:lang w:val="vi-VN"/>
              </w:rPr>
              <w:t xml:space="preserve"> </w:t>
            </w:r>
            <w:proofErr w:type="spellStart"/>
            <w:r w:rsidRPr="005A272F">
              <w:rPr>
                <w:lang w:val="vi-VN"/>
              </w:rPr>
              <w:t>trình</w:t>
            </w:r>
            <w:proofErr w:type="spellEnd"/>
            <w:r w:rsidRPr="005A272F">
              <w:rPr>
                <w:lang w:val="vi-VN"/>
              </w:rPr>
              <w:t xml:space="preserve"> </w:t>
            </w:r>
            <w:proofErr w:type="spellStart"/>
            <w:r w:rsidRPr="005A272F">
              <w:rPr>
                <w:lang w:val="vi-VN"/>
              </w:rPr>
              <w:t>có</w:t>
            </w:r>
            <w:proofErr w:type="spellEnd"/>
            <w:r w:rsidRPr="005A272F">
              <w:rPr>
                <w:lang w:val="vi-VN"/>
              </w:rPr>
              <w:t xml:space="preserve"> </w:t>
            </w:r>
            <w:proofErr w:type="spellStart"/>
            <w:r w:rsidRPr="005A272F">
              <w:rPr>
                <w:lang w:val="vi-VN"/>
              </w:rPr>
              <w:t>thể</w:t>
            </w:r>
            <w:proofErr w:type="spellEnd"/>
            <w:r w:rsidRPr="005A272F">
              <w:rPr>
                <w:lang w:val="vi-VN"/>
              </w:rPr>
              <w:t xml:space="preserve"> </w:t>
            </w:r>
            <w:proofErr w:type="spellStart"/>
            <w:r w:rsidRPr="005A272F">
              <w:rPr>
                <w:lang w:val="vi-VN"/>
              </w:rPr>
              <w:t>bị</w:t>
            </w:r>
            <w:proofErr w:type="spellEnd"/>
            <w:r w:rsidRPr="005A272F">
              <w:rPr>
                <w:lang w:val="vi-VN"/>
              </w:rPr>
              <w:t xml:space="preserve"> </w:t>
            </w:r>
            <w:proofErr w:type="spellStart"/>
            <w:r w:rsidRPr="005A272F">
              <w:rPr>
                <w:lang w:val="vi-VN"/>
              </w:rPr>
              <w:t>trễ</w:t>
            </w:r>
            <w:proofErr w:type="spellEnd"/>
          </w:p>
        </w:tc>
      </w:tr>
      <w:tr w:rsidR="00011215" w14:paraId="50D8AB38" w14:textId="77777777" w:rsidTr="00C34BA4">
        <w:tc>
          <w:tcPr>
            <w:tcW w:w="2006" w:type="dxa"/>
            <w:vMerge/>
          </w:tcPr>
          <w:p w14:paraId="1EE0FBED" w14:textId="77777777" w:rsidR="00011215" w:rsidRDefault="00011215" w:rsidP="00C34BA4">
            <w:pPr>
              <w:pStyle w:val="oancuaDanhsach"/>
              <w:ind w:left="0"/>
              <w:rPr>
                <w:lang w:val="vi-VN"/>
              </w:rPr>
            </w:pPr>
          </w:p>
        </w:tc>
        <w:tc>
          <w:tcPr>
            <w:tcW w:w="1995" w:type="dxa"/>
          </w:tcPr>
          <w:p w14:paraId="382D7ACE" w14:textId="77777777" w:rsidR="00011215" w:rsidRDefault="00011215" w:rsidP="00C34BA4">
            <w:pPr>
              <w:pStyle w:val="oancuaDanhsach"/>
              <w:ind w:left="0"/>
              <w:rPr>
                <w:lang w:val="vi-VN"/>
              </w:rPr>
            </w:pPr>
            <w:r>
              <w:rPr>
                <w:lang w:val="vi-VN"/>
              </w:rPr>
              <w:t>4</w:t>
            </w:r>
          </w:p>
        </w:tc>
        <w:tc>
          <w:tcPr>
            <w:tcW w:w="2035" w:type="dxa"/>
          </w:tcPr>
          <w:p w14:paraId="43CD0428" w14:textId="77777777" w:rsidR="00011215" w:rsidRDefault="00011215" w:rsidP="00C34BA4">
            <w:pPr>
              <w:pStyle w:val="oancuaDanhsach"/>
              <w:ind w:left="0"/>
              <w:rPr>
                <w:lang w:val="vi-VN"/>
              </w:rPr>
            </w:pPr>
            <w:proofErr w:type="spellStart"/>
            <w:r>
              <w:rPr>
                <w:lang w:val="vi-VN"/>
              </w:rPr>
              <w:t>Hệ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thống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phát</w:t>
            </w:r>
            <w:proofErr w:type="spellEnd"/>
            <w:r>
              <w:rPr>
                <w:lang w:val="vi-VN"/>
              </w:rPr>
              <w:t xml:space="preserve"> sinh </w:t>
            </w:r>
            <w:proofErr w:type="spellStart"/>
            <w:r>
              <w:rPr>
                <w:lang w:val="vi-VN"/>
              </w:rPr>
              <w:t>lỗi</w:t>
            </w:r>
            <w:proofErr w:type="spellEnd"/>
          </w:p>
        </w:tc>
        <w:tc>
          <w:tcPr>
            <w:tcW w:w="2014" w:type="dxa"/>
          </w:tcPr>
          <w:p w14:paraId="2B254BC6" w14:textId="77777777" w:rsidR="00011215" w:rsidRDefault="00011215" w:rsidP="00C34BA4">
            <w:pPr>
              <w:pStyle w:val="oancuaDanhsach"/>
              <w:ind w:left="0"/>
              <w:rPr>
                <w:lang w:val="vi-VN"/>
              </w:rPr>
            </w:pPr>
            <w:proofErr w:type="spellStart"/>
            <w:r>
              <w:rPr>
                <w:lang w:val="vi-VN"/>
              </w:rPr>
              <w:t>Dự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án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cần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thời</w:t>
            </w:r>
            <w:proofErr w:type="spellEnd"/>
            <w:r>
              <w:rPr>
                <w:lang w:val="vi-VN"/>
              </w:rPr>
              <w:t xml:space="preserve"> gian </w:t>
            </w:r>
            <w:proofErr w:type="spellStart"/>
            <w:r>
              <w:rPr>
                <w:lang w:val="vi-VN"/>
              </w:rPr>
              <w:t>bảo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trì</w:t>
            </w:r>
            <w:proofErr w:type="spellEnd"/>
          </w:p>
        </w:tc>
      </w:tr>
      <w:tr w:rsidR="00011215" w14:paraId="3939AC4A" w14:textId="77777777" w:rsidTr="00C34BA4">
        <w:tc>
          <w:tcPr>
            <w:tcW w:w="2006" w:type="dxa"/>
          </w:tcPr>
          <w:p w14:paraId="232D5757" w14:textId="77777777" w:rsidR="00011215" w:rsidRDefault="00011215" w:rsidP="00C34BA4">
            <w:pPr>
              <w:pStyle w:val="oancuaDanhsach"/>
              <w:ind w:left="0"/>
              <w:rPr>
                <w:lang w:val="vi-VN"/>
              </w:rPr>
            </w:pPr>
            <w:proofErr w:type="spellStart"/>
            <w:r>
              <w:rPr>
                <w:lang w:val="vi-VN"/>
              </w:rPr>
              <w:t>Kỹ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thuật</w:t>
            </w:r>
            <w:proofErr w:type="spellEnd"/>
          </w:p>
        </w:tc>
        <w:tc>
          <w:tcPr>
            <w:tcW w:w="1995" w:type="dxa"/>
          </w:tcPr>
          <w:p w14:paraId="1D7C6FD6" w14:textId="77777777" w:rsidR="00011215" w:rsidRDefault="00011215" w:rsidP="00C34BA4">
            <w:pPr>
              <w:pStyle w:val="oancuaDanhsach"/>
              <w:ind w:left="0"/>
              <w:rPr>
                <w:lang w:val="vi-VN"/>
              </w:rPr>
            </w:pPr>
            <w:r>
              <w:rPr>
                <w:lang w:val="vi-VN"/>
              </w:rPr>
              <w:t>5</w:t>
            </w:r>
          </w:p>
        </w:tc>
        <w:tc>
          <w:tcPr>
            <w:tcW w:w="2035" w:type="dxa"/>
          </w:tcPr>
          <w:p w14:paraId="49DB264E" w14:textId="77777777" w:rsidR="00011215" w:rsidRDefault="00011215" w:rsidP="00C34BA4">
            <w:pPr>
              <w:pStyle w:val="oancuaDanhsach"/>
              <w:ind w:left="0"/>
              <w:rPr>
                <w:lang w:val="vi-VN"/>
              </w:rPr>
            </w:pPr>
            <w:proofErr w:type="spellStart"/>
            <w:r>
              <w:rPr>
                <w:lang w:val="vi-VN"/>
              </w:rPr>
              <w:t>Sử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dụng</w:t>
            </w:r>
            <w:proofErr w:type="spellEnd"/>
            <w:r>
              <w:rPr>
                <w:lang w:val="vi-VN"/>
              </w:rPr>
              <w:t xml:space="preserve"> công </w:t>
            </w:r>
            <w:proofErr w:type="spellStart"/>
            <w:r>
              <w:rPr>
                <w:lang w:val="vi-VN"/>
              </w:rPr>
              <w:t>nghệ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mới</w:t>
            </w:r>
            <w:proofErr w:type="spellEnd"/>
            <w:r>
              <w:rPr>
                <w:lang w:val="vi-VN"/>
              </w:rPr>
              <w:t xml:space="preserve"> chưa </w:t>
            </w:r>
            <w:proofErr w:type="spellStart"/>
            <w:r>
              <w:rPr>
                <w:lang w:val="vi-VN"/>
              </w:rPr>
              <w:t>được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tìm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hiểu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kĩ</w:t>
            </w:r>
            <w:proofErr w:type="spellEnd"/>
          </w:p>
        </w:tc>
        <w:tc>
          <w:tcPr>
            <w:tcW w:w="2014" w:type="dxa"/>
          </w:tcPr>
          <w:p w14:paraId="775955B3" w14:textId="77777777" w:rsidR="00011215" w:rsidRDefault="00011215" w:rsidP="00C34BA4">
            <w:pPr>
              <w:pStyle w:val="oancuaDanhsach"/>
              <w:ind w:left="0"/>
              <w:rPr>
                <w:lang w:val="vi-VN"/>
              </w:rPr>
            </w:pPr>
            <w:proofErr w:type="spellStart"/>
            <w:r w:rsidRPr="005A272F">
              <w:rPr>
                <w:lang w:val="vi-VN"/>
              </w:rPr>
              <w:t>Tốn</w:t>
            </w:r>
            <w:proofErr w:type="spellEnd"/>
            <w:r w:rsidRPr="005A272F">
              <w:rPr>
                <w:lang w:val="vi-VN"/>
              </w:rPr>
              <w:t xml:space="preserve"> </w:t>
            </w:r>
            <w:proofErr w:type="spellStart"/>
            <w:r w:rsidRPr="005A272F">
              <w:rPr>
                <w:lang w:val="vi-VN"/>
              </w:rPr>
              <w:t>nhiều</w:t>
            </w:r>
            <w:proofErr w:type="spellEnd"/>
            <w:r w:rsidRPr="005A272F">
              <w:rPr>
                <w:lang w:val="vi-VN"/>
              </w:rPr>
              <w:t xml:space="preserve"> </w:t>
            </w:r>
            <w:proofErr w:type="spellStart"/>
            <w:r w:rsidRPr="005A272F">
              <w:rPr>
                <w:lang w:val="vi-VN"/>
              </w:rPr>
              <w:t>thời</w:t>
            </w:r>
            <w:proofErr w:type="spellEnd"/>
            <w:r w:rsidRPr="005A272F">
              <w:rPr>
                <w:lang w:val="vi-VN"/>
              </w:rPr>
              <w:t xml:space="preserve"> gian </w:t>
            </w:r>
            <w:proofErr w:type="spellStart"/>
            <w:r w:rsidRPr="005A272F">
              <w:rPr>
                <w:lang w:val="vi-VN"/>
              </w:rPr>
              <w:t>xử</w:t>
            </w:r>
            <w:proofErr w:type="spellEnd"/>
            <w:r w:rsidRPr="005A272F">
              <w:rPr>
                <w:lang w:val="vi-VN"/>
              </w:rPr>
              <w:t xml:space="preserve"> </w:t>
            </w:r>
            <w:proofErr w:type="spellStart"/>
            <w:r w:rsidRPr="005A272F">
              <w:rPr>
                <w:lang w:val="vi-VN"/>
              </w:rPr>
              <w:t>lý</w:t>
            </w:r>
            <w:proofErr w:type="spellEnd"/>
            <w:r w:rsidRPr="005A272F">
              <w:rPr>
                <w:lang w:val="vi-VN"/>
              </w:rPr>
              <w:t xml:space="preserve"> </w:t>
            </w:r>
            <w:proofErr w:type="spellStart"/>
            <w:r w:rsidRPr="005A272F">
              <w:rPr>
                <w:lang w:val="vi-VN"/>
              </w:rPr>
              <w:t>lỗi</w:t>
            </w:r>
            <w:proofErr w:type="spellEnd"/>
          </w:p>
        </w:tc>
      </w:tr>
      <w:tr w:rsidR="00011215" w14:paraId="3F8646EA" w14:textId="77777777" w:rsidTr="00C34BA4">
        <w:tc>
          <w:tcPr>
            <w:tcW w:w="2006" w:type="dxa"/>
            <w:vMerge w:val="restart"/>
          </w:tcPr>
          <w:p w14:paraId="74935AE3" w14:textId="77777777" w:rsidR="00011215" w:rsidRDefault="00011215" w:rsidP="00C34BA4">
            <w:pPr>
              <w:pStyle w:val="oancuaDanhsach"/>
              <w:ind w:left="0"/>
              <w:rPr>
                <w:lang w:val="vi-VN"/>
              </w:rPr>
            </w:pPr>
            <w:proofErr w:type="spellStart"/>
            <w:r>
              <w:rPr>
                <w:lang w:val="vi-VN"/>
              </w:rPr>
              <w:lastRenderedPageBreak/>
              <w:t>Tổ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chức</w:t>
            </w:r>
            <w:proofErr w:type="spellEnd"/>
          </w:p>
        </w:tc>
        <w:tc>
          <w:tcPr>
            <w:tcW w:w="1995" w:type="dxa"/>
          </w:tcPr>
          <w:p w14:paraId="5412A5A8" w14:textId="77777777" w:rsidR="00011215" w:rsidRDefault="00011215" w:rsidP="00C34BA4">
            <w:pPr>
              <w:pStyle w:val="oancuaDanhsach"/>
              <w:ind w:left="0"/>
              <w:rPr>
                <w:lang w:val="vi-VN"/>
              </w:rPr>
            </w:pPr>
            <w:r>
              <w:rPr>
                <w:lang w:val="vi-VN"/>
              </w:rPr>
              <w:t>6</w:t>
            </w:r>
          </w:p>
        </w:tc>
        <w:tc>
          <w:tcPr>
            <w:tcW w:w="2035" w:type="dxa"/>
          </w:tcPr>
          <w:p w14:paraId="6A6A0D26" w14:textId="77777777" w:rsidR="00011215" w:rsidRDefault="00011215" w:rsidP="00C34BA4">
            <w:pPr>
              <w:pStyle w:val="oancuaDanhsach"/>
              <w:ind w:left="0"/>
              <w:rPr>
                <w:lang w:val="vi-VN"/>
              </w:rPr>
            </w:pPr>
            <w:proofErr w:type="spellStart"/>
            <w:r w:rsidRPr="005A272F">
              <w:rPr>
                <w:lang w:val="vi-VN"/>
              </w:rPr>
              <w:t>Người</w:t>
            </w:r>
            <w:proofErr w:type="spellEnd"/>
            <w:r w:rsidRPr="005A272F">
              <w:rPr>
                <w:lang w:val="vi-VN"/>
              </w:rPr>
              <w:t xml:space="preserve"> </w:t>
            </w:r>
            <w:proofErr w:type="spellStart"/>
            <w:r w:rsidRPr="005A272F">
              <w:rPr>
                <w:lang w:val="vi-VN"/>
              </w:rPr>
              <w:t>dùng</w:t>
            </w:r>
            <w:proofErr w:type="spellEnd"/>
            <w:r w:rsidRPr="005A272F">
              <w:rPr>
                <w:lang w:val="vi-VN"/>
              </w:rPr>
              <w:t xml:space="preserve"> </w:t>
            </w:r>
            <w:proofErr w:type="spellStart"/>
            <w:r w:rsidRPr="005A272F">
              <w:rPr>
                <w:lang w:val="vi-VN"/>
              </w:rPr>
              <w:t>đầu</w:t>
            </w:r>
            <w:proofErr w:type="spellEnd"/>
            <w:r w:rsidRPr="005A272F">
              <w:rPr>
                <w:lang w:val="vi-VN"/>
              </w:rPr>
              <w:t xml:space="preserve"> </w:t>
            </w:r>
            <w:proofErr w:type="spellStart"/>
            <w:r w:rsidRPr="005A272F">
              <w:rPr>
                <w:lang w:val="vi-VN"/>
              </w:rPr>
              <w:t>cuối</w:t>
            </w:r>
            <w:proofErr w:type="spellEnd"/>
            <w:r w:rsidRPr="005A272F">
              <w:rPr>
                <w:lang w:val="vi-VN"/>
              </w:rPr>
              <w:t xml:space="preserve"> không </w:t>
            </w:r>
            <w:proofErr w:type="spellStart"/>
            <w:r w:rsidRPr="005A272F">
              <w:rPr>
                <w:lang w:val="vi-VN"/>
              </w:rPr>
              <w:t>trực</w:t>
            </w:r>
            <w:proofErr w:type="spellEnd"/>
            <w:r w:rsidRPr="005A272F">
              <w:rPr>
                <w:lang w:val="vi-VN"/>
              </w:rPr>
              <w:t xml:space="preserve"> </w:t>
            </w:r>
            <w:proofErr w:type="spellStart"/>
            <w:r w:rsidRPr="005A272F">
              <w:rPr>
                <w:lang w:val="vi-VN"/>
              </w:rPr>
              <w:t>tiếp</w:t>
            </w:r>
            <w:proofErr w:type="spellEnd"/>
            <w:r w:rsidRPr="005A272F">
              <w:rPr>
                <w:lang w:val="vi-VN"/>
              </w:rPr>
              <w:t xml:space="preserve"> tham gia</w:t>
            </w:r>
          </w:p>
        </w:tc>
        <w:tc>
          <w:tcPr>
            <w:tcW w:w="2014" w:type="dxa"/>
          </w:tcPr>
          <w:p w14:paraId="018752F6" w14:textId="77777777" w:rsidR="00011215" w:rsidRDefault="00011215" w:rsidP="00C34BA4">
            <w:pPr>
              <w:pStyle w:val="oancuaDanhsach"/>
              <w:ind w:left="0"/>
              <w:rPr>
                <w:lang w:val="vi-VN"/>
              </w:rPr>
            </w:pPr>
            <w:proofErr w:type="spellStart"/>
            <w:r w:rsidRPr="005A272F">
              <w:rPr>
                <w:lang w:val="vi-VN"/>
              </w:rPr>
              <w:t>Khó</w:t>
            </w:r>
            <w:proofErr w:type="spellEnd"/>
            <w:r w:rsidRPr="005A272F">
              <w:rPr>
                <w:lang w:val="vi-VN"/>
              </w:rPr>
              <w:t xml:space="preserve"> khăn </w:t>
            </w:r>
            <w:proofErr w:type="spellStart"/>
            <w:r w:rsidRPr="005A272F">
              <w:rPr>
                <w:lang w:val="vi-VN"/>
              </w:rPr>
              <w:t>để</w:t>
            </w:r>
            <w:proofErr w:type="spellEnd"/>
            <w:r w:rsidRPr="005A272F">
              <w:rPr>
                <w:lang w:val="vi-VN"/>
              </w:rPr>
              <w:t xml:space="preserve"> </w:t>
            </w:r>
            <w:proofErr w:type="spellStart"/>
            <w:r w:rsidRPr="005A272F">
              <w:rPr>
                <w:lang w:val="vi-VN"/>
              </w:rPr>
              <w:t>hiểu</w:t>
            </w:r>
            <w:proofErr w:type="spellEnd"/>
            <w:r w:rsidRPr="005A272F">
              <w:rPr>
                <w:lang w:val="vi-VN"/>
              </w:rPr>
              <w:t xml:space="preserve"> </w:t>
            </w:r>
            <w:proofErr w:type="spellStart"/>
            <w:r w:rsidRPr="005A272F">
              <w:rPr>
                <w:lang w:val="vi-VN"/>
              </w:rPr>
              <w:t>về</w:t>
            </w:r>
            <w:proofErr w:type="spellEnd"/>
            <w:r w:rsidRPr="005A272F">
              <w:rPr>
                <w:lang w:val="vi-VN"/>
              </w:rPr>
              <w:t xml:space="preserve"> nhu </w:t>
            </w:r>
            <w:proofErr w:type="spellStart"/>
            <w:r w:rsidRPr="005A272F">
              <w:rPr>
                <w:lang w:val="vi-VN"/>
              </w:rPr>
              <w:t>cầu</w:t>
            </w:r>
            <w:proofErr w:type="spellEnd"/>
            <w:r w:rsidRPr="005A272F">
              <w:rPr>
                <w:lang w:val="vi-VN"/>
              </w:rPr>
              <w:t xml:space="preserve"> </w:t>
            </w:r>
            <w:proofErr w:type="spellStart"/>
            <w:r w:rsidRPr="005A272F">
              <w:rPr>
                <w:lang w:val="vi-VN"/>
              </w:rPr>
              <w:t>sử</w:t>
            </w:r>
            <w:proofErr w:type="spellEnd"/>
            <w:r w:rsidRPr="005A272F">
              <w:rPr>
                <w:lang w:val="vi-VN"/>
              </w:rPr>
              <w:t xml:space="preserve"> </w:t>
            </w:r>
            <w:proofErr w:type="spellStart"/>
            <w:r w:rsidRPr="005A272F">
              <w:rPr>
                <w:lang w:val="vi-VN"/>
              </w:rPr>
              <w:t>dụng</w:t>
            </w:r>
            <w:proofErr w:type="spellEnd"/>
            <w:r w:rsidRPr="005A272F">
              <w:rPr>
                <w:lang w:val="vi-VN"/>
              </w:rPr>
              <w:t xml:space="preserve"> </w:t>
            </w:r>
            <w:proofErr w:type="spellStart"/>
            <w:r w:rsidRPr="005A272F">
              <w:rPr>
                <w:lang w:val="vi-VN"/>
              </w:rPr>
              <w:t>thực</w:t>
            </w:r>
            <w:proofErr w:type="spellEnd"/>
            <w:r w:rsidRPr="005A272F">
              <w:rPr>
                <w:lang w:val="vi-VN"/>
              </w:rPr>
              <w:t xml:space="preserve"> </w:t>
            </w:r>
            <w:proofErr w:type="spellStart"/>
            <w:r w:rsidRPr="005A272F">
              <w:rPr>
                <w:lang w:val="vi-VN"/>
              </w:rPr>
              <w:t>tế</w:t>
            </w:r>
            <w:proofErr w:type="spellEnd"/>
          </w:p>
        </w:tc>
      </w:tr>
      <w:tr w:rsidR="00011215" w14:paraId="2C9F18E3" w14:textId="77777777" w:rsidTr="00C34BA4">
        <w:tc>
          <w:tcPr>
            <w:tcW w:w="2006" w:type="dxa"/>
            <w:vMerge/>
          </w:tcPr>
          <w:p w14:paraId="1D5B448B" w14:textId="77777777" w:rsidR="00011215" w:rsidRDefault="00011215" w:rsidP="00C34BA4">
            <w:pPr>
              <w:pStyle w:val="oancuaDanhsach"/>
              <w:ind w:left="0"/>
              <w:rPr>
                <w:lang w:val="vi-VN"/>
              </w:rPr>
            </w:pPr>
          </w:p>
        </w:tc>
        <w:tc>
          <w:tcPr>
            <w:tcW w:w="1995" w:type="dxa"/>
          </w:tcPr>
          <w:p w14:paraId="51615D04" w14:textId="77777777" w:rsidR="00011215" w:rsidRDefault="00011215" w:rsidP="00C34BA4">
            <w:pPr>
              <w:pStyle w:val="oancuaDanhsach"/>
              <w:ind w:left="0"/>
              <w:rPr>
                <w:lang w:val="vi-VN"/>
              </w:rPr>
            </w:pPr>
            <w:r>
              <w:rPr>
                <w:lang w:val="vi-VN"/>
              </w:rPr>
              <w:t>7</w:t>
            </w:r>
          </w:p>
        </w:tc>
        <w:tc>
          <w:tcPr>
            <w:tcW w:w="2035" w:type="dxa"/>
          </w:tcPr>
          <w:p w14:paraId="1F3A3819" w14:textId="77777777" w:rsidR="00011215" w:rsidRDefault="00011215" w:rsidP="00C34BA4">
            <w:pPr>
              <w:pStyle w:val="oancuaDanhsach"/>
              <w:ind w:left="0"/>
              <w:rPr>
                <w:lang w:val="vi-VN"/>
              </w:rPr>
            </w:pPr>
            <w:r>
              <w:rPr>
                <w:lang w:val="vi-VN"/>
              </w:rPr>
              <w:t xml:space="preserve">Không </w:t>
            </w:r>
            <w:proofErr w:type="spellStart"/>
            <w:r>
              <w:rPr>
                <w:lang w:val="vi-VN"/>
              </w:rPr>
              <w:t>đủ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lực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lượng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làm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việc</w:t>
            </w:r>
            <w:proofErr w:type="spellEnd"/>
          </w:p>
        </w:tc>
        <w:tc>
          <w:tcPr>
            <w:tcW w:w="2014" w:type="dxa"/>
          </w:tcPr>
          <w:p w14:paraId="1786E22A" w14:textId="77777777" w:rsidR="00011215" w:rsidRDefault="00011215" w:rsidP="00C34BA4">
            <w:pPr>
              <w:pStyle w:val="oancuaDanhsach"/>
              <w:ind w:left="0"/>
              <w:rPr>
                <w:lang w:val="vi-VN"/>
              </w:rPr>
            </w:pPr>
            <w:proofErr w:type="spellStart"/>
            <w:r>
              <w:rPr>
                <w:lang w:val="vi-VN"/>
              </w:rPr>
              <w:t>Trễ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tiến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độ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dự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án</w:t>
            </w:r>
            <w:proofErr w:type="spellEnd"/>
          </w:p>
        </w:tc>
      </w:tr>
      <w:tr w:rsidR="00011215" w14:paraId="0DAADAC2" w14:textId="77777777" w:rsidTr="00C34BA4">
        <w:tc>
          <w:tcPr>
            <w:tcW w:w="2006" w:type="dxa"/>
            <w:vMerge/>
          </w:tcPr>
          <w:p w14:paraId="6E8A75B5" w14:textId="77777777" w:rsidR="00011215" w:rsidRDefault="00011215" w:rsidP="00C34BA4">
            <w:pPr>
              <w:pStyle w:val="oancuaDanhsach"/>
              <w:ind w:left="0"/>
              <w:rPr>
                <w:lang w:val="vi-VN"/>
              </w:rPr>
            </w:pPr>
          </w:p>
        </w:tc>
        <w:tc>
          <w:tcPr>
            <w:tcW w:w="1995" w:type="dxa"/>
          </w:tcPr>
          <w:p w14:paraId="50D29844" w14:textId="77777777" w:rsidR="00011215" w:rsidRDefault="00011215" w:rsidP="00C34BA4">
            <w:pPr>
              <w:pStyle w:val="oancuaDanhsach"/>
              <w:ind w:left="0"/>
              <w:rPr>
                <w:lang w:val="vi-VN"/>
              </w:rPr>
            </w:pPr>
            <w:r>
              <w:rPr>
                <w:lang w:val="vi-VN"/>
              </w:rPr>
              <w:t>8</w:t>
            </w:r>
          </w:p>
        </w:tc>
        <w:tc>
          <w:tcPr>
            <w:tcW w:w="2035" w:type="dxa"/>
          </w:tcPr>
          <w:p w14:paraId="3A2837C1" w14:textId="77777777" w:rsidR="00011215" w:rsidRDefault="00011215" w:rsidP="00C34BA4">
            <w:pPr>
              <w:pStyle w:val="oancuaDanhsach"/>
              <w:ind w:left="0"/>
              <w:rPr>
                <w:lang w:val="vi-VN"/>
              </w:rPr>
            </w:pPr>
            <w:proofErr w:type="spellStart"/>
            <w:r>
              <w:rPr>
                <w:lang w:val="vi-VN"/>
              </w:rPr>
              <w:t>Thiếu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nguồn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tài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chính</w:t>
            </w:r>
            <w:proofErr w:type="spellEnd"/>
            <w:r>
              <w:rPr>
                <w:lang w:val="vi-VN"/>
              </w:rPr>
              <w:t xml:space="preserve"> cung </w:t>
            </w:r>
            <w:proofErr w:type="spellStart"/>
            <w:r>
              <w:rPr>
                <w:lang w:val="vi-VN"/>
              </w:rPr>
              <w:t>cấp</w:t>
            </w:r>
            <w:proofErr w:type="spellEnd"/>
          </w:p>
        </w:tc>
        <w:tc>
          <w:tcPr>
            <w:tcW w:w="2014" w:type="dxa"/>
          </w:tcPr>
          <w:p w14:paraId="33EFB2CB" w14:textId="77777777" w:rsidR="00011215" w:rsidRDefault="00011215" w:rsidP="00C34BA4">
            <w:pPr>
              <w:pStyle w:val="oancuaDanhsach"/>
              <w:ind w:left="0"/>
              <w:rPr>
                <w:lang w:val="vi-VN"/>
              </w:rPr>
            </w:pPr>
            <w:r>
              <w:rPr>
                <w:lang w:val="vi-VN"/>
              </w:rPr>
              <w:t xml:space="preserve">Không </w:t>
            </w:r>
            <w:proofErr w:type="spellStart"/>
            <w:r>
              <w:rPr>
                <w:lang w:val="vi-VN"/>
              </w:rPr>
              <w:t>thực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hiện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được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dự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án</w:t>
            </w:r>
            <w:proofErr w:type="spellEnd"/>
          </w:p>
        </w:tc>
      </w:tr>
    </w:tbl>
    <w:p w14:paraId="478BDA46" w14:textId="77777777" w:rsidR="00F04778" w:rsidRDefault="00F04778" w:rsidP="006913EA">
      <w:pPr>
        <w:pStyle w:val="oancuaDanhsach"/>
        <w:numPr>
          <w:ilvl w:val="0"/>
          <w:numId w:val="11"/>
        </w:numPr>
        <w:rPr>
          <w:lang w:val="vi-VN"/>
        </w:rPr>
      </w:pPr>
      <w:r>
        <w:rPr>
          <w:lang w:val="vi-VN"/>
        </w:rPr>
        <w:t xml:space="preserve">Phân </w:t>
      </w:r>
      <w:proofErr w:type="spellStart"/>
      <w:r>
        <w:rPr>
          <w:lang w:val="vi-VN"/>
        </w:rPr>
        <w:t>tích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rủi</w:t>
      </w:r>
      <w:proofErr w:type="spellEnd"/>
      <w:r>
        <w:rPr>
          <w:lang w:val="vi-VN"/>
        </w:rPr>
        <w:t xml:space="preserve"> ro:</w:t>
      </w:r>
    </w:p>
    <w:tbl>
      <w:tblPr>
        <w:tblStyle w:val="LiBang"/>
        <w:tblW w:w="0" w:type="auto"/>
        <w:tblInd w:w="720" w:type="dxa"/>
        <w:tblLook w:val="04A0" w:firstRow="1" w:lastRow="0" w:firstColumn="1" w:lastColumn="0" w:noHBand="0" w:noVBand="1"/>
      </w:tblPr>
      <w:tblGrid>
        <w:gridCol w:w="2083"/>
        <w:gridCol w:w="1987"/>
        <w:gridCol w:w="1990"/>
        <w:gridCol w:w="1990"/>
      </w:tblGrid>
      <w:tr w:rsidR="00F04778" w14:paraId="24768EB8" w14:textId="77777777" w:rsidTr="00C34BA4">
        <w:trPr>
          <w:cantSplit/>
          <w:trHeight w:val="805"/>
        </w:trPr>
        <w:tc>
          <w:tcPr>
            <w:tcW w:w="2192" w:type="dxa"/>
            <w:tcBorders>
              <w:tl2br w:val="single" w:sz="4" w:space="0" w:color="auto"/>
            </w:tcBorders>
          </w:tcPr>
          <w:p w14:paraId="5B418239" w14:textId="2C76EA21" w:rsidR="00F04778" w:rsidRDefault="00F04778" w:rsidP="00C34BA4">
            <w:pPr>
              <w:pStyle w:val="oancuaDanhsach"/>
              <w:ind w:left="0" w:firstLine="720"/>
              <w:rPr>
                <w:lang w:val="vi-VN"/>
              </w:rPr>
            </w:pPr>
            <w:proofErr w:type="spellStart"/>
            <w:r>
              <w:rPr>
                <w:lang w:val="vi-VN"/>
              </w:rPr>
              <w:t>Ảnh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hưởng</w:t>
            </w:r>
            <w:proofErr w:type="spellEnd"/>
          </w:p>
          <w:p w14:paraId="7B2DB9E4" w14:textId="77777777" w:rsidR="00F04778" w:rsidRPr="000C3ECE" w:rsidRDefault="00F04778" w:rsidP="00C34BA4">
            <w:pPr>
              <w:rPr>
                <w:lang w:val="vi-VN"/>
              </w:rPr>
            </w:pPr>
            <w:proofErr w:type="spellStart"/>
            <w:r>
              <w:rPr>
                <w:lang w:val="vi-VN"/>
              </w:rPr>
              <w:t>Khả</w:t>
            </w:r>
            <w:proofErr w:type="spellEnd"/>
            <w:r>
              <w:rPr>
                <w:lang w:val="vi-VN"/>
              </w:rPr>
              <w:t xml:space="preserve"> năng</w:t>
            </w:r>
          </w:p>
        </w:tc>
        <w:tc>
          <w:tcPr>
            <w:tcW w:w="2192" w:type="dxa"/>
            <w:vAlign w:val="center"/>
          </w:tcPr>
          <w:p w14:paraId="24416354" w14:textId="77777777" w:rsidR="00F04778" w:rsidRDefault="00F04778" w:rsidP="00C34BA4">
            <w:pPr>
              <w:pStyle w:val="oancuaDanhsach"/>
              <w:ind w:left="0"/>
              <w:jc w:val="center"/>
              <w:rPr>
                <w:lang w:val="vi-VN"/>
              </w:rPr>
            </w:pPr>
            <w:proofErr w:type="spellStart"/>
            <w:r>
              <w:rPr>
                <w:lang w:val="vi-VN"/>
              </w:rPr>
              <w:t>Lớn</w:t>
            </w:r>
            <w:proofErr w:type="spellEnd"/>
          </w:p>
        </w:tc>
        <w:tc>
          <w:tcPr>
            <w:tcW w:w="2193" w:type="dxa"/>
            <w:vAlign w:val="center"/>
          </w:tcPr>
          <w:p w14:paraId="7B8C5EF6" w14:textId="77777777" w:rsidR="00F04778" w:rsidRDefault="00F04778" w:rsidP="00C34BA4">
            <w:pPr>
              <w:pStyle w:val="oancuaDanhsach"/>
              <w:ind w:left="0"/>
              <w:jc w:val="center"/>
              <w:rPr>
                <w:lang w:val="vi-VN"/>
              </w:rPr>
            </w:pPr>
            <w:proofErr w:type="spellStart"/>
            <w:r>
              <w:rPr>
                <w:lang w:val="vi-VN"/>
              </w:rPr>
              <w:t>Vừa</w:t>
            </w:r>
            <w:proofErr w:type="spellEnd"/>
          </w:p>
        </w:tc>
        <w:tc>
          <w:tcPr>
            <w:tcW w:w="2193" w:type="dxa"/>
            <w:vAlign w:val="center"/>
          </w:tcPr>
          <w:p w14:paraId="5323EE37" w14:textId="77777777" w:rsidR="00F04778" w:rsidRDefault="00F04778" w:rsidP="00C34BA4">
            <w:pPr>
              <w:pStyle w:val="oancuaDanhsach"/>
              <w:ind w:left="0"/>
              <w:jc w:val="center"/>
              <w:rPr>
                <w:lang w:val="vi-VN"/>
              </w:rPr>
            </w:pPr>
            <w:proofErr w:type="spellStart"/>
            <w:r>
              <w:rPr>
                <w:lang w:val="vi-VN"/>
              </w:rPr>
              <w:t>Nhỏ</w:t>
            </w:r>
            <w:proofErr w:type="spellEnd"/>
          </w:p>
        </w:tc>
      </w:tr>
      <w:tr w:rsidR="00F04778" w14:paraId="39110530" w14:textId="77777777" w:rsidTr="00C34BA4">
        <w:tc>
          <w:tcPr>
            <w:tcW w:w="2192" w:type="dxa"/>
          </w:tcPr>
          <w:p w14:paraId="734E0168" w14:textId="77777777" w:rsidR="00F04778" w:rsidRDefault="00F04778" w:rsidP="00C34BA4">
            <w:pPr>
              <w:pStyle w:val="oancuaDanhsach"/>
              <w:ind w:left="0"/>
              <w:jc w:val="center"/>
              <w:rPr>
                <w:lang w:val="vi-VN"/>
              </w:rPr>
            </w:pPr>
            <w:proofErr w:type="spellStart"/>
            <w:r>
              <w:rPr>
                <w:lang w:val="vi-VN"/>
              </w:rPr>
              <w:t>Lớn</w:t>
            </w:r>
            <w:proofErr w:type="spellEnd"/>
          </w:p>
        </w:tc>
        <w:tc>
          <w:tcPr>
            <w:tcW w:w="2192" w:type="dxa"/>
          </w:tcPr>
          <w:p w14:paraId="1298E773" w14:textId="77777777" w:rsidR="00F04778" w:rsidRDefault="00F04778" w:rsidP="00C34BA4">
            <w:pPr>
              <w:pStyle w:val="oancuaDanhsach"/>
              <w:ind w:left="0"/>
              <w:rPr>
                <w:lang w:val="vi-VN"/>
              </w:rPr>
            </w:pPr>
          </w:p>
        </w:tc>
        <w:tc>
          <w:tcPr>
            <w:tcW w:w="2193" w:type="dxa"/>
          </w:tcPr>
          <w:p w14:paraId="0EF3D337" w14:textId="77777777" w:rsidR="00F04778" w:rsidRDefault="00F04778" w:rsidP="00C34BA4">
            <w:pPr>
              <w:pStyle w:val="oancuaDanhsach"/>
              <w:ind w:left="0"/>
              <w:rPr>
                <w:lang w:val="vi-VN"/>
              </w:rPr>
            </w:pPr>
            <w:r>
              <w:rPr>
                <w:lang w:val="vi-VN"/>
              </w:rPr>
              <w:t>2</w:t>
            </w:r>
          </w:p>
        </w:tc>
        <w:tc>
          <w:tcPr>
            <w:tcW w:w="2193" w:type="dxa"/>
          </w:tcPr>
          <w:p w14:paraId="3AFA8D71" w14:textId="77777777" w:rsidR="00F04778" w:rsidRDefault="00F04778" w:rsidP="00C34BA4">
            <w:pPr>
              <w:pStyle w:val="oancuaDanhsach"/>
              <w:ind w:left="0"/>
              <w:rPr>
                <w:lang w:val="vi-VN"/>
              </w:rPr>
            </w:pPr>
          </w:p>
        </w:tc>
      </w:tr>
      <w:tr w:rsidR="00F04778" w14:paraId="4E09A4F7" w14:textId="77777777" w:rsidTr="00C34BA4">
        <w:tc>
          <w:tcPr>
            <w:tcW w:w="2192" w:type="dxa"/>
          </w:tcPr>
          <w:p w14:paraId="5D00D3CF" w14:textId="77777777" w:rsidR="00F04778" w:rsidRDefault="00F04778" w:rsidP="00C34BA4">
            <w:pPr>
              <w:pStyle w:val="oancuaDanhsach"/>
              <w:ind w:left="0"/>
              <w:jc w:val="center"/>
              <w:rPr>
                <w:lang w:val="vi-VN"/>
              </w:rPr>
            </w:pPr>
            <w:proofErr w:type="spellStart"/>
            <w:r>
              <w:rPr>
                <w:lang w:val="vi-VN"/>
              </w:rPr>
              <w:t>Vừa</w:t>
            </w:r>
            <w:proofErr w:type="spellEnd"/>
          </w:p>
        </w:tc>
        <w:tc>
          <w:tcPr>
            <w:tcW w:w="2192" w:type="dxa"/>
          </w:tcPr>
          <w:p w14:paraId="03CA9015" w14:textId="77777777" w:rsidR="00F04778" w:rsidRDefault="00F04778" w:rsidP="00C34BA4">
            <w:pPr>
              <w:pStyle w:val="oancuaDanhsach"/>
              <w:ind w:left="0"/>
              <w:rPr>
                <w:lang w:val="vi-VN"/>
              </w:rPr>
            </w:pPr>
            <w:r>
              <w:rPr>
                <w:lang w:val="vi-VN"/>
              </w:rPr>
              <w:t>8</w:t>
            </w:r>
          </w:p>
        </w:tc>
        <w:tc>
          <w:tcPr>
            <w:tcW w:w="2193" w:type="dxa"/>
          </w:tcPr>
          <w:p w14:paraId="0D062DFA" w14:textId="77777777" w:rsidR="00F04778" w:rsidRDefault="00F04778" w:rsidP="00C34BA4">
            <w:pPr>
              <w:pStyle w:val="oancuaDanhsach"/>
              <w:ind w:left="0"/>
              <w:rPr>
                <w:lang w:val="vi-VN"/>
              </w:rPr>
            </w:pPr>
            <w:r>
              <w:rPr>
                <w:lang w:val="vi-VN"/>
              </w:rPr>
              <w:t>1, 3, 7</w:t>
            </w:r>
          </w:p>
        </w:tc>
        <w:tc>
          <w:tcPr>
            <w:tcW w:w="2193" w:type="dxa"/>
          </w:tcPr>
          <w:p w14:paraId="411E9A13" w14:textId="77777777" w:rsidR="00F04778" w:rsidRDefault="00F04778" w:rsidP="00C34BA4">
            <w:pPr>
              <w:pStyle w:val="oancuaDanhsach"/>
              <w:ind w:left="0"/>
              <w:rPr>
                <w:lang w:val="vi-VN"/>
              </w:rPr>
            </w:pPr>
            <w:r>
              <w:rPr>
                <w:lang w:val="vi-VN"/>
              </w:rPr>
              <w:t>4, 6</w:t>
            </w:r>
          </w:p>
        </w:tc>
      </w:tr>
      <w:tr w:rsidR="00F04778" w14:paraId="419BC99F" w14:textId="77777777" w:rsidTr="00C34BA4">
        <w:tc>
          <w:tcPr>
            <w:tcW w:w="2192" w:type="dxa"/>
          </w:tcPr>
          <w:p w14:paraId="630A7E4E" w14:textId="77777777" w:rsidR="00F04778" w:rsidRDefault="00F04778" w:rsidP="00C34BA4">
            <w:pPr>
              <w:pStyle w:val="oancuaDanhsach"/>
              <w:ind w:left="0"/>
              <w:jc w:val="center"/>
              <w:rPr>
                <w:lang w:val="vi-VN"/>
              </w:rPr>
            </w:pPr>
            <w:proofErr w:type="spellStart"/>
            <w:r>
              <w:rPr>
                <w:lang w:val="vi-VN"/>
              </w:rPr>
              <w:t>Nhỏ</w:t>
            </w:r>
            <w:proofErr w:type="spellEnd"/>
          </w:p>
        </w:tc>
        <w:tc>
          <w:tcPr>
            <w:tcW w:w="2192" w:type="dxa"/>
          </w:tcPr>
          <w:p w14:paraId="249C69BA" w14:textId="77777777" w:rsidR="00F04778" w:rsidRDefault="00F04778" w:rsidP="00C34BA4">
            <w:pPr>
              <w:pStyle w:val="oancuaDanhsach"/>
              <w:ind w:left="0"/>
              <w:rPr>
                <w:lang w:val="vi-VN"/>
              </w:rPr>
            </w:pPr>
          </w:p>
        </w:tc>
        <w:tc>
          <w:tcPr>
            <w:tcW w:w="2193" w:type="dxa"/>
          </w:tcPr>
          <w:p w14:paraId="1F90D3EC" w14:textId="77777777" w:rsidR="00F04778" w:rsidRDefault="00F04778" w:rsidP="00C34BA4">
            <w:pPr>
              <w:pStyle w:val="oancuaDanhsach"/>
              <w:ind w:left="0"/>
              <w:rPr>
                <w:lang w:val="vi-VN"/>
              </w:rPr>
            </w:pPr>
            <w:r>
              <w:rPr>
                <w:lang w:val="vi-VN"/>
              </w:rPr>
              <w:t>5</w:t>
            </w:r>
          </w:p>
        </w:tc>
        <w:tc>
          <w:tcPr>
            <w:tcW w:w="2193" w:type="dxa"/>
          </w:tcPr>
          <w:p w14:paraId="121EC5ED" w14:textId="77777777" w:rsidR="00F04778" w:rsidRDefault="00F04778" w:rsidP="00C34BA4">
            <w:pPr>
              <w:pStyle w:val="oancuaDanhsach"/>
              <w:ind w:left="0"/>
              <w:rPr>
                <w:lang w:val="vi-VN"/>
              </w:rPr>
            </w:pPr>
          </w:p>
        </w:tc>
      </w:tr>
    </w:tbl>
    <w:p w14:paraId="75BBC988" w14:textId="77777777" w:rsidR="00D466C7" w:rsidRPr="00D466C7" w:rsidRDefault="00D466C7" w:rsidP="17EA46ED">
      <w:pPr>
        <w:rPr>
          <w:rFonts w:eastAsia="Times New Roman" w:cs="Times New Roman"/>
        </w:rPr>
      </w:pPr>
    </w:p>
    <w:p w14:paraId="5532CC94" w14:textId="4F7211A5" w:rsidR="00E31DB9" w:rsidRDefault="17EA46ED" w:rsidP="17EA46ED">
      <w:pPr>
        <w:pStyle w:val="u1"/>
      </w:pPr>
      <w:bookmarkStart w:id="36" w:name="_Toc25660396"/>
      <w:bookmarkStart w:id="37" w:name="_Toc27424095"/>
      <w:proofErr w:type="spellStart"/>
      <w:r w:rsidRPr="17EA46ED">
        <w:rPr>
          <w:rFonts w:eastAsia="Times New Roman" w:cs="Times New Roman"/>
        </w:rPr>
        <w:t>Ước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lượng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giá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thành</w:t>
      </w:r>
      <w:bookmarkEnd w:id="36"/>
      <w:bookmarkEnd w:id="37"/>
      <w:proofErr w:type="spellEnd"/>
    </w:p>
    <w:p w14:paraId="3CD95501" w14:textId="77777777" w:rsidR="00115127" w:rsidRDefault="00115127" w:rsidP="006913EA">
      <w:pPr>
        <w:pStyle w:val="oancuaDanhsach"/>
        <w:numPr>
          <w:ilvl w:val="0"/>
          <w:numId w:val="11"/>
        </w:numPr>
        <w:rPr>
          <w:iCs/>
        </w:rPr>
      </w:pPr>
      <w:bookmarkStart w:id="38" w:name="_Toc25660397"/>
      <w:r w:rsidRPr="000C3ECE">
        <w:rPr>
          <w:iCs/>
        </w:rPr>
        <w:t xml:space="preserve">Chi </w:t>
      </w:r>
      <w:proofErr w:type="spellStart"/>
      <w:r w:rsidRPr="000C3ECE">
        <w:rPr>
          <w:iCs/>
        </w:rPr>
        <w:t>phí</w:t>
      </w:r>
      <w:proofErr w:type="spellEnd"/>
      <w:r w:rsidRPr="000C3ECE">
        <w:rPr>
          <w:iCs/>
        </w:rPr>
        <w:t xml:space="preserve"> </w:t>
      </w:r>
      <w:proofErr w:type="spellStart"/>
      <w:r w:rsidRPr="000C3ECE">
        <w:rPr>
          <w:iCs/>
        </w:rPr>
        <w:t>phát</w:t>
      </w:r>
      <w:proofErr w:type="spellEnd"/>
      <w:r w:rsidRPr="000C3ECE">
        <w:rPr>
          <w:iCs/>
        </w:rPr>
        <w:t xml:space="preserve"> </w:t>
      </w:r>
      <w:proofErr w:type="spellStart"/>
      <w:r>
        <w:rPr>
          <w:iCs/>
        </w:rPr>
        <w:t>triển</w:t>
      </w:r>
      <w:proofErr w:type="spellEnd"/>
      <w:r>
        <w:rPr>
          <w:iCs/>
          <w:lang w:val="vi-VN"/>
        </w:rPr>
        <w:t xml:space="preserve"> </w:t>
      </w:r>
      <w:proofErr w:type="spellStart"/>
      <w:r>
        <w:rPr>
          <w:iCs/>
          <w:lang w:val="vi-VN"/>
        </w:rPr>
        <w:t>dự</w:t>
      </w:r>
      <w:proofErr w:type="spellEnd"/>
      <w:r>
        <w:rPr>
          <w:iCs/>
          <w:lang w:val="vi-VN"/>
        </w:rPr>
        <w:t xml:space="preserve"> </w:t>
      </w:r>
      <w:proofErr w:type="spellStart"/>
      <w:r>
        <w:rPr>
          <w:iCs/>
          <w:lang w:val="vi-VN"/>
        </w:rPr>
        <w:t>án</w:t>
      </w:r>
      <w:proofErr w:type="spellEnd"/>
      <w:r>
        <w:rPr>
          <w:iCs/>
          <w:lang w:val="vi-VN"/>
        </w:rPr>
        <w:t>: $10000.</w:t>
      </w:r>
    </w:p>
    <w:p w14:paraId="789EE47F" w14:textId="77777777" w:rsidR="00115127" w:rsidRPr="000C3ECE" w:rsidRDefault="00115127" w:rsidP="006913EA">
      <w:pPr>
        <w:pStyle w:val="oancuaDanhsach"/>
        <w:numPr>
          <w:ilvl w:val="0"/>
          <w:numId w:val="11"/>
        </w:numPr>
        <w:rPr>
          <w:iCs/>
        </w:rPr>
      </w:pPr>
      <w:r w:rsidRPr="000C3ECE">
        <w:rPr>
          <w:iCs/>
        </w:rPr>
        <w:t xml:space="preserve">Chi </w:t>
      </w:r>
      <w:proofErr w:type="spellStart"/>
      <w:r w:rsidRPr="000C3ECE">
        <w:rPr>
          <w:iCs/>
        </w:rPr>
        <w:t>phí</w:t>
      </w:r>
      <w:proofErr w:type="spellEnd"/>
      <w:r w:rsidRPr="000C3ECE">
        <w:rPr>
          <w:iCs/>
        </w:rPr>
        <w:t xml:space="preserve"> </w:t>
      </w:r>
      <w:proofErr w:type="spellStart"/>
      <w:r w:rsidRPr="000C3ECE">
        <w:rPr>
          <w:iCs/>
        </w:rPr>
        <w:t>kiểm</w:t>
      </w:r>
      <w:proofErr w:type="spellEnd"/>
      <w:r w:rsidRPr="000C3ECE">
        <w:rPr>
          <w:iCs/>
        </w:rPr>
        <w:t xml:space="preserve"> </w:t>
      </w:r>
      <w:proofErr w:type="spellStart"/>
      <w:r>
        <w:rPr>
          <w:iCs/>
        </w:rPr>
        <w:t>thử</w:t>
      </w:r>
      <w:proofErr w:type="spellEnd"/>
      <w:r>
        <w:rPr>
          <w:iCs/>
          <w:lang w:val="vi-VN"/>
        </w:rPr>
        <w:t>: $2000.</w:t>
      </w:r>
    </w:p>
    <w:p w14:paraId="02B0D3E0" w14:textId="77777777" w:rsidR="00115127" w:rsidRPr="000C3ECE" w:rsidRDefault="00115127" w:rsidP="006913EA">
      <w:pPr>
        <w:pStyle w:val="oancuaDanhsach"/>
        <w:numPr>
          <w:ilvl w:val="0"/>
          <w:numId w:val="11"/>
        </w:numPr>
        <w:rPr>
          <w:iCs/>
        </w:rPr>
      </w:pPr>
      <w:r w:rsidRPr="000C3ECE">
        <w:rPr>
          <w:iCs/>
        </w:rPr>
        <w:t xml:space="preserve">Chi </w:t>
      </w:r>
      <w:proofErr w:type="spellStart"/>
      <w:r w:rsidRPr="000C3ECE">
        <w:rPr>
          <w:iCs/>
        </w:rPr>
        <w:t>phí</w:t>
      </w:r>
      <w:proofErr w:type="spellEnd"/>
      <w:r w:rsidRPr="000C3ECE">
        <w:rPr>
          <w:iCs/>
        </w:rPr>
        <w:t xml:space="preserve"> </w:t>
      </w:r>
      <w:proofErr w:type="spellStart"/>
      <w:r w:rsidRPr="000C3ECE">
        <w:rPr>
          <w:iCs/>
        </w:rPr>
        <w:t>vận</w:t>
      </w:r>
      <w:proofErr w:type="spellEnd"/>
      <w:r w:rsidRPr="000C3ECE">
        <w:rPr>
          <w:iCs/>
        </w:rPr>
        <w:t xml:space="preserve"> </w:t>
      </w:r>
      <w:proofErr w:type="spellStart"/>
      <w:r w:rsidRPr="000C3ECE">
        <w:rPr>
          <w:iCs/>
        </w:rPr>
        <w:t>hành</w:t>
      </w:r>
      <w:proofErr w:type="spellEnd"/>
      <w:r w:rsidRPr="000C3ECE">
        <w:rPr>
          <w:iCs/>
        </w:rPr>
        <w:t xml:space="preserve">, </w:t>
      </w:r>
      <w:proofErr w:type="spellStart"/>
      <w:r w:rsidRPr="000C3ECE">
        <w:rPr>
          <w:iCs/>
        </w:rPr>
        <w:t>quản</w:t>
      </w:r>
      <w:proofErr w:type="spellEnd"/>
      <w:r w:rsidRPr="000C3ECE">
        <w:rPr>
          <w:iCs/>
        </w:rPr>
        <w:t xml:space="preserve"> </w:t>
      </w:r>
      <w:proofErr w:type="spellStart"/>
      <w:r w:rsidRPr="000C3ECE">
        <w:rPr>
          <w:iCs/>
        </w:rPr>
        <w:t>lý</w:t>
      </w:r>
      <w:proofErr w:type="spellEnd"/>
      <w:r w:rsidRPr="000C3ECE">
        <w:rPr>
          <w:iCs/>
        </w:rPr>
        <w:t xml:space="preserve">, </w:t>
      </w:r>
      <w:proofErr w:type="spellStart"/>
      <w:r w:rsidRPr="000C3ECE">
        <w:rPr>
          <w:iCs/>
        </w:rPr>
        <w:t>hành</w:t>
      </w:r>
      <w:proofErr w:type="spellEnd"/>
      <w:r w:rsidRPr="000C3ECE">
        <w:rPr>
          <w:iCs/>
        </w:rPr>
        <w:t xml:space="preserve"> </w:t>
      </w:r>
      <w:proofErr w:type="spellStart"/>
      <w:r>
        <w:rPr>
          <w:iCs/>
        </w:rPr>
        <w:t>chính</w:t>
      </w:r>
      <w:proofErr w:type="spellEnd"/>
      <w:r>
        <w:rPr>
          <w:iCs/>
          <w:lang w:val="vi-VN"/>
        </w:rPr>
        <w:t>: $5000.</w:t>
      </w:r>
    </w:p>
    <w:p w14:paraId="04C096C0" w14:textId="77777777" w:rsidR="00115127" w:rsidRPr="00115127" w:rsidRDefault="00115127" w:rsidP="006913EA">
      <w:pPr>
        <w:pStyle w:val="oancuaDanhsach"/>
        <w:numPr>
          <w:ilvl w:val="0"/>
          <w:numId w:val="11"/>
        </w:numPr>
      </w:pPr>
      <w:r w:rsidRPr="000C3ECE">
        <w:t xml:space="preserve">Chi </w:t>
      </w:r>
      <w:proofErr w:type="spellStart"/>
      <w:r w:rsidRPr="000C3ECE">
        <w:t>phí</w:t>
      </w:r>
      <w:proofErr w:type="spellEnd"/>
      <w:r w:rsidRPr="000C3ECE">
        <w:t xml:space="preserve"> </w:t>
      </w:r>
      <w:proofErr w:type="spellStart"/>
      <w:r>
        <w:t>ki</w:t>
      </w:r>
      <w:r w:rsidRPr="000C3ECE">
        <w:t>nh</w:t>
      </w:r>
      <w:proofErr w:type="spellEnd"/>
      <w:r w:rsidRPr="000C3ECE">
        <w:t xml:space="preserve"> </w:t>
      </w:r>
      <w:proofErr w:type="spellStart"/>
      <w:r w:rsidRPr="000C3ECE">
        <w:t>doanh</w:t>
      </w:r>
      <w:proofErr w:type="spellEnd"/>
      <w:r w:rsidRPr="000C3ECE">
        <w:t xml:space="preserve">, </w:t>
      </w:r>
      <w:proofErr w:type="spellStart"/>
      <w:r w:rsidRPr="000C3ECE">
        <w:t>quảng</w:t>
      </w:r>
      <w:proofErr w:type="spellEnd"/>
      <w:r w:rsidRPr="000C3ECE">
        <w:t xml:space="preserve"> </w:t>
      </w:r>
      <w:proofErr w:type="spellStart"/>
      <w:r w:rsidRPr="000C3ECE">
        <w:t>cáo</w:t>
      </w:r>
      <w:proofErr w:type="spellEnd"/>
      <w:r w:rsidRPr="000C3ECE">
        <w:t xml:space="preserve">, </w:t>
      </w:r>
      <w:proofErr w:type="spellStart"/>
      <w:r w:rsidRPr="000C3ECE">
        <w:t>tiếp</w:t>
      </w:r>
      <w:proofErr w:type="spellEnd"/>
      <w:r w:rsidRPr="000C3ECE">
        <w:t xml:space="preserve"> </w:t>
      </w:r>
      <w:proofErr w:type="spellStart"/>
      <w:r>
        <w:t>thị</w:t>
      </w:r>
      <w:proofErr w:type="spellEnd"/>
      <w:r w:rsidRPr="00115127">
        <w:rPr>
          <w:lang w:val="vi-VN"/>
        </w:rPr>
        <w:t>: $5000.</w:t>
      </w:r>
    </w:p>
    <w:p w14:paraId="578C2CD0" w14:textId="00BD99C4" w:rsidR="00D65A38" w:rsidRDefault="17EA46ED" w:rsidP="00115127">
      <w:pPr>
        <w:pStyle w:val="u1"/>
      </w:pPr>
      <w:bookmarkStart w:id="39" w:name="_Toc27424096"/>
      <w:proofErr w:type="spellStart"/>
      <w:r w:rsidRPr="17EA46ED">
        <w:rPr>
          <w:rFonts w:eastAsia="Times New Roman" w:cs="Times New Roman"/>
        </w:rPr>
        <w:t>Ước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lượng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chất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lượng</w:t>
      </w:r>
      <w:bookmarkEnd w:id="38"/>
      <w:bookmarkEnd w:id="39"/>
      <w:proofErr w:type="spellEnd"/>
    </w:p>
    <w:p w14:paraId="7019474B" w14:textId="77777777" w:rsidR="00A30C44" w:rsidRDefault="00A30C44" w:rsidP="00A30C44">
      <w:pPr>
        <w:rPr>
          <w:rFonts w:eastAsia="Times New Roman" w:cs="Times New Roman"/>
          <w:i/>
          <w:iCs/>
        </w:rPr>
      </w:pPr>
      <w:bookmarkStart w:id="40" w:name="_Toc25660398"/>
      <w:proofErr w:type="spellStart"/>
      <w:r w:rsidRPr="17EA46ED">
        <w:rPr>
          <w:rFonts w:eastAsia="Times New Roman" w:cs="Times New Roman"/>
          <w:i/>
          <w:iCs/>
        </w:rPr>
        <w:t>Ước</w:t>
      </w:r>
      <w:proofErr w:type="spellEnd"/>
      <w:r w:rsidRPr="17EA46ED">
        <w:rPr>
          <w:rFonts w:eastAsia="Times New Roman" w:cs="Times New Roman"/>
          <w:i/>
          <w:iCs/>
        </w:rPr>
        <w:t xml:space="preserve"> </w:t>
      </w:r>
      <w:proofErr w:type="spellStart"/>
      <w:r w:rsidRPr="17EA46ED">
        <w:rPr>
          <w:rFonts w:eastAsia="Times New Roman" w:cs="Times New Roman"/>
          <w:i/>
          <w:iCs/>
        </w:rPr>
        <w:t>lượng</w:t>
      </w:r>
      <w:proofErr w:type="spellEnd"/>
      <w:r w:rsidRPr="17EA46ED">
        <w:rPr>
          <w:rFonts w:eastAsia="Times New Roman" w:cs="Times New Roman"/>
          <w:i/>
          <w:iCs/>
        </w:rPr>
        <w:t xml:space="preserve"> </w:t>
      </w:r>
      <w:proofErr w:type="spellStart"/>
      <w:r w:rsidRPr="17EA46ED">
        <w:rPr>
          <w:rFonts w:eastAsia="Times New Roman" w:cs="Times New Roman"/>
          <w:i/>
          <w:iCs/>
        </w:rPr>
        <w:t>số</w:t>
      </w:r>
      <w:proofErr w:type="spellEnd"/>
      <w:r w:rsidRPr="17EA46ED">
        <w:rPr>
          <w:rFonts w:eastAsia="Times New Roman" w:cs="Times New Roman"/>
          <w:i/>
          <w:iCs/>
        </w:rPr>
        <w:t xml:space="preserve"> </w:t>
      </w:r>
      <w:proofErr w:type="spellStart"/>
      <w:r w:rsidRPr="17EA46ED">
        <w:rPr>
          <w:rFonts w:eastAsia="Times New Roman" w:cs="Times New Roman"/>
          <w:i/>
          <w:iCs/>
        </w:rPr>
        <w:t>dòng</w:t>
      </w:r>
      <w:proofErr w:type="spellEnd"/>
      <w:r w:rsidRPr="17EA46ED">
        <w:rPr>
          <w:rFonts w:eastAsia="Times New Roman" w:cs="Times New Roman"/>
          <w:i/>
          <w:iCs/>
        </w:rPr>
        <w:t xml:space="preserve"> code</w:t>
      </w:r>
      <w:r>
        <w:rPr>
          <w:rFonts w:eastAsia="Times New Roman" w:cs="Times New Roman"/>
          <w:i/>
          <w:iCs/>
        </w:rPr>
        <w:t>: 10000</w:t>
      </w:r>
    </w:p>
    <w:p w14:paraId="14D10C7F" w14:textId="77777777" w:rsidR="00A30C44" w:rsidRDefault="00A30C44" w:rsidP="00A30C44">
      <w:pPr>
        <w:rPr>
          <w:rFonts w:eastAsia="Times New Roman" w:cs="Times New Roman"/>
          <w:i/>
          <w:iCs/>
        </w:rPr>
      </w:pPr>
      <w:proofErr w:type="spellStart"/>
      <w:r w:rsidRPr="17EA46ED">
        <w:rPr>
          <w:rFonts w:eastAsia="Times New Roman" w:cs="Times New Roman"/>
          <w:i/>
          <w:iCs/>
        </w:rPr>
        <w:t>Ước</w:t>
      </w:r>
      <w:proofErr w:type="spellEnd"/>
      <w:r w:rsidRPr="17EA46ED">
        <w:rPr>
          <w:rFonts w:eastAsia="Times New Roman" w:cs="Times New Roman"/>
          <w:i/>
          <w:iCs/>
        </w:rPr>
        <w:t xml:space="preserve"> </w:t>
      </w:r>
      <w:proofErr w:type="spellStart"/>
      <w:r w:rsidRPr="17EA46ED">
        <w:rPr>
          <w:rFonts w:eastAsia="Times New Roman" w:cs="Times New Roman"/>
          <w:i/>
          <w:iCs/>
        </w:rPr>
        <w:t>lượng</w:t>
      </w:r>
      <w:proofErr w:type="spellEnd"/>
      <w:r w:rsidRPr="17EA46ED">
        <w:rPr>
          <w:rFonts w:eastAsia="Times New Roman" w:cs="Times New Roman"/>
          <w:i/>
          <w:iCs/>
        </w:rPr>
        <w:t xml:space="preserve"> </w:t>
      </w:r>
      <w:proofErr w:type="spellStart"/>
      <w:r w:rsidRPr="17EA46ED">
        <w:rPr>
          <w:rFonts w:eastAsia="Times New Roman" w:cs="Times New Roman"/>
          <w:i/>
          <w:iCs/>
        </w:rPr>
        <w:t>số</w:t>
      </w:r>
      <w:proofErr w:type="spellEnd"/>
      <w:r w:rsidRPr="17EA46ED">
        <w:rPr>
          <w:rFonts w:eastAsia="Times New Roman" w:cs="Times New Roman"/>
          <w:i/>
          <w:iCs/>
        </w:rPr>
        <w:t xml:space="preserve"> testcase</w:t>
      </w:r>
      <w:r>
        <w:rPr>
          <w:rFonts w:eastAsia="Times New Roman" w:cs="Times New Roman"/>
          <w:i/>
          <w:iCs/>
        </w:rPr>
        <w:t>: 30</w:t>
      </w:r>
    </w:p>
    <w:p w14:paraId="32D92E8B" w14:textId="77777777" w:rsidR="00A30C44" w:rsidRPr="00077397" w:rsidRDefault="00A30C44" w:rsidP="00A30C44">
      <w:pPr>
        <w:rPr>
          <w:rFonts w:eastAsia="Times New Roman" w:cs="Times New Roman"/>
          <w:i/>
          <w:iCs/>
        </w:rPr>
      </w:pPr>
      <w:r w:rsidRPr="17EA46ED">
        <w:rPr>
          <w:rFonts w:eastAsia="Times New Roman" w:cs="Times New Roman"/>
          <w:i/>
          <w:iCs/>
          <w:lang w:val="fr-FR"/>
        </w:rPr>
        <w:t xml:space="preserve">Qui </w:t>
      </w:r>
      <w:proofErr w:type="spellStart"/>
      <w:r w:rsidRPr="17EA46ED">
        <w:rPr>
          <w:rFonts w:eastAsia="Times New Roman" w:cs="Times New Roman"/>
          <w:i/>
          <w:iCs/>
          <w:lang w:val="fr-FR"/>
        </w:rPr>
        <w:t>định</w:t>
      </w:r>
      <w:proofErr w:type="spellEnd"/>
      <w:r w:rsidRPr="17EA46ED">
        <w:rPr>
          <w:rFonts w:eastAsia="Times New Roman" w:cs="Times New Roman"/>
          <w:i/>
          <w:iCs/>
          <w:lang w:val="fr-FR"/>
        </w:rPr>
        <w:t xml:space="preserve"> </w:t>
      </w:r>
      <w:proofErr w:type="spellStart"/>
      <w:r w:rsidRPr="17EA46ED">
        <w:rPr>
          <w:rFonts w:eastAsia="Times New Roman" w:cs="Times New Roman"/>
          <w:i/>
          <w:iCs/>
          <w:lang w:val="fr-FR"/>
        </w:rPr>
        <w:t>số</w:t>
      </w:r>
      <w:proofErr w:type="spellEnd"/>
      <w:r w:rsidRPr="17EA46ED">
        <w:rPr>
          <w:rFonts w:eastAsia="Times New Roman" w:cs="Times New Roman"/>
          <w:i/>
          <w:iCs/>
          <w:lang w:val="fr-FR"/>
        </w:rPr>
        <w:t xml:space="preserve"> </w:t>
      </w:r>
      <w:proofErr w:type="spellStart"/>
      <w:r w:rsidRPr="17EA46ED">
        <w:rPr>
          <w:rFonts w:eastAsia="Times New Roman" w:cs="Times New Roman"/>
          <w:i/>
          <w:iCs/>
          <w:lang w:val="fr-FR"/>
        </w:rPr>
        <w:t>dòng</w:t>
      </w:r>
      <w:proofErr w:type="spellEnd"/>
      <w:r w:rsidRPr="17EA46ED">
        <w:rPr>
          <w:rFonts w:eastAsia="Times New Roman" w:cs="Times New Roman"/>
          <w:i/>
          <w:iCs/>
          <w:lang w:val="fr-FR"/>
        </w:rPr>
        <w:t xml:space="preserve"> comment </w:t>
      </w:r>
      <w:proofErr w:type="spellStart"/>
      <w:r w:rsidRPr="17EA46ED">
        <w:rPr>
          <w:rFonts w:eastAsia="Times New Roman" w:cs="Times New Roman"/>
          <w:i/>
          <w:iCs/>
          <w:lang w:val="fr-FR"/>
        </w:rPr>
        <w:t>trên</w:t>
      </w:r>
      <w:proofErr w:type="spellEnd"/>
      <w:r w:rsidRPr="17EA46ED">
        <w:rPr>
          <w:rFonts w:eastAsia="Times New Roman" w:cs="Times New Roman"/>
          <w:i/>
          <w:iCs/>
          <w:lang w:val="fr-FR"/>
        </w:rPr>
        <w:t xml:space="preserve"> </w:t>
      </w:r>
      <w:proofErr w:type="spellStart"/>
      <w:r w:rsidRPr="17EA46ED">
        <w:rPr>
          <w:rFonts w:eastAsia="Times New Roman" w:cs="Times New Roman"/>
          <w:i/>
          <w:iCs/>
          <w:lang w:val="fr-FR"/>
        </w:rPr>
        <w:t>mỗi</w:t>
      </w:r>
      <w:proofErr w:type="spellEnd"/>
      <w:r w:rsidRPr="17EA46ED">
        <w:rPr>
          <w:rFonts w:eastAsia="Times New Roman" w:cs="Times New Roman"/>
          <w:i/>
          <w:iCs/>
          <w:lang w:val="fr-FR"/>
        </w:rPr>
        <w:t xml:space="preserve"> </w:t>
      </w:r>
      <w:proofErr w:type="spellStart"/>
      <w:r w:rsidRPr="17EA46ED">
        <w:rPr>
          <w:rFonts w:eastAsia="Times New Roman" w:cs="Times New Roman"/>
          <w:i/>
          <w:iCs/>
          <w:lang w:val="fr-FR"/>
        </w:rPr>
        <w:t>Kloc</w:t>
      </w:r>
      <w:proofErr w:type="spellEnd"/>
      <w:r>
        <w:rPr>
          <w:rFonts w:eastAsia="Times New Roman" w:cs="Times New Roman"/>
          <w:i/>
          <w:iCs/>
          <w:lang w:val="fr-FR"/>
        </w:rPr>
        <w:t xml:space="preserve"> : </w:t>
      </w:r>
      <w:proofErr w:type="spellStart"/>
      <w:r>
        <w:rPr>
          <w:rFonts w:eastAsia="Times New Roman" w:cs="Times New Roman"/>
          <w:i/>
          <w:iCs/>
          <w:lang w:val="fr-FR"/>
        </w:rPr>
        <w:t>kh</w:t>
      </w:r>
      <w:r>
        <w:rPr>
          <w:rFonts w:eastAsia="Times New Roman" w:cs="Times New Roman"/>
          <w:i/>
          <w:iCs/>
        </w:rPr>
        <w:t>ông</w:t>
      </w:r>
      <w:proofErr w:type="spellEnd"/>
      <w:r>
        <w:rPr>
          <w:rFonts w:eastAsia="Times New Roman" w:cs="Times New Roman"/>
          <w:i/>
          <w:iCs/>
        </w:rPr>
        <w:t xml:space="preserve"> </w:t>
      </w:r>
      <w:proofErr w:type="spellStart"/>
      <w:r>
        <w:rPr>
          <w:rFonts w:eastAsia="Times New Roman" w:cs="Times New Roman"/>
          <w:i/>
          <w:iCs/>
        </w:rPr>
        <w:t>có</w:t>
      </w:r>
      <w:proofErr w:type="spellEnd"/>
      <w:r>
        <w:rPr>
          <w:rFonts w:eastAsia="Times New Roman" w:cs="Times New Roman"/>
          <w:i/>
          <w:iCs/>
        </w:rPr>
        <w:t xml:space="preserve"> </w:t>
      </w:r>
      <w:proofErr w:type="spellStart"/>
      <w:r>
        <w:rPr>
          <w:rFonts w:eastAsia="Times New Roman" w:cs="Times New Roman"/>
          <w:i/>
          <w:iCs/>
        </w:rPr>
        <w:t>quy</w:t>
      </w:r>
      <w:proofErr w:type="spellEnd"/>
      <w:r>
        <w:rPr>
          <w:rFonts w:eastAsia="Times New Roman" w:cs="Times New Roman"/>
          <w:i/>
          <w:iCs/>
        </w:rPr>
        <w:t xml:space="preserve"> </w:t>
      </w:r>
      <w:proofErr w:type="spellStart"/>
      <w:r>
        <w:rPr>
          <w:rFonts w:eastAsia="Times New Roman" w:cs="Times New Roman"/>
          <w:i/>
          <w:iCs/>
        </w:rPr>
        <w:t>định</w:t>
      </w:r>
      <w:proofErr w:type="spellEnd"/>
    </w:p>
    <w:p w14:paraId="50DB4C22" w14:textId="77777777" w:rsidR="00A30C44" w:rsidRPr="009D5FF7" w:rsidRDefault="00A30C44" w:rsidP="00A30C44">
      <w:pPr>
        <w:rPr>
          <w:rFonts w:eastAsia="Times New Roman" w:cs="Times New Roman"/>
          <w:i/>
          <w:iCs/>
          <w:lang w:val="fr-FR"/>
        </w:rPr>
      </w:pPr>
      <w:r w:rsidRPr="17EA46ED">
        <w:rPr>
          <w:rFonts w:eastAsia="Times New Roman" w:cs="Times New Roman"/>
          <w:i/>
          <w:iCs/>
          <w:lang w:val="fr-FR"/>
        </w:rPr>
        <w:t xml:space="preserve">Qui </w:t>
      </w:r>
      <w:proofErr w:type="spellStart"/>
      <w:r w:rsidRPr="17EA46ED">
        <w:rPr>
          <w:rFonts w:eastAsia="Times New Roman" w:cs="Times New Roman"/>
          <w:i/>
          <w:iCs/>
          <w:lang w:val="fr-FR"/>
        </w:rPr>
        <w:t>định</w:t>
      </w:r>
      <w:proofErr w:type="spellEnd"/>
      <w:r w:rsidRPr="17EA46ED">
        <w:rPr>
          <w:rFonts w:eastAsia="Times New Roman" w:cs="Times New Roman"/>
          <w:i/>
          <w:iCs/>
          <w:lang w:val="fr-FR"/>
        </w:rPr>
        <w:t xml:space="preserve"> </w:t>
      </w:r>
      <w:proofErr w:type="spellStart"/>
      <w:r w:rsidRPr="17EA46ED">
        <w:rPr>
          <w:rFonts w:eastAsia="Times New Roman" w:cs="Times New Roman"/>
          <w:i/>
          <w:iCs/>
          <w:lang w:val="fr-FR"/>
        </w:rPr>
        <w:t>về</w:t>
      </w:r>
      <w:proofErr w:type="spellEnd"/>
      <w:r w:rsidRPr="17EA46ED">
        <w:rPr>
          <w:rFonts w:eastAsia="Times New Roman" w:cs="Times New Roman"/>
          <w:i/>
          <w:iCs/>
          <w:lang w:val="fr-FR"/>
        </w:rPr>
        <w:t xml:space="preserve"> </w:t>
      </w:r>
      <w:proofErr w:type="spellStart"/>
      <w:r w:rsidRPr="17EA46ED">
        <w:rPr>
          <w:rFonts w:eastAsia="Times New Roman" w:cs="Times New Roman"/>
          <w:i/>
          <w:iCs/>
          <w:lang w:val="fr-FR"/>
        </w:rPr>
        <w:t>số</w:t>
      </w:r>
      <w:proofErr w:type="spellEnd"/>
      <w:r w:rsidRPr="17EA46ED">
        <w:rPr>
          <w:rFonts w:eastAsia="Times New Roman" w:cs="Times New Roman"/>
          <w:i/>
          <w:iCs/>
          <w:lang w:val="fr-FR"/>
        </w:rPr>
        <w:t xml:space="preserve"> unit test, automation test</w:t>
      </w:r>
      <w:r>
        <w:rPr>
          <w:rFonts w:eastAsia="Times New Roman" w:cs="Times New Roman"/>
          <w:i/>
          <w:iCs/>
          <w:lang w:val="fr-FR"/>
        </w:rPr>
        <w:t xml:space="preserve"> : </w:t>
      </w:r>
      <w:proofErr w:type="spellStart"/>
      <w:r>
        <w:rPr>
          <w:rFonts w:eastAsia="Times New Roman" w:cs="Times New Roman"/>
          <w:i/>
          <w:iCs/>
          <w:lang w:val="fr-FR"/>
        </w:rPr>
        <w:t>không</w:t>
      </w:r>
      <w:proofErr w:type="spellEnd"/>
      <w:r>
        <w:rPr>
          <w:rFonts w:eastAsia="Times New Roman" w:cs="Times New Roman"/>
          <w:i/>
          <w:iCs/>
          <w:lang w:val="fr-FR"/>
        </w:rPr>
        <w:t xml:space="preserve"> </w:t>
      </w:r>
      <w:proofErr w:type="spellStart"/>
      <w:r>
        <w:rPr>
          <w:rFonts w:eastAsia="Times New Roman" w:cs="Times New Roman"/>
          <w:i/>
          <w:iCs/>
          <w:lang w:val="fr-FR"/>
        </w:rPr>
        <w:t>có</w:t>
      </w:r>
      <w:proofErr w:type="spellEnd"/>
      <w:r>
        <w:rPr>
          <w:rFonts w:eastAsia="Times New Roman" w:cs="Times New Roman"/>
          <w:i/>
          <w:iCs/>
          <w:lang w:val="fr-FR"/>
        </w:rPr>
        <w:t xml:space="preserve"> </w:t>
      </w:r>
      <w:proofErr w:type="spellStart"/>
      <w:r>
        <w:rPr>
          <w:rFonts w:eastAsia="Times New Roman" w:cs="Times New Roman"/>
          <w:i/>
          <w:iCs/>
          <w:lang w:val="fr-FR"/>
        </w:rPr>
        <w:t>quy</w:t>
      </w:r>
      <w:proofErr w:type="spellEnd"/>
      <w:r>
        <w:rPr>
          <w:rFonts w:eastAsia="Times New Roman" w:cs="Times New Roman"/>
          <w:i/>
          <w:iCs/>
          <w:lang w:val="fr-FR"/>
        </w:rPr>
        <w:t xml:space="preserve"> </w:t>
      </w:r>
      <w:proofErr w:type="spellStart"/>
      <w:r>
        <w:rPr>
          <w:rFonts w:eastAsia="Times New Roman" w:cs="Times New Roman"/>
          <w:i/>
          <w:iCs/>
          <w:lang w:val="fr-FR"/>
        </w:rPr>
        <w:t>định</w:t>
      </w:r>
      <w:proofErr w:type="spellEnd"/>
    </w:p>
    <w:p w14:paraId="6C4B20CD" w14:textId="46A1E73E" w:rsidR="00DE0787" w:rsidRDefault="17EA46ED" w:rsidP="00DE0787">
      <w:pPr>
        <w:pStyle w:val="u1"/>
      </w:pPr>
      <w:bookmarkStart w:id="41" w:name="_Toc27424097"/>
      <w:proofErr w:type="spellStart"/>
      <w:r w:rsidRPr="17EA46ED">
        <w:rPr>
          <w:rFonts w:eastAsia="Times New Roman" w:cs="Times New Roman"/>
        </w:rPr>
        <w:lastRenderedPageBreak/>
        <w:t>Phân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tích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thiết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kế</w:t>
      </w:r>
      <w:bookmarkEnd w:id="41"/>
      <w:proofErr w:type="spellEnd"/>
      <w:r w:rsidRPr="17EA46ED">
        <w:rPr>
          <w:rFonts w:eastAsia="Times New Roman" w:cs="Times New Roman"/>
        </w:rPr>
        <w:t xml:space="preserve"> </w:t>
      </w:r>
      <w:bookmarkEnd w:id="40"/>
    </w:p>
    <w:p w14:paraId="4870C85E" w14:textId="652E97DC" w:rsidR="003F1120" w:rsidRDefault="17EA46ED" w:rsidP="17EA46ED">
      <w:pPr>
        <w:pStyle w:val="u2"/>
        <w:rPr>
          <w:rFonts w:eastAsia="Times New Roman" w:cs="Times New Roman"/>
          <w:lang w:eastAsia="en-US" w:bidi="ar-SA"/>
        </w:rPr>
      </w:pPr>
      <w:bookmarkStart w:id="42" w:name="_Toc25660399"/>
      <w:bookmarkStart w:id="43" w:name="_Toc27424098"/>
      <w:proofErr w:type="spellStart"/>
      <w:r w:rsidRPr="17EA46ED">
        <w:rPr>
          <w:rFonts w:eastAsia="Times New Roman" w:cs="Times New Roman"/>
          <w:lang w:eastAsia="en-US" w:bidi="ar-SA"/>
        </w:rPr>
        <w:t>Mô</w:t>
      </w:r>
      <w:proofErr w:type="spellEnd"/>
      <w:r w:rsidRPr="17EA46ED">
        <w:rPr>
          <w:rFonts w:eastAsia="Times New Roman" w:cs="Times New Roman"/>
          <w:lang w:eastAsia="en-US" w:bidi="ar-SA"/>
        </w:rPr>
        <w:t xml:space="preserve"> </w:t>
      </w:r>
      <w:proofErr w:type="spellStart"/>
      <w:r w:rsidRPr="17EA46ED">
        <w:rPr>
          <w:rFonts w:eastAsia="Times New Roman" w:cs="Times New Roman"/>
          <w:lang w:eastAsia="en-US" w:bidi="ar-SA"/>
        </w:rPr>
        <w:t>hình</w:t>
      </w:r>
      <w:proofErr w:type="spellEnd"/>
      <w:r w:rsidRPr="17EA46ED">
        <w:rPr>
          <w:rFonts w:eastAsia="Times New Roman" w:cs="Times New Roman"/>
          <w:lang w:eastAsia="en-US" w:bidi="ar-SA"/>
        </w:rPr>
        <w:t xml:space="preserve"> </w:t>
      </w:r>
      <w:proofErr w:type="spellStart"/>
      <w:r w:rsidRPr="17EA46ED">
        <w:rPr>
          <w:rFonts w:eastAsia="Times New Roman" w:cs="Times New Roman"/>
          <w:lang w:eastAsia="en-US" w:bidi="ar-SA"/>
        </w:rPr>
        <w:t>tích</w:t>
      </w:r>
      <w:proofErr w:type="spellEnd"/>
      <w:r w:rsidRPr="17EA46ED">
        <w:rPr>
          <w:rFonts w:eastAsia="Times New Roman" w:cs="Times New Roman"/>
          <w:lang w:eastAsia="en-US" w:bidi="ar-SA"/>
        </w:rPr>
        <w:t xml:space="preserve"> </w:t>
      </w:r>
      <w:proofErr w:type="spellStart"/>
      <w:r w:rsidRPr="17EA46ED">
        <w:rPr>
          <w:rFonts w:eastAsia="Times New Roman" w:cs="Times New Roman"/>
          <w:lang w:eastAsia="en-US" w:bidi="ar-SA"/>
        </w:rPr>
        <w:t>hợp</w:t>
      </w:r>
      <w:proofErr w:type="spellEnd"/>
      <w:r w:rsidRPr="17EA46ED">
        <w:rPr>
          <w:rFonts w:eastAsia="Times New Roman" w:cs="Times New Roman"/>
          <w:lang w:eastAsia="en-US" w:bidi="ar-SA"/>
        </w:rPr>
        <w:t xml:space="preserve"> </w:t>
      </w:r>
      <w:proofErr w:type="spellStart"/>
      <w:r w:rsidRPr="17EA46ED">
        <w:rPr>
          <w:rFonts w:eastAsia="Times New Roman" w:cs="Times New Roman"/>
          <w:lang w:eastAsia="en-US" w:bidi="ar-SA"/>
        </w:rPr>
        <w:t>phần</w:t>
      </w:r>
      <w:proofErr w:type="spellEnd"/>
      <w:r w:rsidRPr="17EA46ED">
        <w:rPr>
          <w:rFonts w:eastAsia="Times New Roman" w:cs="Times New Roman"/>
          <w:lang w:eastAsia="en-US" w:bidi="ar-SA"/>
        </w:rPr>
        <w:t xml:space="preserve"> </w:t>
      </w:r>
      <w:proofErr w:type="spellStart"/>
      <w:r w:rsidRPr="17EA46ED">
        <w:rPr>
          <w:rFonts w:eastAsia="Times New Roman" w:cs="Times New Roman"/>
          <w:lang w:eastAsia="en-US" w:bidi="ar-SA"/>
        </w:rPr>
        <w:t>cứng</w:t>
      </w:r>
      <w:proofErr w:type="spellEnd"/>
      <w:r w:rsidRPr="17EA46ED">
        <w:rPr>
          <w:rFonts w:eastAsia="Times New Roman" w:cs="Times New Roman"/>
          <w:lang w:eastAsia="en-US" w:bidi="ar-SA"/>
        </w:rPr>
        <w:t>/</w:t>
      </w:r>
      <w:proofErr w:type="spellStart"/>
      <w:r w:rsidRPr="17EA46ED">
        <w:rPr>
          <w:rFonts w:eastAsia="Times New Roman" w:cs="Times New Roman"/>
          <w:lang w:eastAsia="en-US" w:bidi="ar-SA"/>
        </w:rPr>
        <w:t>phần</w:t>
      </w:r>
      <w:proofErr w:type="spellEnd"/>
      <w:r w:rsidRPr="17EA46ED">
        <w:rPr>
          <w:rFonts w:eastAsia="Times New Roman" w:cs="Times New Roman"/>
          <w:lang w:eastAsia="en-US" w:bidi="ar-SA"/>
        </w:rPr>
        <w:t xml:space="preserve"> </w:t>
      </w:r>
      <w:proofErr w:type="spellStart"/>
      <w:r w:rsidRPr="17EA46ED">
        <w:rPr>
          <w:rFonts w:eastAsia="Times New Roman" w:cs="Times New Roman"/>
          <w:lang w:eastAsia="en-US" w:bidi="ar-SA"/>
        </w:rPr>
        <w:t>mềm</w:t>
      </w:r>
      <w:bookmarkEnd w:id="42"/>
      <w:bookmarkEnd w:id="43"/>
      <w:proofErr w:type="spellEnd"/>
    </w:p>
    <w:p w14:paraId="483AC2A2" w14:textId="77777777" w:rsidR="00486DA3" w:rsidRDefault="00486DA3" w:rsidP="00486DA3">
      <w:pPr>
        <w:pStyle w:val="u3"/>
        <w:rPr>
          <w:lang w:eastAsia="en-US" w:bidi="ar-SA"/>
        </w:rPr>
      </w:pPr>
      <w:bookmarkStart w:id="44" w:name="_Toc27424099"/>
      <w:proofErr w:type="spellStart"/>
      <w:r>
        <w:rPr>
          <w:lang w:eastAsia="en-US" w:bidi="ar-SA"/>
        </w:rPr>
        <w:t>Mô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hình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phần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cứng</w:t>
      </w:r>
      <w:bookmarkEnd w:id="44"/>
      <w:proofErr w:type="spellEnd"/>
    </w:p>
    <w:p w14:paraId="114991B4" w14:textId="77777777" w:rsidR="00486DA3" w:rsidRDefault="00486DA3" w:rsidP="00486DA3">
      <w:pPr>
        <w:pStyle w:val="u3"/>
        <w:rPr>
          <w:lang w:eastAsia="en-US" w:bidi="ar-SA"/>
        </w:rPr>
      </w:pPr>
      <w:bookmarkStart w:id="45" w:name="_Toc27424100"/>
      <w:proofErr w:type="spellStart"/>
      <w:r>
        <w:rPr>
          <w:lang w:eastAsia="en-US" w:bidi="ar-SA"/>
        </w:rPr>
        <w:t>Mô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hình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phát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triển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phần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mềm</w:t>
      </w:r>
      <w:bookmarkEnd w:id="45"/>
      <w:proofErr w:type="spellEnd"/>
    </w:p>
    <w:p w14:paraId="4784AF02" w14:textId="61F0C0DD" w:rsidR="00486DA3" w:rsidRPr="00486DA3" w:rsidRDefault="00486DA3" w:rsidP="00486DA3">
      <w:pPr>
        <w:rPr>
          <w:lang w:eastAsia="en-US" w:bidi="ar-SA"/>
        </w:rPr>
      </w:pPr>
      <w:r>
        <w:rPr>
          <w:noProof/>
        </w:rPr>
        <w:drawing>
          <wp:inline distT="0" distB="0" distL="0" distR="0" wp14:anchorId="6C23D80B" wp14:editId="3A11C52C">
            <wp:extent cx="5575300" cy="3115310"/>
            <wp:effectExtent l="0" t="0" r="6350" b="8890"/>
            <wp:docPr id="10" name="Hình ảnh 10" descr="Kết quả hình ảnh cho mô hình phát triển phần mềm agi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Kết quả hình ảnh cho mô hình phát triển phần mềm agil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311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398E3" w14:textId="0CDA8375" w:rsidR="003F1120" w:rsidRDefault="17EA46ED" w:rsidP="17EA46ED">
      <w:pPr>
        <w:pStyle w:val="u2"/>
        <w:rPr>
          <w:rFonts w:eastAsia="Times New Roman" w:cs="Times New Roman"/>
          <w:lang w:eastAsia="en-US" w:bidi="ar-SA"/>
        </w:rPr>
      </w:pPr>
      <w:bookmarkStart w:id="46" w:name="_Toc25660400"/>
      <w:bookmarkStart w:id="47" w:name="_Toc27424101"/>
      <w:proofErr w:type="spellStart"/>
      <w:r w:rsidRPr="17EA46ED">
        <w:rPr>
          <w:rFonts w:eastAsia="Times New Roman" w:cs="Times New Roman"/>
          <w:lang w:eastAsia="en-US" w:bidi="ar-SA"/>
        </w:rPr>
        <w:lastRenderedPageBreak/>
        <w:t>Giao</w:t>
      </w:r>
      <w:proofErr w:type="spellEnd"/>
      <w:r w:rsidRPr="17EA46ED">
        <w:rPr>
          <w:rFonts w:eastAsia="Times New Roman" w:cs="Times New Roman"/>
          <w:lang w:eastAsia="en-US" w:bidi="ar-SA"/>
        </w:rPr>
        <w:t xml:space="preserve"> </w:t>
      </w:r>
      <w:proofErr w:type="spellStart"/>
      <w:r w:rsidRPr="17EA46ED">
        <w:rPr>
          <w:rFonts w:eastAsia="Times New Roman" w:cs="Times New Roman"/>
          <w:lang w:eastAsia="en-US" w:bidi="ar-SA"/>
        </w:rPr>
        <w:t>diện</w:t>
      </w:r>
      <w:bookmarkEnd w:id="46"/>
      <w:bookmarkEnd w:id="47"/>
      <w:proofErr w:type="spellEnd"/>
    </w:p>
    <w:p w14:paraId="195D172D" w14:textId="77777777" w:rsidR="00D57101" w:rsidRPr="00807986" w:rsidRDefault="00D57101" w:rsidP="00D57101">
      <w:pPr>
        <w:pStyle w:val="u3"/>
        <w:rPr>
          <w:lang w:eastAsia="en-US" w:bidi="ar-SA"/>
        </w:rPr>
      </w:pPr>
      <w:bookmarkStart w:id="48" w:name="_Toc27424102"/>
      <w:r w:rsidRPr="00807986">
        <w:rPr>
          <w:noProof/>
          <w:lang w:eastAsia="en-US" w:bidi="ar-SA"/>
        </w:rPr>
        <w:drawing>
          <wp:anchor distT="0" distB="0" distL="114300" distR="114300" simplePos="0" relativeHeight="251659264" behindDoc="0" locked="0" layoutInCell="1" allowOverlap="1" wp14:anchorId="234EE387" wp14:editId="247B8524">
            <wp:simplePos x="0" y="0"/>
            <wp:positionH relativeFrom="margin">
              <wp:align>left</wp:align>
            </wp:positionH>
            <wp:positionV relativeFrom="paragraph">
              <wp:posOffset>449433</wp:posOffset>
            </wp:positionV>
            <wp:extent cx="5575300" cy="2620645"/>
            <wp:effectExtent l="0" t="0" r="6350" b="8255"/>
            <wp:wrapTopAndBottom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lang w:eastAsia="en-US" w:bidi="ar-SA"/>
        </w:rPr>
        <w:t>Đăng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ký</w:t>
      </w:r>
      <w:bookmarkEnd w:id="48"/>
      <w:proofErr w:type="spellEnd"/>
    </w:p>
    <w:p w14:paraId="3C8B39D3" w14:textId="77777777" w:rsidR="00520A26" w:rsidRDefault="00520A26" w:rsidP="00520A26">
      <w:pPr>
        <w:pStyle w:val="u3"/>
        <w:rPr>
          <w:lang w:eastAsia="en-US" w:bidi="ar-SA"/>
        </w:rPr>
      </w:pPr>
      <w:bookmarkStart w:id="49" w:name="_Toc27424103"/>
      <w:proofErr w:type="spellStart"/>
      <w:r>
        <w:rPr>
          <w:lang w:eastAsia="en-US" w:bidi="ar-SA"/>
        </w:rPr>
        <w:t>Đăng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nhập</w:t>
      </w:r>
      <w:bookmarkEnd w:id="49"/>
      <w:proofErr w:type="spellEnd"/>
    </w:p>
    <w:p w14:paraId="443633DC" w14:textId="0AF6E4C1" w:rsidR="00520A26" w:rsidRPr="00807986" w:rsidRDefault="00520A26" w:rsidP="00520A26">
      <w:pPr>
        <w:widowControl/>
        <w:suppressAutoHyphens w:val="0"/>
        <w:spacing w:after="0" w:line="240" w:lineRule="auto"/>
        <w:jc w:val="left"/>
        <w:rPr>
          <w:lang w:eastAsia="en-US" w:bidi="ar-SA"/>
        </w:rPr>
      </w:pPr>
      <w:r>
        <w:rPr>
          <w:lang w:eastAsia="en-US" w:bidi="ar-SA"/>
        </w:rPr>
        <w:br w:type="page"/>
      </w:r>
      <w:r w:rsidRPr="00807986">
        <w:rPr>
          <w:noProof/>
          <w:lang w:eastAsia="en-US" w:bidi="ar-SA"/>
        </w:rPr>
        <w:drawing>
          <wp:anchor distT="0" distB="0" distL="114300" distR="114300" simplePos="0" relativeHeight="251661312" behindDoc="0" locked="0" layoutInCell="1" allowOverlap="1" wp14:anchorId="6E706173" wp14:editId="68577382">
            <wp:simplePos x="0" y="0"/>
            <wp:positionH relativeFrom="column">
              <wp:posOffset>-1905</wp:posOffset>
            </wp:positionH>
            <wp:positionV relativeFrom="paragraph">
              <wp:posOffset>0</wp:posOffset>
            </wp:positionV>
            <wp:extent cx="5575300" cy="2550160"/>
            <wp:effectExtent l="0" t="0" r="6350" b="2540"/>
            <wp:wrapTopAndBottom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CFB515" w14:textId="77777777" w:rsidR="002D55B3" w:rsidRDefault="002D55B3" w:rsidP="002D55B3">
      <w:pPr>
        <w:pStyle w:val="u3"/>
        <w:rPr>
          <w:lang w:eastAsia="en-US" w:bidi="ar-SA"/>
        </w:rPr>
      </w:pPr>
      <w:bookmarkStart w:id="50" w:name="_Toc27424104"/>
      <w:proofErr w:type="spellStart"/>
      <w:r>
        <w:rPr>
          <w:lang w:eastAsia="en-US" w:bidi="ar-SA"/>
        </w:rPr>
        <w:lastRenderedPageBreak/>
        <w:t>Thông</w:t>
      </w:r>
      <w:proofErr w:type="spellEnd"/>
      <w:r>
        <w:rPr>
          <w:lang w:eastAsia="en-US" w:bidi="ar-SA"/>
        </w:rPr>
        <w:t xml:space="preserve"> tin </w:t>
      </w:r>
      <w:proofErr w:type="spellStart"/>
      <w:r>
        <w:rPr>
          <w:lang w:eastAsia="en-US" w:bidi="ar-SA"/>
        </w:rPr>
        <w:t>khóa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học</w:t>
      </w:r>
      <w:bookmarkEnd w:id="50"/>
      <w:proofErr w:type="spellEnd"/>
    </w:p>
    <w:p w14:paraId="45629DDA" w14:textId="77777777" w:rsidR="002D55B3" w:rsidRPr="00807986" w:rsidRDefault="002D55B3" w:rsidP="002D55B3">
      <w:pPr>
        <w:rPr>
          <w:lang w:eastAsia="en-US" w:bidi="ar-SA"/>
        </w:rPr>
      </w:pPr>
      <w:r w:rsidRPr="00807986">
        <w:rPr>
          <w:noProof/>
          <w:lang w:eastAsia="en-US" w:bidi="ar-SA"/>
        </w:rPr>
        <w:drawing>
          <wp:inline distT="0" distB="0" distL="0" distR="0" wp14:anchorId="734E8903" wp14:editId="26EB299C">
            <wp:extent cx="5575300" cy="2813050"/>
            <wp:effectExtent l="0" t="0" r="6350" b="6350"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D2D7D" w14:textId="77777777" w:rsidR="00173930" w:rsidRDefault="00173930" w:rsidP="00173930">
      <w:pPr>
        <w:pStyle w:val="u3"/>
        <w:rPr>
          <w:lang w:eastAsia="en-US" w:bidi="ar-SA"/>
        </w:rPr>
      </w:pPr>
      <w:bookmarkStart w:id="51" w:name="_Toc27424105"/>
      <w:proofErr w:type="spellStart"/>
      <w:r>
        <w:rPr>
          <w:lang w:eastAsia="en-US" w:bidi="ar-SA"/>
        </w:rPr>
        <w:t>Học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bài</w:t>
      </w:r>
      <w:bookmarkEnd w:id="51"/>
      <w:proofErr w:type="spellEnd"/>
    </w:p>
    <w:p w14:paraId="215713F1" w14:textId="77777777" w:rsidR="00173930" w:rsidRPr="00807986" w:rsidRDefault="00173930" w:rsidP="00173930">
      <w:pPr>
        <w:widowControl/>
        <w:suppressAutoHyphens w:val="0"/>
        <w:spacing w:after="0" w:line="240" w:lineRule="auto"/>
        <w:jc w:val="left"/>
        <w:rPr>
          <w:lang w:eastAsia="en-US" w:bidi="ar-SA"/>
        </w:rPr>
      </w:pPr>
      <w:r>
        <w:rPr>
          <w:lang w:eastAsia="en-US" w:bidi="ar-SA"/>
        </w:rPr>
        <w:br w:type="page"/>
      </w:r>
      <w:r w:rsidRPr="00807986">
        <w:rPr>
          <w:noProof/>
          <w:lang w:eastAsia="en-US" w:bidi="ar-SA"/>
        </w:rPr>
        <w:drawing>
          <wp:anchor distT="0" distB="0" distL="114300" distR="114300" simplePos="0" relativeHeight="251663360" behindDoc="0" locked="0" layoutInCell="1" allowOverlap="1" wp14:anchorId="24A4BE06" wp14:editId="5F1AABDE">
            <wp:simplePos x="0" y="0"/>
            <wp:positionH relativeFrom="column">
              <wp:posOffset>-1905</wp:posOffset>
            </wp:positionH>
            <wp:positionV relativeFrom="paragraph">
              <wp:posOffset>1270</wp:posOffset>
            </wp:positionV>
            <wp:extent cx="5575300" cy="2588260"/>
            <wp:effectExtent l="0" t="0" r="6350" b="2540"/>
            <wp:wrapTopAndBottom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0BABCA" w14:textId="77777777" w:rsidR="00A20009" w:rsidRDefault="00A20009" w:rsidP="00A20009">
      <w:pPr>
        <w:pStyle w:val="u3"/>
        <w:rPr>
          <w:lang w:eastAsia="en-US" w:bidi="ar-SA"/>
        </w:rPr>
      </w:pPr>
      <w:bookmarkStart w:id="52" w:name="_Toc27424106"/>
      <w:proofErr w:type="spellStart"/>
      <w:r>
        <w:rPr>
          <w:lang w:eastAsia="en-US" w:bidi="ar-SA"/>
        </w:rPr>
        <w:lastRenderedPageBreak/>
        <w:t>Làm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bài</w:t>
      </w:r>
      <w:bookmarkEnd w:id="52"/>
      <w:proofErr w:type="spellEnd"/>
    </w:p>
    <w:p w14:paraId="0CCA4D83" w14:textId="77777777" w:rsidR="00A20009" w:rsidRPr="00807986" w:rsidRDefault="00A20009" w:rsidP="00A20009">
      <w:pPr>
        <w:rPr>
          <w:lang w:eastAsia="en-US" w:bidi="ar-SA"/>
        </w:rPr>
      </w:pPr>
      <w:r w:rsidRPr="00807986">
        <w:rPr>
          <w:noProof/>
          <w:lang w:eastAsia="en-US" w:bidi="ar-SA"/>
        </w:rPr>
        <w:drawing>
          <wp:anchor distT="0" distB="0" distL="114300" distR="114300" simplePos="0" relativeHeight="251665408" behindDoc="0" locked="0" layoutInCell="1" allowOverlap="1" wp14:anchorId="480C47FF" wp14:editId="1A32DE53">
            <wp:simplePos x="0" y="0"/>
            <wp:positionH relativeFrom="column">
              <wp:posOffset>-1905</wp:posOffset>
            </wp:positionH>
            <wp:positionV relativeFrom="paragraph">
              <wp:posOffset>2540</wp:posOffset>
            </wp:positionV>
            <wp:extent cx="5575300" cy="2585085"/>
            <wp:effectExtent l="0" t="0" r="6350" b="5715"/>
            <wp:wrapTopAndBottom/>
            <wp:docPr id="9" name="Hình ảnh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F1D3F4" w14:textId="77777777" w:rsidR="00D57101" w:rsidRPr="00D57101" w:rsidRDefault="00D57101" w:rsidP="00D57101">
      <w:pPr>
        <w:rPr>
          <w:lang w:eastAsia="en-US" w:bidi="ar-SA"/>
        </w:rPr>
      </w:pPr>
    </w:p>
    <w:p w14:paraId="4FCD1508" w14:textId="510DFE5D" w:rsidR="003F1120" w:rsidRDefault="17EA46ED" w:rsidP="17EA46ED">
      <w:pPr>
        <w:pStyle w:val="u2"/>
        <w:rPr>
          <w:rFonts w:eastAsia="Times New Roman" w:cs="Times New Roman"/>
          <w:lang w:eastAsia="en-US" w:bidi="ar-SA"/>
        </w:rPr>
      </w:pPr>
      <w:bookmarkStart w:id="53" w:name="_Toc25660401"/>
      <w:bookmarkStart w:id="54" w:name="_Toc27424107"/>
      <w:proofErr w:type="spellStart"/>
      <w:r w:rsidRPr="17EA46ED">
        <w:rPr>
          <w:rFonts w:eastAsia="Times New Roman" w:cs="Times New Roman"/>
          <w:lang w:eastAsia="en-US" w:bidi="ar-SA"/>
        </w:rPr>
        <w:t>Cơ</w:t>
      </w:r>
      <w:proofErr w:type="spellEnd"/>
      <w:r w:rsidRPr="17EA46ED">
        <w:rPr>
          <w:rFonts w:eastAsia="Times New Roman" w:cs="Times New Roman"/>
          <w:lang w:eastAsia="en-US" w:bidi="ar-SA"/>
        </w:rPr>
        <w:t xml:space="preserve"> </w:t>
      </w:r>
      <w:proofErr w:type="spellStart"/>
      <w:r w:rsidRPr="17EA46ED">
        <w:rPr>
          <w:rFonts w:eastAsia="Times New Roman" w:cs="Times New Roman"/>
          <w:lang w:eastAsia="en-US" w:bidi="ar-SA"/>
        </w:rPr>
        <w:t>sở</w:t>
      </w:r>
      <w:proofErr w:type="spellEnd"/>
      <w:r w:rsidRPr="17EA46ED">
        <w:rPr>
          <w:rFonts w:eastAsia="Times New Roman" w:cs="Times New Roman"/>
          <w:lang w:eastAsia="en-US" w:bidi="ar-SA"/>
        </w:rPr>
        <w:t xml:space="preserve"> </w:t>
      </w:r>
      <w:proofErr w:type="spellStart"/>
      <w:r w:rsidRPr="17EA46ED">
        <w:rPr>
          <w:rFonts w:eastAsia="Times New Roman" w:cs="Times New Roman"/>
          <w:lang w:eastAsia="en-US" w:bidi="ar-SA"/>
        </w:rPr>
        <w:t>dữ</w:t>
      </w:r>
      <w:proofErr w:type="spellEnd"/>
      <w:r w:rsidRPr="17EA46ED">
        <w:rPr>
          <w:rFonts w:eastAsia="Times New Roman" w:cs="Times New Roman"/>
          <w:lang w:eastAsia="en-US" w:bidi="ar-SA"/>
        </w:rPr>
        <w:t xml:space="preserve"> </w:t>
      </w:r>
      <w:proofErr w:type="spellStart"/>
      <w:r w:rsidRPr="17EA46ED">
        <w:rPr>
          <w:rFonts w:eastAsia="Times New Roman" w:cs="Times New Roman"/>
          <w:lang w:eastAsia="en-US" w:bidi="ar-SA"/>
        </w:rPr>
        <w:t>liệu</w:t>
      </w:r>
      <w:bookmarkEnd w:id="53"/>
      <w:bookmarkEnd w:id="54"/>
      <w:proofErr w:type="spellEnd"/>
    </w:p>
    <w:p w14:paraId="20E4232F" w14:textId="7B007F95" w:rsidR="003D0A03" w:rsidRDefault="00D15519" w:rsidP="003D0A03">
      <w:pPr>
        <w:rPr>
          <w:lang w:eastAsia="en-US" w:bidi="ar-SA"/>
        </w:rPr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0427E4A8" wp14:editId="1B70FB00">
            <wp:extent cx="5575300" cy="3788410"/>
            <wp:effectExtent l="0" t="0" r="6350" b="2540"/>
            <wp:docPr id="2" name="Hình ảnh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378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3E087" w14:textId="77777777" w:rsidR="006522AC" w:rsidRDefault="006522AC" w:rsidP="006522AC">
      <w:pPr>
        <w:pStyle w:val="u3"/>
        <w:rPr>
          <w:rFonts w:eastAsia="Times New Roman"/>
          <w:lang w:eastAsia="en-US" w:bidi="ar-SA"/>
        </w:rPr>
      </w:pPr>
      <w:bookmarkStart w:id="55" w:name="_Toc27424108"/>
      <w:proofErr w:type="spellStart"/>
      <w:r>
        <w:t>Bảng</w:t>
      </w:r>
      <w:proofErr w:type="spellEnd"/>
      <w:r>
        <w:t xml:space="preserve"> </w:t>
      </w:r>
      <w:proofErr w:type="spellStart"/>
      <w:r w:rsidRPr="00807986">
        <w:t>Học</w:t>
      </w:r>
      <w:proofErr w:type="spellEnd"/>
      <w:r>
        <w:t xml:space="preserve"> </w:t>
      </w:r>
      <w:proofErr w:type="spellStart"/>
      <w:r>
        <w:t>Sinh</w:t>
      </w:r>
      <w:bookmarkEnd w:id="55"/>
      <w:proofErr w:type="spell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62"/>
        <w:gridCol w:w="1759"/>
        <w:gridCol w:w="1350"/>
        <w:gridCol w:w="1004"/>
        <w:gridCol w:w="1064"/>
        <w:gridCol w:w="2231"/>
      </w:tblGrid>
      <w:tr w:rsidR="006522AC" w14:paraId="40F00138" w14:textId="77777777" w:rsidTr="00C34BA4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9398359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Tên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bảng</w:t>
            </w:r>
            <w:proofErr w:type="spellEnd"/>
          </w:p>
        </w:tc>
        <w:tc>
          <w:tcPr>
            <w:tcW w:w="0" w:type="auto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E709ACF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Student</w:t>
            </w:r>
          </w:p>
        </w:tc>
      </w:tr>
      <w:tr w:rsidR="006522AC" w14:paraId="5EA466F4" w14:textId="77777777" w:rsidTr="00C34BA4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26B8B4C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Mục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đích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sử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dụng</w:t>
            </w:r>
            <w:proofErr w:type="spellEnd"/>
          </w:p>
        </w:tc>
        <w:tc>
          <w:tcPr>
            <w:tcW w:w="0" w:type="auto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2CBC72B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Lưu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trữ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thông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tin </w:t>
            </w:r>
            <w:proofErr w:type="spellStart"/>
            <w:r>
              <w:rPr>
                <w:rFonts w:ascii="Calibri" w:hAnsi="Calibri" w:cs="Calibri"/>
                <w:color w:val="000000"/>
              </w:rPr>
              <w:t>về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học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sinh</w:t>
            </w:r>
            <w:proofErr w:type="spellEnd"/>
          </w:p>
        </w:tc>
      </w:tr>
      <w:tr w:rsidR="006522AC" w14:paraId="76AEEA1D" w14:textId="77777777" w:rsidTr="00C34BA4"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40E9088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lastRenderedPageBreak/>
              <w:t xml:space="preserve">Chi </w:t>
            </w:r>
            <w:proofErr w:type="spellStart"/>
            <w:r>
              <w:rPr>
                <w:rFonts w:ascii="Calibri" w:hAnsi="Calibri" w:cs="Calibri"/>
                <w:color w:val="000000"/>
              </w:rPr>
              <w:t>tiết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bảng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DCBA5D9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Tên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trường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8A633A6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Kiểu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dữ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liệu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B183B87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Bắt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buộc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BB063D0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Ràng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buộc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8F1FE1F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Mục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đích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sử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dụng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của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trường</w:t>
            </w:r>
            <w:proofErr w:type="spellEnd"/>
          </w:p>
        </w:tc>
      </w:tr>
      <w:tr w:rsidR="006522AC" w14:paraId="57D4119D" w14:textId="77777777" w:rsidTr="00C34BA4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F58484E" w14:textId="77777777" w:rsidR="006522AC" w:rsidRDefault="006522AC" w:rsidP="00C34BA4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8DAB638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FullName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98D730A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VARCHAR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283014E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Có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6D5C96D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Khoá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chính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29D4E5D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Tên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đầy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đủ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học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sinh</w:t>
            </w:r>
            <w:proofErr w:type="spellEnd"/>
          </w:p>
        </w:tc>
      </w:tr>
      <w:tr w:rsidR="006522AC" w14:paraId="0974576F" w14:textId="77777777" w:rsidTr="00C34BA4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DB486FA" w14:textId="77777777" w:rsidR="006522AC" w:rsidRDefault="006522AC" w:rsidP="00C34BA4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1AB27F3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Email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E2843F5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VARCHAR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9C3EE11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Có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C90B08F" w14:textId="77777777" w:rsidR="006522AC" w:rsidRDefault="006522AC" w:rsidP="00C34BA4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5D22223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Email </w:t>
            </w:r>
            <w:proofErr w:type="spellStart"/>
            <w:r>
              <w:rPr>
                <w:rFonts w:ascii="Calibri" w:hAnsi="Calibri" w:cs="Calibri"/>
                <w:color w:val="000000"/>
              </w:rPr>
              <w:t>học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sinh</w:t>
            </w:r>
            <w:proofErr w:type="spellEnd"/>
          </w:p>
        </w:tc>
      </w:tr>
      <w:tr w:rsidR="006522AC" w14:paraId="70ACDEE3" w14:textId="77777777" w:rsidTr="00C34BA4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F4AF213" w14:textId="77777777" w:rsidR="006522AC" w:rsidRDefault="006522AC" w:rsidP="00C34BA4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93597F3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Password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812FEF8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VARCHAR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BCC6B0D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Có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C33AE56" w14:textId="77777777" w:rsidR="006522AC" w:rsidRDefault="006522AC" w:rsidP="00C34BA4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5B3E033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Mật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khẩu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của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học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sinh</w:t>
            </w:r>
            <w:proofErr w:type="spellEnd"/>
          </w:p>
        </w:tc>
      </w:tr>
      <w:tr w:rsidR="006522AC" w14:paraId="03916A7D" w14:textId="77777777" w:rsidTr="00C34BA4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2EFACEB" w14:textId="77777777" w:rsidR="006522AC" w:rsidRDefault="006522AC" w:rsidP="00C34BA4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FC96FFD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PhoneNumber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DDA14BA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VARCHAR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259F8EB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Có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0AEFE94" w14:textId="77777777" w:rsidR="006522AC" w:rsidRDefault="006522AC" w:rsidP="00C34BA4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46937DF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Số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điện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thoại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liên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lạc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của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học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sinh</w:t>
            </w:r>
            <w:proofErr w:type="spellEnd"/>
          </w:p>
        </w:tc>
      </w:tr>
      <w:tr w:rsidR="006522AC" w14:paraId="31A7B846" w14:textId="77777777" w:rsidTr="00C34BA4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CAEF647" w14:textId="77777777" w:rsidR="006522AC" w:rsidRDefault="006522AC" w:rsidP="00C34BA4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F2AFCD3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DOB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F320E63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DATE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E5E9661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Không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DBBB35F" w14:textId="77777777" w:rsidR="006522AC" w:rsidRDefault="006522AC" w:rsidP="00C34BA4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4DD1CD5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Ngày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sinh</w:t>
            </w:r>
            <w:proofErr w:type="spellEnd"/>
          </w:p>
        </w:tc>
      </w:tr>
      <w:tr w:rsidR="006522AC" w14:paraId="7D9DE170" w14:textId="77777777" w:rsidTr="00C34BA4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A55254F" w14:textId="77777777" w:rsidR="006522AC" w:rsidRDefault="006522AC" w:rsidP="00C34BA4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F84ECEF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Address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9829798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VARCHAR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1FE64FC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Không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774C4F4" w14:textId="77777777" w:rsidR="006522AC" w:rsidRDefault="006522AC" w:rsidP="00C34BA4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5B4A155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Địa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Chỉ</w:t>
            </w:r>
            <w:proofErr w:type="spellEnd"/>
          </w:p>
        </w:tc>
      </w:tr>
      <w:tr w:rsidR="006522AC" w14:paraId="54E63769" w14:textId="77777777" w:rsidTr="00C34BA4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CDE824B" w14:textId="77777777" w:rsidR="006522AC" w:rsidRDefault="006522AC" w:rsidP="00C34BA4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F3953C8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Gender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5500603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STRING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A03595C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Không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D880813" w14:textId="77777777" w:rsidR="006522AC" w:rsidRDefault="006522AC" w:rsidP="00C34BA4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6AA78BA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Giới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tính</w:t>
            </w:r>
            <w:proofErr w:type="spellEnd"/>
          </w:p>
        </w:tc>
      </w:tr>
      <w:tr w:rsidR="006522AC" w14:paraId="2B34DDDB" w14:textId="77777777" w:rsidTr="00C34BA4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EE887B2" w14:textId="77777777" w:rsidR="006522AC" w:rsidRDefault="006522AC" w:rsidP="00C34BA4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9AA7541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isBlock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B61244A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BOOL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8BA1761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Có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61FBEAC" w14:textId="77777777" w:rsidR="006522AC" w:rsidRDefault="006522AC" w:rsidP="00C34BA4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AE2D5E7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Trạng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thái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tài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khoản</w:t>
            </w:r>
            <w:proofErr w:type="spellEnd"/>
          </w:p>
        </w:tc>
      </w:tr>
    </w:tbl>
    <w:p w14:paraId="262FD35B" w14:textId="77777777" w:rsidR="006522AC" w:rsidRDefault="006522AC" w:rsidP="006522AC">
      <w:pPr>
        <w:pStyle w:val="u3"/>
      </w:pPr>
      <w:bookmarkStart w:id="56" w:name="_Toc27424109"/>
      <w:proofErr w:type="spellStart"/>
      <w:r>
        <w:t>Bảng</w:t>
      </w:r>
      <w:proofErr w:type="spellEnd"/>
      <w:r>
        <w:t xml:space="preserve"> </w:t>
      </w:r>
      <w:proofErr w:type="spellStart"/>
      <w:r>
        <w:t>Phụ</w:t>
      </w:r>
      <w:proofErr w:type="spellEnd"/>
      <w:r>
        <w:t xml:space="preserve"> </w:t>
      </w:r>
      <w:r w:rsidRPr="00807986">
        <w:t>Huynh</w:t>
      </w:r>
      <w:bookmarkEnd w:id="56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54"/>
        <w:gridCol w:w="1759"/>
        <w:gridCol w:w="1365"/>
        <w:gridCol w:w="952"/>
        <w:gridCol w:w="1043"/>
        <w:gridCol w:w="2197"/>
      </w:tblGrid>
      <w:tr w:rsidR="006522AC" w14:paraId="15A8882D" w14:textId="77777777" w:rsidTr="00C34BA4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3CC17C3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Tên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bảng</w:t>
            </w:r>
            <w:proofErr w:type="spellEnd"/>
          </w:p>
        </w:tc>
        <w:tc>
          <w:tcPr>
            <w:tcW w:w="0" w:type="auto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7B8552E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Parent</w:t>
            </w:r>
          </w:p>
        </w:tc>
      </w:tr>
      <w:tr w:rsidR="006522AC" w14:paraId="1753C22B" w14:textId="77777777" w:rsidTr="00C34BA4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D7CDE3E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Mục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đích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sử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dụng</w:t>
            </w:r>
            <w:proofErr w:type="spellEnd"/>
          </w:p>
        </w:tc>
        <w:tc>
          <w:tcPr>
            <w:tcW w:w="0" w:type="auto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A66DDB2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Lưu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trữ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thông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tin </w:t>
            </w:r>
            <w:proofErr w:type="spellStart"/>
            <w:r>
              <w:rPr>
                <w:rFonts w:ascii="Calibri" w:hAnsi="Calibri" w:cs="Calibri"/>
                <w:color w:val="000000"/>
              </w:rPr>
              <w:t>về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phụ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huynh</w:t>
            </w:r>
            <w:proofErr w:type="spellEnd"/>
          </w:p>
        </w:tc>
      </w:tr>
      <w:tr w:rsidR="006522AC" w14:paraId="4DF6F413" w14:textId="77777777" w:rsidTr="00C34BA4"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34CB08F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Chi </w:t>
            </w:r>
            <w:proofErr w:type="spellStart"/>
            <w:r>
              <w:rPr>
                <w:rFonts w:ascii="Calibri" w:hAnsi="Calibri" w:cs="Calibri"/>
                <w:color w:val="000000"/>
              </w:rPr>
              <w:t>tiết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bảng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01E159F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Tên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trường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D304D08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Kiểu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dữ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liệu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107F557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Bắt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buộc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95BBE61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Ràng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buộc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FA37CC8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Mục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đích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sử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dụng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của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trường</w:t>
            </w:r>
            <w:proofErr w:type="spellEnd"/>
          </w:p>
        </w:tc>
      </w:tr>
      <w:tr w:rsidR="006522AC" w14:paraId="75FC28AD" w14:textId="77777777" w:rsidTr="00C34BA4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5FE5A91" w14:textId="77777777" w:rsidR="006522AC" w:rsidRDefault="006522AC" w:rsidP="00C34BA4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9E52219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FullName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65A067A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VARCHAR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6B757A8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Có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2AA79A2" w14:textId="77777777" w:rsidR="006522AC" w:rsidRDefault="006522AC" w:rsidP="00C34BA4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1091F22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Tên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đầy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đủ</w:t>
            </w:r>
            <w:proofErr w:type="spellEnd"/>
          </w:p>
        </w:tc>
      </w:tr>
      <w:tr w:rsidR="006522AC" w14:paraId="1EB71E2D" w14:textId="77777777" w:rsidTr="00C34BA4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5B16011" w14:textId="77777777" w:rsidR="006522AC" w:rsidRDefault="006522AC" w:rsidP="00C34BA4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0BF69AE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Email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A461B91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VARCHAR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E9C5DF8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Có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FCDDA32" w14:textId="77777777" w:rsidR="006522AC" w:rsidRDefault="006522AC" w:rsidP="00C34BA4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738879C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Email</w:t>
            </w:r>
          </w:p>
        </w:tc>
      </w:tr>
      <w:tr w:rsidR="006522AC" w14:paraId="3AC6AD86" w14:textId="77777777" w:rsidTr="00C34BA4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20D6828" w14:textId="77777777" w:rsidR="006522AC" w:rsidRDefault="006522AC" w:rsidP="00C34BA4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761AF23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PhoneNumber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98874B5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VARCHAR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2F216ED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Có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C664D66" w14:textId="77777777" w:rsidR="006522AC" w:rsidRDefault="006522AC" w:rsidP="00C34BA4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BB430F3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Số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điện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thoại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liên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lạc</w:t>
            </w:r>
            <w:proofErr w:type="spellEnd"/>
          </w:p>
        </w:tc>
      </w:tr>
    </w:tbl>
    <w:p w14:paraId="72FBBFF3" w14:textId="77777777" w:rsidR="006522AC" w:rsidRDefault="006522AC" w:rsidP="006522AC">
      <w:pPr>
        <w:pStyle w:val="u3"/>
      </w:pPr>
      <w:bookmarkStart w:id="57" w:name="_Toc27424110"/>
      <w:proofErr w:type="spellStart"/>
      <w:r>
        <w:t>Bảng</w:t>
      </w:r>
      <w:proofErr w:type="spellEnd"/>
      <w:r>
        <w:t xml:space="preserve"> </w:t>
      </w:r>
      <w:proofErr w:type="spellStart"/>
      <w:r w:rsidRPr="00807986">
        <w:t>Hóa</w:t>
      </w:r>
      <w:proofErr w:type="spellEnd"/>
      <w:r>
        <w:t xml:space="preserve"> </w:t>
      </w:r>
      <w:proofErr w:type="spellStart"/>
      <w:r>
        <w:t>đơn</w:t>
      </w:r>
      <w:bookmarkEnd w:id="57"/>
      <w:proofErr w:type="spellEnd"/>
      <w:r>
        <w:rPr>
          <w:rStyle w:val="apple-tab-span"/>
          <w:b w:val="0"/>
          <w:bCs/>
          <w:color w:val="000000"/>
          <w:sz w:val="28"/>
          <w:szCs w:val="28"/>
        </w:rPr>
        <w:tab/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58"/>
        <w:gridCol w:w="1646"/>
        <w:gridCol w:w="1314"/>
        <w:gridCol w:w="1023"/>
        <w:gridCol w:w="1108"/>
        <w:gridCol w:w="2221"/>
      </w:tblGrid>
      <w:tr w:rsidR="006522AC" w14:paraId="2A7E4497" w14:textId="77777777" w:rsidTr="00C34BA4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EFFB80D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Tên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bảng</w:t>
            </w:r>
            <w:proofErr w:type="spellEnd"/>
          </w:p>
        </w:tc>
        <w:tc>
          <w:tcPr>
            <w:tcW w:w="0" w:type="auto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3449E6A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Invoid</w:t>
            </w:r>
            <w:proofErr w:type="spellEnd"/>
          </w:p>
        </w:tc>
      </w:tr>
      <w:tr w:rsidR="006522AC" w14:paraId="140F9C01" w14:textId="77777777" w:rsidTr="00C34BA4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91A26E7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Mục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đích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sử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dụng</w:t>
            </w:r>
            <w:proofErr w:type="spellEnd"/>
          </w:p>
        </w:tc>
        <w:tc>
          <w:tcPr>
            <w:tcW w:w="0" w:type="auto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B5341CA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Lưu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trữ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thông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tin </w:t>
            </w:r>
            <w:proofErr w:type="spellStart"/>
            <w:r>
              <w:rPr>
                <w:rFonts w:ascii="Calibri" w:hAnsi="Calibri" w:cs="Calibri"/>
                <w:color w:val="000000"/>
              </w:rPr>
              <w:t>về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hóa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đơn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mua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khóa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học</w:t>
            </w:r>
            <w:proofErr w:type="spellEnd"/>
          </w:p>
        </w:tc>
      </w:tr>
      <w:tr w:rsidR="006522AC" w14:paraId="037BC027" w14:textId="77777777" w:rsidTr="00C34BA4"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5E09FFD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Chi </w:t>
            </w:r>
            <w:proofErr w:type="spellStart"/>
            <w:r>
              <w:rPr>
                <w:rFonts w:ascii="Calibri" w:hAnsi="Calibri" w:cs="Calibri"/>
                <w:color w:val="000000"/>
              </w:rPr>
              <w:t>tiết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bảng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5668DA5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Tên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trường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A54B986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Kiểu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dữ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liệu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F5E2791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Bắt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buộc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A20B001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Ràng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buộc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30CF765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Mục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đích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sử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dụng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của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trường</w:t>
            </w:r>
            <w:proofErr w:type="spellEnd"/>
          </w:p>
        </w:tc>
      </w:tr>
      <w:tr w:rsidR="006522AC" w14:paraId="14C3E1B9" w14:textId="77777777" w:rsidTr="00C34BA4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D873F35" w14:textId="77777777" w:rsidR="006522AC" w:rsidRDefault="006522AC" w:rsidP="00C34BA4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890A016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F5A1893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ObjectID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E6D9C2A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Có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E0CCC27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Khóa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chính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C00C64B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Chỉ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số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của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bảng</w:t>
            </w:r>
            <w:proofErr w:type="spellEnd"/>
          </w:p>
        </w:tc>
      </w:tr>
      <w:tr w:rsidR="006522AC" w14:paraId="37B54E3F" w14:textId="77777777" w:rsidTr="00C34BA4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9B72BB5" w14:textId="77777777" w:rsidR="006522AC" w:rsidRDefault="006522AC" w:rsidP="00C34BA4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3148CC1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Time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668A554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DATE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79B397D" w14:textId="77777777" w:rsidR="006522AC" w:rsidRDefault="006522AC" w:rsidP="00C34BA4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8F97689" w14:textId="77777777" w:rsidR="006522AC" w:rsidRDefault="006522AC" w:rsidP="00C34BA4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5451EA4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Thời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gian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lập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hóa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đơn</w:t>
            </w:r>
            <w:proofErr w:type="spellEnd"/>
          </w:p>
        </w:tc>
      </w:tr>
      <w:tr w:rsidR="006522AC" w14:paraId="5A642237" w14:textId="77777777" w:rsidTr="00C34BA4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187AA77" w14:textId="77777777" w:rsidR="006522AC" w:rsidRDefault="006522AC" w:rsidP="00C34BA4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CA3806F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ParendId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782D6B2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ObjectId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1736997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Có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3A6BAAA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Khóa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ngoài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E5412DA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Mã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định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danh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của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phụ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huynh</w:t>
            </w:r>
            <w:proofErr w:type="spellEnd"/>
          </w:p>
        </w:tc>
      </w:tr>
      <w:tr w:rsidR="006522AC" w14:paraId="29F61C89" w14:textId="77777777" w:rsidTr="00C34BA4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E817CD5" w14:textId="77777777" w:rsidR="006522AC" w:rsidRDefault="006522AC" w:rsidP="00C34BA4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89EE3F3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CourseId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29BC2AF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ObjectId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C889283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Có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E696462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Khóa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ngoài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C3CF7AA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Mã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định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danh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khóa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học</w:t>
            </w:r>
            <w:proofErr w:type="spellEnd"/>
          </w:p>
        </w:tc>
      </w:tr>
      <w:tr w:rsidR="006522AC" w14:paraId="056344F4" w14:textId="77777777" w:rsidTr="00C34BA4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1B17D33" w14:textId="77777777" w:rsidR="006522AC" w:rsidRDefault="006522AC" w:rsidP="00C34BA4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11CE7AA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StudentId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CF0524D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ObjectId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A924365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Có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8303110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Khóa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ngoài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BD71591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Mã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định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danh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học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sinh</w:t>
            </w:r>
            <w:proofErr w:type="spellEnd"/>
          </w:p>
        </w:tc>
      </w:tr>
      <w:tr w:rsidR="006522AC" w14:paraId="3049338D" w14:textId="77777777" w:rsidTr="00C34BA4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C59000F" w14:textId="77777777" w:rsidR="006522AC" w:rsidRDefault="006522AC" w:rsidP="00C34BA4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D641ADD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VoucherCode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4675AD6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String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C14B9AF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Không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2241E4D" w14:textId="77777777" w:rsidR="006522AC" w:rsidRDefault="006522AC" w:rsidP="00C34BA4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EAB64DD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Mã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khuyến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mãi</w:t>
            </w:r>
            <w:proofErr w:type="spellEnd"/>
          </w:p>
        </w:tc>
      </w:tr>
    </w:tbl>
    <w:p w14:paraId="034B63B8" w14:textId="77777777" w:rsidR="006522AC" w:rsidRDefault="006522AC" w:rsidP="006522AC"/>
    <w:p w14:paraId="7E3D45DC" w14:textId="77777777" w:rsidR="006522AC" w:rsidRDefault="006522AC" w:rsidP="006522AC">
      <w:pPr>
        <w:pStyle w:val="u3"/>
      </w:pPr>
      <w:bookmarkStart w:id="58" w:name="_Toc27424111"/>
      <w:proofErr w:type="spellStart"/>
      <w:r>
        <w:t>Bảng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 w:rsidRPr="00807986">
        <w:t>Học</w:t>
      </w:r>
      <w:bookmarkEnd w:id="58"/>
      <w:proofErr w:type="spell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49"/>
        <w:gridCol w:w="1396"/>
        <w:gridCol w:w="1336"/>
        <w:gridCol w:w="980"/>
        <w:gridCol w:w="1147"/>
        <w:gridCol w:w="2362"/>
      </w:tblGrid>
      <w:tr w:rsidR="006522AC" w14:paraId="034E8D7D" w14:textId="77777777" w:rsidTr="00C34BA4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FADF5B9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Tên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bảng</w:t>
            </w:r>
            <w:proofErr w:type="spellEnd"/>
          </w:p>
        </w:tc>
        <w:tc>
          <w:tcPr>
            <w:tcW w:w="0" w:type="auto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FB87ADF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StudentCourse</w:t>
            </w:r>
            <w:proofErr w:type="spellEnd"/>
          </w:p>
        </w:tc>
      </w:tr>
      <w:tr w:rsidR="006522AC" w14:paraId="3DFB6B97" w14:textId="77777777" w:rsidTr="00C34BA4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796AB08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Mục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đích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sử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dụng</w:t>
            </w:r>
            <w:proofErr w:type="spellEnd"/>
          </w:p>
        </w:tc>
        <w:tc>
          <w:tcPr>
            <w:tcW w:w="0" w:type="auto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A2C3BB5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Lưu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trữ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thông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tin </w:t>
            </w:r>
            <w:proofErr w:type="spellStart"/>
            <w:r>
              <w:rPr>
                <w:rFonts w:ascii="Calibri" w:hAnsi="Calibri" w:cs="Calibri"/>
                <w:color w:val="000000"/>
              </w:rPr>
              <w:t>về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khóa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học</w:t>
            </w:r>
            <w:proofErr w:type="spellEnd"/>
          </w:p>
        </w:tc>
      </w:tr>
      <w:tr w:rsidR="006522AC" w14:paraId="69EA862A" w14:textId="77777777" w:rsidTr="00C34BA4"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15B5BB7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Chi </w:t>
            </w:r>
            <w:proofErr w:type="spellStart"/>
            <w:r>
              <w:rPr>
                <w:rFonts w:ascii="Calibri" w:hAnsi="Calibri" w:cs="Calibri"/>
                <w:color w:val="000000"/>
              </w:rPr>
              <w:t>tiết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bảng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8DA6FD8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Tên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trường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F018EC1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Kiểu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dữ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liệu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9CE616D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Bắt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buộc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D7C47DF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Ràng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buộc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3DE1579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Mục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đích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sử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dụng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của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trường</w:t>
            </w:r>
            <w:proofErr w:type="spellEnd"/>
          </w:p>
        </w:tc>
      </w:tr>
      <w:tr w:rsidR="006522AC" w14:paraId="7613FF5C" w14:textId="77777777" w:rsidTr="00C34BA4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529F6D6" w14:textId="77777777" w:rsidR="006522AC" w:rsidRDefault="006522AC" w:rsidP="00C34BA4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5EF5A11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A5F0E5A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ObjectID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BB653CF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Có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CBA001F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Khóa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chính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6A36985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Chỉ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số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của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bảng</w:t>
            </w:r>
            <w:proofErr w:type="spellEnd"/>
          </w:p>
        </w:tc>
      </w:tr>
      <w:tr w:rsidR="006522AC" w14:paraId="30D3B896" w14:textId="77777777" w:rsidTr="00C34BA4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83869EC" w14:textId="77777777" w:rsidR="006522AC" w:rsidRDefault="006522AC" w:rsidP="00C34BA4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7448C88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CourseId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BCFF262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ObjectId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3925D30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Có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10DCE21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Khóa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ngoài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9A9C411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Mã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định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danh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khóa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học</w:t>
            </w:r>
            <w:proofErr w:type="spellEnd"/>
          </w:p>
        </w:tc>
      </w:tr>
      <w:tr w:rsidR="006522AC" w14:paraId="5D150E40" w14:textId="77777777" w:rsidTr="00C34BA4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55D285C" w14:textId="77777777" w:rsidR="006522AC" w:rsidRDefault="006522AC" w:rsidP="00C34BA4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1E23168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StudentId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D8E3067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ObjectId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2E3E683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Có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C0F1C9D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Khóa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ngoài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AC97187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Mã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định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danh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học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sinh</w:t>
            </w:r>
            <w:proofErr w:type="spellEnd"/>
          </w:p>
        </w:tc>
      </w:tr>
      <w:tr w:rsidR="006522AC" w14:paraId="5315B917" w14:textId="77777777" w:rsidTr="00C34BA4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BD08EA9" w14:textId="77777777" w:rsidR="006522AC" w:rsidRDefault="006522AC" w:rsidP="00C34BA4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AFDA1F7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ExpireDate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F3B5FE4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Date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3DA7B88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Có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FC1D1BE" w14:textId="77777777" w:rsidR="006522AC" w:rsidRDefault="006522AC" w:rsidP="00C34BA4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9984EDA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Thời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gian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sử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dụng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khóa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học</w:t>
            </w:r>
            <w:proofErr w:type="spellEnd"/>
          </w:p>
        </w:tc>
      </w:tr>
    </w:tbl>
    <w:p w14:paraId="036A9488" w14:textId="77777777" w:rsidR="006522AC" w:rsidRDefault="006522AC" w:rsidP="006522AC">
      <w:pPr>
        <w:pStyle w:val="u3"/>
      </w:pPr>
      <w:bookmarkStart w:id="59" w:name="_Toc27424112"/>
      <w:proofErr w:type="spellStart"/>
      <w:r>
        <w:t>Bảng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khuyến</w:t>
      </w:r>
      <w:proofErr w:type="spellEnd"/>
      <w:r>
        <w:t xml:space="preserve"> </w:t>
      </w:r>
      <w:proofErr w:type="spellStart"/>
      <w:r w:rsidRPr="00807986">
        <w:t>mãi</w:t>
      </w:r>
      <w:bookmarkEnd w:id="59"/>
      <w:proofErr w:type="spell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60"/>
        <w:gridCol w:w="1646"/>
        <w:gridCol w:w="1380"/>
        <w:gridCol w:w="954"/>
        <w:gridCol w:w="1107"/>
        <w:gridCol w:w="2223"/>
      </w:tblGrid>
      <w:tr w:rsidR="006522AC" w14:paraId="434FA5E4" w14:textId="77777777" w:rsidTr="00C34BA4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AD0CB79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Tên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bảng</w:t>
            </w:r>
            <w:proofErr w:type="spellEnd"/>
          </w:p>
        </w:tc>
        <w:tc>
          <w:tcPr>
            <w:tcW w:w="0" w:type="auto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71A9EED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Voucher</w:t>
            </w:r>
          </w:p>
        </w:tc>
      </w:tr>
      <w:tr w:rsidR="006522AC" w14:paraId="0C15EDFB" w14:textId="77777777" w:rsidTr="00C34BA4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19BF3B8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Mục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đích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sử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dụng</w:t>
            </w:r>
            <w:proofErr w:type="spellEnd"/>
          </w:p>
        </w:tc>
        <w:tc>
          <w:tcPr>
            <w:tcW w:w="0" w:type="auto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6E1B628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Lưu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trữ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thông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tin </w:t>
            </w:r>
            <w:proofErr w:type="spellStart"/>
            <w:r>
              <w:rPr>
                <w:rFonts w:ascii="Calibri" w:hAnsi="Calibri" w:cs="Calibri"/>
                <w:color w:val="000000"/>
              </w:rPr>
              <w:t>về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mã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khuyến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mãi</w:t>
            </w:r>
            <w:proofErr w:type="spellEnd"/>
          </w:p>
        </w:tc>
      </w:tr>
      <w:tr w:rsidR="006522AC" w14:paraId="2E690CD0" w14:textId="77777777" w:rsidTr="00C34BA4"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0577AAB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Chi </w:t>
            </w:r>
            <w:proofErr w:type="spellStart"/>
            <w:r>
              <w:rPr>
                <w:rFonts w:ascii="Calibri" w:hAnsi="Calibri" w:cs="Calibri"/>
                <w:color w:val="000000"/>
              </w:rPr>
              <w:t>tiết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bảng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709CCB5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Tên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trường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DFF2CBF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Kiểu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dữ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liệu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16471EE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Bắt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buộc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573896F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Ràng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buộc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C6C363A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Mục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đích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sử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dụng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của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trường</w:t>
            </w:r>
            <w:proofErr w:type="spellEnd"/>
          </w:p>
        </w:tc>
      </w:tr>
      <w:tr w:rsidR="006522AC" w14:paraId="710671A1" w14:textId="77777777" w:rsidTr="00C34BA4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F1D54D1" w14:textId="77777777" w:rsidR="006522AC" w:rsidRDefault="006522AC" w:rsidP="00C34BA4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34B93D0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572941D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ObjectID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7A8F8A0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Có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856CEAA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Khóa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chính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54346F8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Chỉ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số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của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bảng</w:t>
            </w:r>
            <w:proofErr w:type="spellEnd"/>
          </w:p>
        </w:tc>
      </w:tr>
      <w:tr w:rsidR="006522AC" w14:paraId="3FAE1922" w14:textId="77777777" w:rsidTr="00C34BA4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F423004" w14:textId="77777777" w:rsidR="006522AC" w:rsidRDefault="006522AC" w:rsidP="00C34BA4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938CD1D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VoucherCode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321AC33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String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DD7F21F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Có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070880C" w14:textId="77777777" w:rsidR="006522AC" w:rsidRDefault="006522AC" w:rsidP="00C34BA4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82006B5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Mã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hóa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đơn</w:t>
            </w:r>
            <w:proofErr w:type="spellEnd"/>
          </w:p>
        </w:tc>
      </w:tr>
      <w:tr w:rsidR="006522AC" w14:paraId="5E9FF6B7" w14:textId="77777777" w:rsidTr="00C34BA4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506FCDA" w14:textId="77777777" w:rsidR="006522AC" w:rsidRDefault="006522AC" w:rsidP="00C34BA4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81F0652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Discount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9424A6F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INTERGER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F2E6B94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Có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2E1CBC8" w14:textId="77777777" w:rsidR="006522AC" w:rsidRDefault="006522AC" w:rsidP="00C34BA4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B538847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Giá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trị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khuyến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mãi</w:t>
            </w:r>
            <w:proofErr w:type="spellEnd"/>
          </w:p>
        </w:tc>
      </w:tr>
    </w:tbl>
    <w:p w14:paraId="39C8AC0A" w14:textId="77777777" w:rsidR="006522AC" w:rsidRDefault="006522AC" w:rsidP="006522AC">
      <w:pPr>
        <w:pStyle w:val="u3"/>
      </w:pPr>
      <w:bookmarkStart w:id="60" w:name="_Toc27424113"/>
      <w:proofErr w:type="spellStart"/>
      <w:r>
        <w:t>Bảng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 </w:t>
      </w:r>
      <w:proofErr w:type="spellStart"/>
      <w:r w:rsidRPr="00807986">
        <w:t>viên</w:t>
      </w:r>
      <w:bookmarkEnd w:id="60"/>
      <w:proofErr w:type="spell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48"/>
        <w:gridCol w:w="1337"/>
        <w:gridCol w:w="1336"/>
        <w:gridCol w:w="1041"/>
        <w:gridCol w:w="1146"/>
        <w:gridCol w:w="2362"/>
      </w:tblGrid>
      <w:tr w:rsidR="006522AC" w14:paraId="52C2C616" w14:textId="77777777" w:rsidTr="00C34BA4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27CC223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Tên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bảng</w:t>
            </w:r>
            <w:proofErr w:type="spellEnd"/>
          </w:p>
        </w:tc>
        <w:tc>
          <w:tcPr>
            <w:tcW w:w="0" w:type="auto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730B5FE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Teacher</w:t>
            </w:r>
          </w:p>
        </w:tc>
      </w:tr>
      <w:tr w:rsidR="006522AC" w14:paraId="11E1042A" w14:textId="77777777" w:rsidTr="00C34BA4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5361AA7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Mục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đích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sử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dụng</w:t>
            </w:r>
            <w:proofErr w:type="spellEnd"/>
          </w:p>
        </w:tc>
        <w:tc>
          <w:tcPr>
            <w:tcW w:w="0" w:type="auto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7A93848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Lưu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trữ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thông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tin </w:t>
            </w:r>
            <w:proofErr w:type="spellStart"/>
            <w:r>
              <w:rPr>
                <w:rFonts w:ascii="Calibri" w:hAnsi="Calibri" w:cs="Calibri"/>
                <w:color w:val="000000"/>
              </w:rPr>
              <w:t>về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giáo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viên</w:t>
            </w:r>
            <w:proofErr w:type="spellEnd"/>
          </w:p>
        </w:tc>
      </w:tr>
      <w:tr w:rsidR="006522AC" w14:paraId="0B52FA52" w14:textId="77777777" w:rsidTr="00C34BA4"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0698937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Chi </w:t>
            </w:r>
            <w:proofErr w:type="spellStart"/>
            <w:r>
              <w:rPr>
                <w:rFonts w:ascii="Calibri" w:hAnsi="Calibri" w:cs="Calibri"/>
                <w:color w:val="000000"/>
              </w:rPr>
              <w:t>tiết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bảng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BC1C12B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Tên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trường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31C85B0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Kiểu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dữ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liệu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841648F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Bắt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buộc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FBBC7EB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Ràng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buộc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1F190F5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Mục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đích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sử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dụng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của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trường</w:t>
            </w:r>
            <w:proofErr w:type="spellEnd"/>
          </w:p>
        </w:tc>
      </w:tr>
      <w:tr w:rsidR="006522AC" w14:paraId="0FF0F0FC" w14:textId="77777777" w:rsidTr="00C34BA4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959E42C" w14:textId="77777777" w:rsidR="006522AC" w:rsidRDefault="006522AC" w:rsidP="00C34BA4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893314B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1D6E4C3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ObjectID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C12D080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Có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8D5992B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Khóa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chính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561B1DC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Chỉ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số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của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bảng</w:t>
            </w:r>
            <w:proofErr w:type="spellEnd"/>
          </w:p>
        </w:tc>
      </w:tr>
      <w:tr w:rsidR="006522AC" w14:paraId="0A987898" w14:textId="77777777" w:rsidTr="00C34BA4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9599F88" w14:textId="77777777" w:rsidR="006522AC" w:rsidRDefault="006522AC" w:rsidP="00C34BA4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E49EFC8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FullName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580C185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String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78CDA84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Có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1A7D391" w14:textId="77777777" w:rsidR="006522AC" w:rsidRDefault="006522AC" w:rsidP="00C34BA4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E6C44CF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Họ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tên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đầy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đủ</w:t>
            </w:r>
            <w:proofErr w:type="spellEnd"/>
          </w:p>
        </w:tc>
      </w:tr>
      <w:tr w:rsidR="006522AC" w14:paraId="6C36E15E" w14:textId="77777777" w:rsidTr="00C34BA4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65705F6" w14:textId="77777777" w:rsidR="006522AC" w:rsidRDefault="006522AC" w:rsidP="00C34BA4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38C5E53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Gender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B0B5338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String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C84669B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Có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E612B4A" w14:textId="77777777" w:rsidR="006522AC" w:rsidRDefault="006522AC" w:rsidP="00C34BA4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0C68DB3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Giới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tính</w:t>
            </w:r>
            <w:proofErr w:type="spellEnd"/>
          </w:p>
        </w:tc>
      </w:tr>
      <w:tr w:rsidR="006522AC" w14:paraId="0FC6F2F0" w14:textId="77777777" w:rsidTr="00C34BA4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070CF15" w14:textId="77777777" w:rsidR="006522AC" w:rsidRDefault="006522AC" w:rsidP="00C34BA4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2C51CE3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Email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EF21C82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String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93CA495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Có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682BDA0" w14:textId="77777777" w:rsidR="006522AC" w:rsidRDefault="006522AC" w:rsidP="00C34BA4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0B16044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Email </w:t>
            </w:r>
          </w:p>
        </w:tc>
      </w:tr>
      <w:tr w:rsidR="006522AC" w14:paraId="66FDF745" w14:textId="77777777" w:rsidTr="00C34BA4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E6299AF" w14:textId="77777777" w:rsidR="006522AC" w:rsidRDefault="006522AC" w:rsidP="00C34BA4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7AEA6C5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Password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2407F06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String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F55F082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Có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EF87135" w14:textId="77777777" w:rsidR="006522AC" w:rsidRDefault="006522AC" w:rsidP="00C34BA4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C1BF11E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Mật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khẩu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giáo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viên</w:t>
            </w:r>
            <w:proofErr w:type="spellEnd"/>
          </w:p>
        </w:tc>
      </w:tr>
      <w:tr w:rsidR="006522AC" w14:paraId="54C3D2CE" w14:textId="77777777" w:rsidTr="00C34BA4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803F712" w14:textId="77777777" w:rsidR="006522AC" w:rsidRDefault="006522AC" w:rsidP="00C34BA4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B2A41B0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DOB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F26AFBD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Date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A30C558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Không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C0F9928" w14:textId="77777777" w:rsidR="006522AC" w:rsidRDefault="006522AC" w:rsidP="00C34BA4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D738BB6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Ngày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sinh</w:t>
            </w:r>
            <w:proofErr w:type="spellEnd"/>
          </w:p>
        </w:tc>
      </w:tr>
      <w:tr w:rsidR="006522AC" w14:paraId="523FB02F" w14:textId="77777777" w:rsidTr="00C34BA4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77B1541" w14:textId="77777777" w:rsidR="006522AC" w:rsidRDefault="006522AC" w:rsidP="00C34BA4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7EB5872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IsDeleted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AACF4BE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Bool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835E302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Có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652903A" w14:textId="77777777" w:rsidR="006522AC" w:rsidRDefault="006522AC" w:rsidP="00C34BA4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873EC5E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Trạng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thái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của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thài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khoản</w:t>
            </w:r>
            <w:proofErr w:type="spellEnd"/>
          </w:p>
        </w:tc>
      </w:tr>
    </w:tbl>
    <w:p w14:paraId="7056D356" w14:textId="77777777" w:rsidR="006522AC" w:rsidRDefault="006522AC" w:rsidP="006522AC"/>
    <w:p w14:paraId="4DF68965" w14:textId="77777777" w:rsidR="006522AC" w:rsidRDefault="006522AC" w:rsidP="006522AC">
      <w:pPr>
        <w:pStyle w:val="u3"/>
      </w:pPr>
      <w:bookmarkStart w:id="61" w:name="_Toc27424114"/>
      <w:proofErr w:type="spellStart"/>
      <w:r>
        <w:t>Bảng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bookmarkEnd w:id="61"/>
      <w:proofErr w:type="spell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09"/>
        <w:gridCol w:w="1348"/>
        <w:gridCol w:w="1317"/>
        <w:gridCol w:w="969"/>
        <w:gridCol w:w="1130"/>
        <w:gridCol w:w="2497"/>
      </w:tblGrid>
      <w:tr w:rsidR="006522AC" w14:paraId="2C3706E1" w14:textId="77777777" w:rsidTr="00C34BA4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601CAFA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Tên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bảng</w:t>
            </w:r>
            <w:proofErr w:type="spellEnd"/>
          </w:p>
        </w:tc>
        <w:tc>
          <w:tcPr>
            <w:tcW w:w="0" w:type="auto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DD47FC9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Course</w:t>
            </w:r>
          </w:p>
        </w:tc>
      </w:tr>
      <w:tr w:rsidR="006522AC" w14:paraId="6BE0EE1F" w14:textId="77777777" w:rsidTr="00C34BA4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60FBCCE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Mục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đích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sử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dụng</w:t>
            </w:r>
            <w:proofErr w:type="spellEnd"/>
          </w:p>
        </w:tc>
        <w:tc>
          <w:tcPr>
            <w:tcW w:w="0" w:type="auto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4CB0739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Lưu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trữ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thông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tin </w:t>
            </w:r>
            <w:proofErr w:type="spellStart"/>
            <w:r>
              <w:rPr>
                <w:rFonts w:ascii="Calibri" w:hAnsi="Calibri" w:cs="Calibri"/>
                <w:color w:val="000000"/>
              </w:rPr>
              <w:t>về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khóa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học</w:t>
            </w:r>
            <w:proofErr w:type="spellEnd"/>
          </w:p>
        </w:tc>
      </w:tr>
      <w:tr w:rsidR="006522AC" w14:paraId="73D5BF17" w14:textId="77777777" w:rsidTr="00C34BA4"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F1C01FD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Chi </w:t>
            </w:r>
            <w:proofErr w:type="spellStart"/>
            <w:r>
              <w:rPr>
                <w:rFonts w:ascii="Calibri" w:hAnsi="Calibri" w:cs="Calibri"/>
                <w:color w:val="000000"/>
              </w:rPr>
              <w:t>tiết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bảng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08521F2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Tên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trường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E74355A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Kiểu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dữ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liệu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B2FA1DF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Bắt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buộc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D61E2AB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Ràng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buộc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F41A14C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Mục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đích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sử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dụng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của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trường</w:t>
            </w:r>
            <w:proofErr w:type="spellEnd"/>
          </w:p>
        </w:tc>
      </w:tr>
      <w:tr w:rsidR="006522AC" w14:paraId="0F9440F7" w14:textId="77777777" w:rsidTr="00C34BA4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A10D76E" w14:textId="77777777" w:rsidR="006522AC" w:rsidRDefault="006522AC" w:rsidP="00C34BA4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3257D64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048246A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ObjectId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AA9F477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Có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51439BF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Khóa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chính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3F816EC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Chỉ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số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của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bảng</w:t>
            </w:r>
            <w:proofErr w:type="spellEnd"/>
          </w:p>
        </w:tc>
      </w:tr>
      <w:tr w:rsidR="006522AC" w14:paraId="3E845BEE" w14:textId="77777777" w:rsidTr="00C34BA4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58D067E" w14:textId="77777777" w:rsidR="006522AC" w:rsidRDefault="006522AC" w:rsidP="00C34BA4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E3EE38B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TeacherId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DAC282E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ObjectId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08E6100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Có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12C133E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Khóa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ngoài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2EB0DFB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Chỉ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số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của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bảng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giáo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viên</w:t>
            </w:r>
            <w:proofErr w:type="spellEnd"/>
          </w:p>
        </w:tc>
      </w:tr>
      <w:tr w:rsidR="006522AC" w14:paraId="0B908CFF" w14:textId="77777777" w:rsidTr="00C34BA4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6C79C23" w14:textId="77777777" w:rsidR="006522AC" w:rsidRDefault="006522AC" w:rsidP="00C34BA4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2BDF362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Price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C2EDC6E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Int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CCB3C08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Có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BCAD11A" w14:textId="77777777" w:rsidR="006522AC" w:rsidRDefault="006522AC" w:rsidP="00C34BA4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EC4B63F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Giá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tiền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của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khóa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học</w:t>
            </w:r>
            <w:proofErr w:type="spellEnd"/>
          </w:p>
        </w:tc>
      </w:tr>
      <w:tr w:rsidR="006522AC" w14:paraId="68D1D9BF" w14:textId="77777777" w:rsidTr="00C34BA4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37DBAB9" w14:textId="77777777" w:rsidR="006522AC" w:rsidRDefault="006522AC" w:rsidP="00C34BA4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9712BDD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Subject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5ACA344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String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B002359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Có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F58D749" w14:textId="77777777" w:rsidR="006522AC" w:rsidRDefault="006522AC" w:rsidP="00C34BA4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E47F013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Tên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môn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học</w:t>
            </w:r>
            <w:proofErr w:type="spellEnd"/>
          </w:p>
        </w:tc>
      </w:tr>
      <w:tr w:rsidR="006522AC" w14:paraId="55C75A4B" w14:textId="77777777" w:rsidTr="00C34BA4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59B7437" w14:textId="77777777" w:rsidR="006522AC" w:rsidRDefault="006522AC" w:rsidP="00C34BA4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7C6372C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Grade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A3F80FB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String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143E98A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Có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5630A21" w14:textId="77777777" w:rsidR="006522AC" w:rsidRDefault="006522AC" w:rsidP="00C34BA4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3887A43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Cấp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học</w:t>
            </w:r>
            <w:proofErr w:type="spellEnd"/>
          </w:p>
        </w:tc>
      </w:tr>
      <w:tr w:rsidR="006522AC" w14:paraId="209B0638" w14:textId="77777777" w:rsidTr="00C34BA4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BDFD61F" w14:textId="77777777" w:rsidR="006522AC" w:rsidRDefault="006522AC" w:rsidP="00C34BA4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5264C2A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IsFree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944A620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Bool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9A5DC4F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Có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B01B5DD" w14:textId="77777777" w:rsidR="006522AC" w:rsidRDefault="006522AC" w:rsidP="00C34BA4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BAAC02B" w14:textId="77777777" w:rsidR="006522AC" w:rsidRDefault="006522AC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Khóa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học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tính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tiền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hoặc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miễn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phí</w:t>
            </w:r>
            <w:proofErr w:type="spellEnd"/>
          </w:p>
        </w:tc>
      </w:tr>
    </w:tbl>
    <w:p w14:paraId="69986778" w14:textId="77777777" w:rsidR="00FB1890" w:rsidRDefault="00FB1890" w:rsidP="00FB1890">
      <w:pPr>
        <w:pStyle w:val="u3"/>
      </w:pPr>
      <w:bookmarkStart w:id="62" w:name="_Toc27424115"/>
      <w:proofErr w:type="spellStart"/>
      <w:r>
        <w:t>Bảng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học</w:t>
      </w:r>
      <w:bookmarkEnd w:id="62"/>
      <w:proofErr w:type="spell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67"/>
        <w:gridCol w:w="1326"/>
        <w:gridCol w:w="1341"/>
        <w:gridCol w:w="986"/>
        <w:gridCol w:w="1155"/>
        <w:gridCol w:w="2395"/>
      </w:tblGrid>
      <w:tr w:rsidR="00FB1890" w14:paraId="67CBE3BA" w14:textId="77777777" w:rsidTr="00C34BA4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6C65E1B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Tên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bảng</w:t>
            </w:r>
            <w:proofErr w:type="spellEnd"/>
          </w:p>
        </w:tc>
        <w:tc>
          <w:tcPr>
            <w:tcW w:w="0" w:type="auto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31500C8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LessionCourse</w:t>
            </w:r>
            <w:proofErr w:type="spellEnd"/>
          </w:p>
        </w:tc>
      </w:tr>
      <w:tr w:rsidR="00FB1890" w14:paraId="02D89EB9" w14:textId="77777777" w:rsidTr="00C34BA4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3EC4611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Mục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đích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sử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dụng</w:t>
            </w:r>
            <w:proofErr w:type="spellEnd"/>
          </w:p>
        </w:tc>
        <w:tc>
          <w:tcPr>
            <w:tcW w:w="0" w:type="auto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A48B870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Lưu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trữ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thông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tin </w:t>
            </w:r>
            <w:proofErr w:type="spellStart"/>
            <w:r>
              <w:rPr>
                <w:rFonts w:ascii="Calibri" w:hAnsi="Calibri" w:cs="Calibri"/>
                <w:color w:val="000000"/>
              </w:rPr>
              <w:t>về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bài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giảng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trong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khóa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học</w:t>
            </w:r>
            <w:proofErr w:type="spellEnd"/>
          </w:p>
        </w:tc>
      </w:tr>
      <w:tr w:rsidR="00FB1890" w14:paraId="76AE79E6" w14:textId="77777777" w:rsidTr="00C34BA4"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B4DC040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Chi </w:t>
            </w:r>
            <w:proofErr w:type="spellStart"/>
            <w:r>
              <w:rPr>
                <w:rFonts w:ascii="Calibri" w:hAnsi="Calibri" w:cs="Calibri"/>
                <w:color w:val="000000"/>
              </w:rPr>
              <w:t>tiết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bảng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0D53511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Tên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trường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E61812E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Kiểu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dữ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liệu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DA5776F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Bắt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buộc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FE3CBBB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Ràng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buộc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10BA464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Mục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đích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sử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dụng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của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trường</w:t>
            </w:r>
            <w:proofErr w:type="spellEnd"/>
          </w:p>
        </w:tc>
      </w:tr>
      <w:tr w:rsidR="00FB1890" w14:paraId="745E01C8" w14:textId="77777777" w:rsidTr="00C34BA4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E876A23" w14:textId="77777777" w:rsidR="00FB1890" w:rsidRDefault="00FB1890" w:rsidP="00C34BA4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BFF84AD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491B106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ObjectID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440F44C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Có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AE8B52A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Khóa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chính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C7AF6E1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Chỉ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số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của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bảng</w:t>
            </w:r>
            <w:proofErr w:type="spellEnd"/>
          </w:p>
        </w:tc>
      </w:tr>
      <w:tr w:rsidR="00FB1890" w14:paraId="68DAE7C4" w14:textId="77777777" w:rsidTr="00C34BA4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5775303" w14:textId="77777777" w:rsidR="00FB1890" w:rsidRDefault="00FB1890" w:rsidP="00C34BA4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DB86F95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LessionId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79D8AA3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ObjectId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1DC4B15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Có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B39437D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Khóa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ngoài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EDEEA9A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Mã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định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danh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của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bảng</w:t>
            </w:r>
            <w:proofErr w:type="spellEnd"/>
          </w:p>
        </w:tc>
      </w:tr>
      <w:tr w:rsidR="00FB1890" w14:paraId="39D79946" w14:textId="77777777" w:rsidTr="00C34BA4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0FA3188" w14:textId="77777777" w:rsidR="00FB1890" w:rsidRDefault="00FB1890" w:rsidP="00C34BA4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94AF465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Courseid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B8E6CD5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ObjectId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1F1EC50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Có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9039718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Khóa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ngoài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9C8725A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Mã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định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danh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của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khóa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học</w:t>
            </w:r>
            <w:proofErr w:type="spellEnd"/>
          </w:p>
        </w:tc>
      </w:tr>
      <w:tr w:rsidR="00FB1890" w14:paraId="3E774BF0" w14:textId="77777777" w:rsidTr="00C34BA4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F1FDD36" w14:textId="77777777" w:rsidR="00FB1890" w:rsidRDefault="00FB1890" w:rsidP="00C34BA4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4761EBC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IsDelete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285DC06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Bool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456C831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Có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04ADCDC" w14:textId="77777777" w:rsidR="00FB1890" w:rsidRDefault="00FB1890" w:rsidP="00C34BA4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307D4B0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Trạng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thái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của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khóa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học</w:t>
            </w:r>
            <w:proofErr w:type="spellEnd"/>
          </w:p>
        </w:tc>
      </w:tr>
    </w:tbl>
    <w:p w14:paraId="01A91487" w14:textId="77777777" w:rsidR="00FB1890" w:rsidRDefault="00FB1890" w:rsidP="00FB1890">
      <w:pPr>
        <w:pStyle w:val="u3"/>
      </w:pPr>
      <w:bookmarkStart w:id="63" w:name="_Toc27424116"/>
      <w:proofErr w:type="spellStart"/>
      <w:r>
        <w:t>Bảng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 w:rsidRPr="00807986">
        <w:t>giảng</w:t>
      </w:r>
      <w:bookmarkEnd w:id="63"/>
      <w:proofErr w:type="spell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12"/>
        <w:gridCol w:w="1543"/>
        <w:gridCol w:w="1317"/>
        <w:gridCol w:w="969"/>
        <w:gridCol w:w="1130"/>
        <w:gridCol w:w="2299"/>
      </w:tblGrid>
      <w:tr w:rsidR="00FB1890" w14:paraId="42A7DB5E" w14:textId="77777777" w:rsidTr="00C34BA4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E852674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Tên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bảng</w:t>
            </w:r>
            <w:proofErr w:type="spellEnd"/>
          </w:p>
        </w:tc>
        <w:tc>
          <w:tcPr>
            <w:tcW w:w="0" w:type="auto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5211ECF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Lesson</w:t>
            </w:r>
          </w:p>
        </w:tc>
      </w:tr>
      <w:tr w:rsidR="00FB1890" w14:paraId="6B774138" w14:textId="77777777" w:rsidTr="00C34BA4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C977BC4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Mục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đích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sử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dụng</w:t>
            </w:r>
            <w:proofErr w:type="spellEnd"/>
          </w:p>
        </w:tc>
        <w:tc>
          <w:tcPr>
            <w:tcW w:w="0" w:type="auto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A73E725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Lưu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trữ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thông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tin </w:t>
            </w:r>
            <w:proofErr w:type="spellStart"/>
            <w:r>
              <w:rPr>
                <w:rFonts w:ascii="Calibri" w:hAnsi="Calibri" w:cs="Calibri"/>
                <w:color w:val="000000"/>
              </w:rPr>
              <w:t>về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bài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giảng</w:t>
            </w:r>
            <w:proofErr w:type="spellEnd"/>
          </w:p>
        </w:tc>
      </w:tr>
      <w:tr w:rsidR="00FB1890" w14:paraId="019778C1" w14:textId="77777777" w:rsidTr="00C34BA4"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90DE5D2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Chi </w:t>
            </w:r>
            <w:proofErr w:type="spellStart"/>
            <w:r>
              <w:rPr>
                <w:rFonts w:ascii="Calibri" w:hAnsi="Calibri" w:cs="Calibri"/>
                <w:color w:val="000000"/>
              </w:rPr>
              <w:t>tiết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bảng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5369976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Tên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trường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AA9F420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Kiểu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dữ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liệu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5072235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Bắt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buộc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DB7EFAA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Ràng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buộc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472579A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Mục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đích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sử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dụng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của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trường</w:t>
            </w:r>
            <w:proofErr w:type="spellEnd"/>
          </w:p>
        </w:tc>
      </w:tr>
      <w:tr w:rsidR="00FB1890" w14:paraId="4CC4DA64" w14:textId="77777777" w:rsidTr="00C34BA4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B00345E" w14:textId="77777777" w:rsidR="00FB1890" w:rsidRDefault="00FB1890" w:rsidP="00C34BA4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1E5D317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8DFEFA3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ObjectId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1F90CF1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Có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A725364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Khóa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chính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EF5F500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Chỉ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số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của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bảng</w:t>
            </w:r>
            <w:proofErr w:type="spellEnd"/>
          </w:p>
        </w:tc>
      </w:tr>
      <w:tr w:rsidR="00FB1890" w14:paraId="7FE853AB" w14:textId="77777777" w:rsidTr="00C34BA4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6FAFC8E" w14:textId="77777777" w:rsidR="00FB1890" w:rsidRDefault="00FB1890" w:rsidP="00C34BA4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5B79F56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0689896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String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7B26D03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Có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30CE09D" w14:textId="77777777" w:rsidR="00FB1890" w:rsidRDefault="00FB1890" w:rsidP="00C34BA4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011A4B4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Tên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bài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giảng</w:t>
            </w:r>
            <w:proofErr w:type="spellEnd"/>
          </w:p>
        </w:tc>
      </w:tr>
      <w:tr w:rsidR="00FB1890" w14:paraId="61C6D038" w14:textId="77777777" w:rsidTr="00C34BA4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EDED5DD" w14:textId="77777777" w:rsidR="00FB1890" w:rsidRDefault="00FB1890" w:rsidP="00C34BA4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5BF33D0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LessonVideo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33372B3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String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7C42973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Có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B76F43F" w14:textId="77777777" w:rsidR="00FB1890" w:rsidRDefault="00FB1890" w:rsidP="00C34BA4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D84FC10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Bài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giảng</w:t>
            </w:r>
            <w:proofErr w:type="spellEnd"/>
          </w:p>
        </w:tc>
      </w:tr>
      <w:tr w:rsidR="00FB1890" w14:paraId="2D567F5D" w14:textId="77777777" w:rsidTr="00C34BA4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32EEF74" w14:textId="77777777" w:rsidR="00FB1890" w:rsidRDefault="00FB1890" w:rsidP="00C34BA4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AA4F953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Grade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5FDCA3C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String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444148B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Có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2D513E6" w14:textId="77777777" w:rsidR="00FB1890" w:rsidRDefault="00FB1890" w:rsidP="00C34BA4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369650C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Cấp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học</w:t>
            </w:r>
            <w:proofErr w:type="spellEnd"/>
          </w:p>
        </w:tc>
      </w:tr>
      <w:tr w:rsidR="00FB1890" w14:paraId="1F54E088" w14:textId="77777777" w:rsidTr="00C34BA4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A60CBF4" w14:textId="77777777" w:rsidR="00FB1890" w:rsidRDefault="00FB1890" w:rsidP="00C34BA4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E7D402F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IsDelete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6141E2B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Bool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CD64253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Có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2BB1072" w14:textId="77777777" w:rsidR="00FB1890" w:rsidRDefault="00FB1890" w:rsidP="00C34BA4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D7291EC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Trạng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thái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bài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giảng</w:t>
            </w:r>
            <w:proofErr w:type="spellEnd"/>
          </w:p>
        </w:tc>
      </w:tr>
    </w:tbl>
    <w:p w14:paraId="16367410" w14:textId="77777777" w:rsidR="00FB1890" w:rsidRDefault="00FB1890" w:rsidP="00FB1890">
      <w:pPr>
        <w:pStyle w:val="u3"/>
      </w:pPr>
      <w:bookmarkStart w:id="64" w:name="_Toc27424117"/>
      <w:proofErr w:type="spellStart"/>
      <w:r>
        <w:t>Bảng</w:t>
      </w:r>
      <w:proofErr w:type="spellEnd"/>
      <w:r>
        <w:t xml:space="preserve"> </w:t>
      </w:r>
      <w:proofErr w:type="spellStart"/>
      <w:r w:rsidRPr="00807986">
        <w:t>câu</w:t>
      </w:r>
      <w:proofErr w:type="spellEnd"/>
      <w:r>
        <w:t xml:space="preserve"> </w:t>
      </w:r>
      <w:proofErr w:type="spellStart"/>
      <w:r>
        <w:t>hỏi</w:t>
      </w:r>
      <w:bookmarkEnd w:id="64"/>
      <w:proofErr w:type="spell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47"/>
        <w:gridCol w:w="1400"/>
        <w:gridCol w:w="1336"/>
        <w:gridCol w:w="980"/>
        <w:gridCol w:w="1146"/>
        <w:gridCol w:w="2361"/>
      </w:tblGrid>
      <w:tr w:rsidR="00FB1890" w14:paraId="1A8CA1C9" w14:textId="77777777" w:rsidTr="00C34BA4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20F3532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Tên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bảng</w:t>
            </w:r>
            <w:proofErr w:type="spellEnd"/>
          </w:p>
        </w:tc>
        <w:tc>
          <w:tcPr>
            <w:tcW w:w="0" w:type="auto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C789F85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Question</w:t>
            </w:r>
          </w:p>
        </w:tc>
      </w:tr>
      <w:tr w:rsidR="00FB1890" w14:paraId="1DA1D09F" w14:textId="77777777" w:rsidTr="00C34BA4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0276826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Mục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đích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sử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dụng</w:t>
            </w:r>
            <w:proofErr w:type="spellEnd"/>
          </w:p>
        </w:tc>
        <w:tc>
          <w:tcPr>
            <w:tcW w:w="0" w:type="auto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2D34243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Lưu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trữ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thông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tin </w:t>
            </w:r>
            <w:proofErr w:type="spellStart"/>
            <w:r>
              <w:rPr>
                <w:rFonts w:ascii="Calibri" w:hAnsi="Calibri" w:cs="Calibri"/>
                <w:color w:val="000000"/>
              </w:rPr>
              <w:t>về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Câu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hỏi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trong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bài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học</w:t>
            </w:r>
            <w:proofErr w:type="spellEnd"/>
          </w:p>
        </w:tc>
      </w:tr>
      <w:tr w:rsidR="00FB1890" w14:paraId="1EB535F8" w14:textId="77777777" w:rsidTr="00C34BA4"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3CD13CA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Chi </w:t>
            </w:r>
            <w:proofErr w:type="spellStart"/>
            <w:r>
              <w:rPr>
                <w:rFonts w:ascii="Calibri" w:hAnsi="Calibri" w:cs="Calibri"/>
                <w:color w:val="000000"/>
              </w:rPr>
              <w:t>tiết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bảng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D7D16C8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Tên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trường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2DFCDCC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Kiểu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dữ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liệu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EE6EE76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Bắt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buộc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C571F87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Ràng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buộc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5613EDC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Mục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đích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sử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dụng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của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trường</w:t>
            </w:r>
            <w:proofErr w:type="spellEnd"/>
          </w:p>
        </w:tc>
      </w:tr>
      <w:tr w:rsidR="00FB1890" w14:paraId="34C7E915" w14:textId="77777777" w:rsidTr="00C34BA4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8E43FD7" w14:textId="77777777" w:rsidR="00FB1890" w:rsidRDefault="00FB1890" w:rsidP="00C34BA4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771DF4A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68FFEF6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ObjectID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D34FE7C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Có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51389BB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Khóa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chính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99784A1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Chỉ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số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của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bảng</w:t>
            </w:r>
            <w:proofErr w:type="spellEnd"/>
          </w:p>
        </w:tc>
      </w:tr>
      <w:tr w:rsidR="00FB1890" w14:paraId="7F3A350C" w14:textId="77777777" w:rsidTr="00C34BA4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445A73D" w14:textId="77777777" w:rsidR="00FB1890" w:rsidRDefault="00FB1890" w:rsidP="00C34BA4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F2DBC7B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QuestionId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8A49520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ObjectId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CF9A952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Có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0E16737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Khóa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ngoài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24153D6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Chỉ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số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của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câu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hỏi</w:t>
            </w:r>
            <w:proofErr w:type="spellEnd"/>
          </w:p>
        </w:tc>
      </w:tr>
      <w:tr w:rsidR="00FB1890" w14:paraId="1B88592A" w14:textId="77777777" w:rsidTr="00C34BA4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711FFC6" w14:textId="77777777" w:rsidR="00FB1890" w:rsidRDefault="00FB1890" w:rsidP="00C34BA4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88E36DC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LoCId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2DB4700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ObjectId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13FA3DD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Có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17E3F75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Khóa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ngoài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355541B" w14:textId="77777777" w:rsidR="00FB1890" w:rsidRDefault="00FB1890" w:rsidP="00C34BA4"/>
        </w:tc>
      </w:tr>
      <w:tr w:rsidR="00FB1890" w14:paraId="0A88E0D6" w14:textId="77777777" w:rsidTr="00C34BA4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8D1736D" w14:textId="77777777" w:rsidR="00FB1890" w:rsidRDefault="00FB1890" w:rsidP="00C34BA4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6460E43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IsDeleted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89E0F3B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Bool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2BB440A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Có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52E2C58" w14:textId="77777777" w:rsidR="00FB1890" w:rsidRDefault="00FB1890" w:rsidP="00C34BA4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767F759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Trạng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thái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của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câu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hỏi</w:t>
            </w:r>
            <w:proofErr w:type="spellEnd"/>
          </w:p>
        </w:tc>
      </w:tr>
    </w:tbl>
    <w:p w14:paraId="40261A81" w14:textId="77777777" w:rsidR="00FB1890" w:rsidRDefault="00FB1890" w:rsidP="00FB1890">
      <w:pPr>
        <w:pStyle w:val="u3"/>
      </w:pPr>
      <w:bookmarkStart w:id="65" w:name="_Toc27424118"/>
      <w:proofErr w:type="spellStart"/>
      <w:r>
        <w:t>Bảng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 w:rsidRPr="00807986">
        <w:t>hỏi</w:t>
      </w:r>
      <w:bookmarkEnd w:id="65"/>
      <w:proofErr w:type="spell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65"/>
        <w:gridCol w:w="1334"/>
        <w:gridCol w:w="1340"/>
        <w:gridCol w:w="986"/>
        <w:gridCol w:w="1153"/>
        <w:gridCol w:w="2392"/>
      </w:tblGrid>
      <w:tr w:rsidR="00FB1890" w14:paraId="5986E8B2" w14:textId="77777777" w:rsidTr="00C34BA4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0D39983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Tên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bảng</w:t>
            </w:r>
            <w:proofErr w:type="spellEnd"/>
          </w:p>
        </w:tc>
        <w:tc>
          <w:tcPr>
            <w:tcW w:w="0" w:type="auto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0B4F77B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Question</w:t>
            </w:r>
          </w:p>
        </w:tc>
      </w:tr>
      <w:tr w:rsidR="00FB1890" w14:paraId="234AD4A1" w14:textId="77777777" w:rsidTr="00C34BA4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799EBA7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Mục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đích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sử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dụng</w:t>
            </w:r>
            <w:proofErr w:type="spellEnd"/>
          </w:p>
        </w:tc>
        <w:tc>
          <w:tcPr>
            <w:tcW w:w="0" w:type="auto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6F22A3A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Lưu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trữ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thông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tin </w:t>
            </w:r>
            <w:proofErr w:type="spellStart"/>
            <w:r>
              <w:rPr>
                <w:rFonts w:ascii="Calibri" w:hAnsi="Calibri" w:cs="Calibri"/>
                <w:color w:val="000000"/>
              </w:rPr>
              <w:t>về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câu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hỏi</w:t>
            </w:r>
            <w:proofErr w:type="spellEnd"/>
          </w:p>
        </w:tc>
      </w:tr>
      <w:tr w:rsidR="00FB1890" w14:paraId="4D1D7699" w14:textId="77777777" w:rsidTr="00C34BA4"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8CBEB00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Chi </w:t>
            </w:r>
            <w:proofErr w:type="spellStart"/>
            <w:r>
              <w:rPr>
                <w:rFonts w:ascii="Calibri" w:hAnsi="Calibri" w:cs="Calibri"/>
                <w:color w:val="000000"/>
              </w:rPr>
              <w:t>tiết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bảng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2030F8F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Tên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trường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A78890A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Kiểu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dữ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liệu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D2DFEEE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Bắt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buộc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899B014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Ràng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buộc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B04AAE9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Mục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đích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sử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dụng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của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trường</w:t>
            </w:r>
            <w:proofErr w:type="spellEnd"/>
          </w:p>
        </w:tc>
      </w:tr>
      <w:tr w:rsidR="00FB1890" w14:paraId="41821D40" w14:textId="77777777" w:rsidTr="00C34BA4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E5BB022" w14:textId="77777777" w:rsidR="00FB1890" w:rsidRDefault="00FB1890" w:rsidP="00C34BA4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E80FF6A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5D3511C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ObjectID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6DB8394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Có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E538787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Khóa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chính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58319CF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Chỉ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số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của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bảng</w:t>
            </w:r>
            <w:proofErr w:type="spellEnd"/>
          </w:p>
        </w:tc>
      </w:tr>
      <w:tr w:rsidR="00FB1890" w14:paraId="31AA8C17" w14:textId="77777777" w:rsidTr="00C34BA4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7A8EE40" w14:textId="77777777" w:rsidR="00FB1890" w:rsidRDefault="00FB1890" w:rsidP="00C34BA4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6C8EA75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Content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4D78935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String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BB79604" w14:textId="77777777" w:rsidR="00FB1890" w:rsidRDefault="00FB1890" w:rsidP="00C34BA4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D02D02C" w14:textId="77777777" w:rsidR="00FB1890" w:rsidRDefault="00FB1890" w:rsidP="00C34BA4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FF91515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Câu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hỏi</w:t>
            </w:r>
            <w:proofErr w:type="spellEnd"/>
          </w:p>
        </w:tc>
      </w:tr>
      <w:tr w:rsidR="00FB1890" w14:paraId="4E6D7B89" w14:textId="77777777" w:rsidTr="00C34BA4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6CD1070" w14:textId="77777777" w:rsidR="00FB1890" w:rsidRDefault="00FB1890" w:rsidP="00C34BA4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3FCA0D5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Type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DB2E6DD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String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34FA42B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Có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159F770" w14:textId="77777777" w:rsidR="00FB1890" w:rsidRDefault="00FB1890" w:rsidP="00C34BA4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3765A27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Loại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câu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hỏi</w:t>
            </w:r>
            <w:proofErr w:type="spellEnd"/>
          </w:p>
        </w:tc>
      </w:tr>
      <w:tr w:rsidR="00FB1890" w14:paraId="6F00196C" w14:textId="77777777" w:rsidTr="00C34BA4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92909CA" w14:textId="77777777" w:rsidR="00FB1890" w:rsidRDefault="00FB1890" w:rsidP="00C34BA4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6696E1D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Subject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5B21F4E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String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D67EC31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Có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6DD137B" w14:textId="77777777" w:rsidR="00FB1890" w:rsidRDefault="00FB1890" w:rsidP="00C34BA4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A411CF1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Môn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học</w:t>
            </w:r>
            <w:proofErr w:type="spellEnd"/>
          </w:p>
        </w:tc>
      </w:tr>
      <w:tr w:rsidR="00FB1890" w14:paraId="05C1341E" w14:textId="77777777" w:rsidTr="00C34BA4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1DC3633" w14:textId="77777777" w:rsidR="00FB1890" w:rsidRDefault="00FB1890" w:rsidP="00C34BA4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8182702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Grade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19D4188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String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8E7D506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Có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0E42020" w14:textId="77777777" w:rsidR="00FB1890" w:rsidRDefault="00FB1890" w:rsidP="00C34BA4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AB1100A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Khối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học</w:t>
            </w:r>
            <w:proofErr w:type="spellEnd"/>
          </w:p>
        </w:tc>
      </w:tr>
      <w:tr w:rsidR="00FB1890" w14:paraId="2FC34802" w14:textId="77777777" w:rsidTr="00C34BA4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FF911BA" w14:textId="77777777" w:rsidR="00FB1890" w:rsidRDefault="00FB1890" w:rsidP="00C34BA4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129FA90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IsDeleted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27E5906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Bool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42A3EFA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Có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3BEEA25" w14:textId="77777777" w:rsidR="00FB1890" w:rsidRDefault="00FB1890" w:rsidP="00C34BA4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E294185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Trạng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thái</w:t>
            </w:r>
            <w:proofErr w:type="spellEnd"/>
          </w:p>
        </w:tc>
      </w:tr>
    </w:tbl>
    <w:p w14:paraId="71AE5382" w14:textId="77777777" w:rsidR="00FB1890" w:rsidRDefault="00FB1890" w:rsidP="00FB1890"/>
    <w:p w14:paraId="47C699D0" w14:textId="77777777" w:rsidR="00FB1890" w:rsidRDefault="00FB1890" w:rsidP="00FB1890">
      <w:pPr>
        <w:pStyle w:val="u3"/>
      </w:pPr>
      <w:bookmarkStart w:id="66" w:name="_Toc27424119"/>
      <w:proofErr w:type="spellStart"/>
      <w:r>
        <w:t>Bảng</w:t>
      </w:r>
      <w:proofErr w:type="spellEnd"/>
      <w:r>
        <w:t xml:space="preserve"> </w:t>
      </w:r>
      <w:proofErr w:type="spellStart"/>
      <w:r w:rsidRPr="00807986">
        <w:t>câu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lời</w:t>
      </w:r>
      <w:bookmarkEnd w:id="66"/>
      <w:proofErr w:type="spell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47"/>
        <w:gridCol w:w="1400"/>
        <w:gridCol w:w="1336"/>
        <w:gridCol w:w="980"/>
        <w:gridCol w:w="1146"/>
        <w:gridCol w:w="2361"/>
      </w:tblGrid>
      <w:tr w:rsidR="00FB1890" w14:paraId="7956506D" w14:textId="77777777" w:rsidTr="00C34BA4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9079682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Tên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bảng</w:t>
            </w:r>
            <w:proofErr w:type="spellEnd"/>
          </w:p>
        </w:tc>
        <w:tc>
          <w:tcPr>
            <w:tcW w:w="0" w:type="auto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325B9D1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Anser</w:t>
            </w:r>
            <w:proofErr w:type="spellEnd"/>
          </w:p>
        </w:tc>
      </w:tr>
      <w:tr w:rsidR="00FB1890" w14:paraId="5305F34D" w14:textId="77777777" w:rsidTr="00C34BA4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F586D11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Mục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đích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sử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dụng</w:t>
            </w:r>
            <w:proofErr w:type="spellEnd"/>
          </w:p>
        </w:tc>
        <w:tc>
          <w:tcPr>
            <w:tcW w:w="0" w:type="auto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E5D0E99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Lưu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trữ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thông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tin </w:t>
            </w:r>
            <w:proofErr w:type="spellStart"/>
            <w:r>
              <w:rPr>
                <w:rFonts w:ascii="Calibri" w:hAnsi="Calibri" w:cs="Calibri"/>
                <w:color w:val="000000"/>
              </w:rPr>
              <w:t>về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câu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trả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lời</w:t>
            </w:r>
            <w:proofErr w:type="spellEnd"/>
          </w:p>
        </w:tc>
      </w:tr>
      <w:tr w:rsidR="00FB1890" w14:paraId="1701F92C" w14:textId="77777777" w:rsidTr="00C34BA4"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653A438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lastRenderedPageBreak/>
              <w:t xml:space="preserve">Chi </w:t>
            </w:r>
            <w:proofErr w:type="spellStart"/>
            <w:r>
              <w:rPr>
                <w:rFonts w:ascii="Calibri" w:hAnsi="Calibri" w:cs="Calibri"/>
                <w:color w:val="000000"/>
              </w:rPr>
              <w:t>tiết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bảng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1CFCA9D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Tên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trường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B9CD3CF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Kiểu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dữ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liệu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A767FE5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Bắt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buộc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F1549EA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Ràng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buộc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EC141B1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Mục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đích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sử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dụng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của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trường</w:t>
            </w:r>
            <w:proofErr w:type="spellEnd"/>
          </w:p>
        </w:tc>
      </w:tr>
      <w:tr w:rsidR="00FB1890" w14:paraId="0288F417" w14:textId="77777777" w:rsidTr="00C34BA4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1C0C69B" w14:textId="77777777" w:rsidR="00FB1890" w:rsidRDefault="00FB1890" w:rsidP="00C34BA4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B8FF5F0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CDAB28E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ObjectID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D00DE87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Có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565E571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Khóa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chính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11FF864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Chỉ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số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của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bảng</w:t>
            </w:r>
            <w:proofErr w:type="spellEnd"/>
          </w:p>
        </w:tc>
      </w:tr>
      <w:tr w:rsidR="00FB1890" w14:paraId="6C7C3F8B" w14:textId="77777777" w:rsidTr="00C34BA4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B08CF13" w14:textId="77777777" w:rsidR="00FB1890" w:rsidRDefault="00FB1890" w:rsidP="00C34BA4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BFCF8FF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Content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2E95176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String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BE6FB67" w14:textId="77777777" w:rsidR="00FB1890" w:rsidRDefault="00FB1890" w:rsidP="00C34BA4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7476899" w14:textId="77777777" w:rsidR="00FB1890" w:rsidRDefault="00FB1890" w:rsidP="00C34BA4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98488AD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Nội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dung </w:t>
            </w:r>
            <w:proofErr w:type="spellStart"/>
            <w:r>
              <w:rPr>
                <w:rFonts w:ascii="Calibri" w:hAnsi="Calibri" w:cs="Calibri"/>
                <w:color w:val="000000"/>
              </w:rPr>
              <w:t>câu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trả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lời</w:t>
            </w:r>
            <w:proofErr w:type="spellEnd"/>
          </w:p>
        </w:tc>
      </w:tr>
      <w:tr w:rsidR="00FB1890" w14:paraId="625667D1" w14:textId="77777777" w:rsidTr="00C34BA4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59EAA82" w14:textId="77777777" w:rsidR="00FB1890" w:rsidRDefault="00FB1890" w:rsidP="00C34BA4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3003689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IsTrue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A39029C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Bool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825D02C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Có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DAFF5FB" w14:textId="77777777" w:rsidR="00FB1890" w:rsidRDefault="00FB1890" w:rsidP="00C34BA4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27CA1C2" w14:textId="77777777" w:rsidR="00FB1890" w:rsidRDefault="00FB1890" w:rsidP="00C34BA4"/>
        </w:tc>
      </w:tr>
      <w:tr w:rsidR="00FB1890" w14:paraId="59CD4D96" w14:textId="77777777" w:rsidTr="00C34BA4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7D99CB0" w14:textId="77777777" w:rsidR="00FB1890" w:rsidRDefault="00FB1890" w:rsidP="00C34BA4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25CC4A8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QuestionId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BF14E21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ObjectId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34F0D73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Có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AC3B6DD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Khóa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ngoài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14B1E12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Định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danh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câu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hỏi</w:t>
            </w:r>
            <w:proofErr w:type="spellEnd"/>
          </w:p>
        </w:tc>
      </w:tr>
    </w:tbl>
    <w:p w14:paraId="34266469" w14:textId="77777777" w:rsidR="00FB1890" w:rsidRDefault="00FB1890" w:rsidP="00FB1890">
      <w:pPr>
        <w:pStyle w:val="u3"/>
      </w:pPr>
      <w:bookmarkStart w:id="67" w:name="_Toc27424120"/>
      <w:proofErr w:type="spellStart"/>
      <w:r>
        <w:t>Bảng</w:t>
      </w:r>
      <w:proofErr w:type="spellEnd"/>
      <w:r>
        <w:t xml:space="preserve"> </w:t>
      </w:r>
      <w:proofErr w:type="spellStart"/>
      <w:r w:rsidRPr="00807986">
        <w:t>bài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bookmarkEnd w:id="67"/>
      <w:proofErr w:type="spell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34"/>
        <w:gridCol w:w="1396"/>
        <w:gridCol w:w="1333"/>
        <w:gridCol w:w="976"/>
        <w:gridCol w:w="1139"/>
        <w:gridCol w:w="2392"/>
      </w:tblGrid>
      <w:tr w:rsidR="00FB1890" w14:paraId="7836A4B6" w14:textId="77777777" w:rsidTr="00C34BA4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FE6DFB8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Tên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bảng</w:t>
            </w:r>
            <w:proofErr w:type="spellEnd"/>
          </w:p>
        </w:tc>
        <w:tc>
          <w:tcPr>
            <w:tcW w:w="0" w:type="auto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7216BF0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Test</w:t>
            </w:r>
          </w:p>
        </w:tc>
      </w:tr>
      <w:tr w:rsidR="00FB1890" w14:paraId="6088B4FD" w14:textId="77777777" w:rsidTr="00C34BA4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359C1BE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Mục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đích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sử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dụng</w:t>
            </w:r>
            <w:proofErr w:type="spellEnd"/>
          </w:p>
        </w:tc>
        <w:tc>
          <w:tcPr>
            <w:tcW w:w="0" w:type="auto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56A77F5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Lưu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trữ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thông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tin </w:t>
            </w:r>
            <w:proofErr w:type="spellStart"/>
            <w:r>
              <w:rPr>
                <w:rFonts w:ascii="Calibri" w:hAnsi="Calibri" w:cs="Calibri"/>
                <w:color w:val="000000"/>
              </w:rPr>
              <w:t>về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Bài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kiểm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tra</w:t>
            </w:r>
            <w:proofErr w:type="spellEnd"/>
          </w:p>
        </w:tc>
      </w:tr>
      <w:tr w:rsidR="00FB1890" w14:paraId="12638895" w14:textId="77777777" w:rsidTr="00C34BA4"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7943695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Chi </w:t>
            </w:r>
            <w:proofErr w:type="spellStart"/>
            <w:r>
              <w:rPr>
                <w:rFonts w:ascii="Calibri" w:hAnsi="Calibri" w:cs="Calibri"/>
                <w:color w:val="000000"/>
              </w:rPr>
              <w:t>tiết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bảng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BFEE8D2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Tên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trường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D3668FA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Kiểu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dữ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liệu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B660A80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Bắt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buộc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4AD9582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Ràng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buộc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24D813B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Mục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đích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sử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dụng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của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trường</w:t>
            </w:r>
            <w:proofErr w:type="spellEnd"/>
          </w:p>
        </w:tc>
      </w:tr>
      <w:tr w:rsidR="00FB1890" w14:paraId="255B1D12" w14:textId="77777777" w:rsidTr="00C34BA4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F7B6EEF" w14:textId="77777777" w:rsidR="00FB1890" w:rsidRDefault="00FB1890" w:rsidP="00C34BA4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D5B8026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A4FE390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ObjectID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5D9AFCE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Có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B3A36EB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Khóa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chính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359C159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Chỉ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số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của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bảng</w:t>
            </w:r>
            <w:proofErr w:type="spellEnd"/>
          </w:p>
        </w:tc>
      </w:tr>
      <w:tr w:rsidR="00FB1890" w14:paraId="02870DCB" w14:textId="77777777" w:rsidTr="00C34BA4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376F5AF" w14:textId="77777777" w:rsidR="00FB1890" w:rsidRDefault="00FB1890" w:rsidP="00C34BA4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5BC129D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B22FB48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String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80EE8E1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Có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F08AC8C" w14:textId="77777777" w:rsidR="00FB1890" w:rsidRDefault="00FB1890" w:rsidP="00C34BA4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AD04229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Tên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bài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kiểm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tra</w:t>
            </w:r>
            <w:proofErr w:type="spellEnd"/>
          </w:p>
        </w:tc>
      </w:tr>
      <w:tr w:rsidR="00FB1890" w14:paraId="06DBAE81" w14:textId="77777777" w:rsidTr="00C34BA4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228D1A2" w14:textId="77777777" w:rsidR="00FB1890" w:rsidRDefault="00FB1890" w:rsidP="00C34BA4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2FEDFC3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Type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6DB1741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String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E17E32A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Có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572B832" w14:textId="77777777" w:rsidR="00FB1890" w:rsidRDefault="00FB1890" w:rsidP="00C34BA4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D112C42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Loại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bài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kiểm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tra</w:t>
            </w:r>
            <w:proofErr w:type="spellEnd"/>
          </w:p>
        </w:tc>
      </w:tr>
      <w:tr w:rsidR="00FB1890" w14:paraId="5391CB08" w14:textId="77777777" w:rsidTr="00C34BA4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4C24C20" w14:textId="77777777" w:rsidR="00FB1890" w:rsidRDefault="00FB1890" w:rsidP="00C34BA4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CEF497C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StartDate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2E2D611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Date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33B109B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Có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BF9009F" w14:textId="77777777" w:rsidR="00FB1890" w:rsidRDefault="00FB1890" w:rsidP="00C34BA4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A99A668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Thời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gian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bắt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đầu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kiểm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tra</w:t>
            </w:r>
            <w:proofErr w:type="spellEnd"/>
          </w:p>
        </w:tc>
      </w:tr>
      <w:tr w:rsidR="00FB1890" w14:paraId="70DEB5AF" w14:textId="77777777" w:rsidTr="00C34BA4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B26D749" w14:textId="77777777" w:rsidR="00FB1890" w:rsidRDefault="00FB1890" w:rsidP="00C34BA4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C1DDC25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ExpireDate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0933C00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Date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B71AD8F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Có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31C0D75" w14:textId="77777777" w:rsidR="00FB1890" w:rsidRDefault="00FB1890" w:rsidP="00C34BA4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63D186D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Thời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gian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kết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thúc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bài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kiểm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tra</w:t>
            </w:r>
            <w:proofErr w:type="spellEnd"/>
          </w:p>
        </w:tc>
      </w:tr>
      <w:tr w:rsidR="00FB1890" w14:paraId="6DC8BA77" w14:textId="77777777" w:rsidTr="00C34BA4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AECDB3C" w14:textId="77777777" w:rsidR="00FB1890" w:rsidRDefault="00FB1890" w:rsidP="00C34BA4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BA34C8F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IsDeleted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2BCF9E5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Bool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6CB87E7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Có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9298E3A" w14:textId="77777777" w:rsidR="00FB1890" w:rsidRDefault="00FB1890" w:rsidP="00C34BA4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A41EA5D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Trang </w:t>
            </w:r>
            <w:proofErr w:type="spellStart"/>
            <w:r>
              <w:rPr>
                <w:rFonts w:ascii="Calibri" w:hAnsi="Calibri" w:cs="Calibri"/>
                <w:color w:val="000000"/>
              </w:rPr>
              <w:t>Thái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bài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kiểm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tra</w:t>
            </w:r>
            <w:proofErr w:type="spellEnd"/>
          </w:p>
        </w:tc>
      </w:tr>
    </w:tbl>
    <w:p w14:paraId="48A6486A" w14:textId="77777777" w:rsidR="00FB1890" w:rsidRDefault="00FB1890" w:rsidP="00FB1890">
      <w:pPr>
        <w:pStyle w:val="u3"/>
      </w:pPr>
      <w:bookmarkStart w:id="68" w:name="_Toc27424121"/>
      <w:proofErr w:type="spellStart"/>
      <w:r>
        <w:t>Bảng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hỏi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bookmarkEnd w:id="68"/>
      <w:proofErr w:type="spell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47"/>
        <w:gridCol w:w="1400"/>
        <w:gridCol w:w="1336"/>
        <w:gridCol w:w="980"/>
        <w:gridCol w:w="1146"/>
        <w:gridCol w:w="2361"/>
      </w:tblGrid>
      <w:tr w:rsidR="00FB1890" w14:paraId="4F95AEB6" w14:textId="77777777" w:rsidTr="00C34BA4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E34D49D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Tên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bảng</w:t>
            </w:r>
            <w:proofErr w:type="spellEnd"/>
          </w:p>
        </w:tc>
        <w:tc>
          <w:tcPr>
            <w:tcW w:w="0" w:type="auto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BCD572A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TestQuestion</w:t>
            </w:r>
            <w:proofErr w:type="spellEnd"/>
          </w:p>
        </w:tc>
      </w:tr>
      <w:tr w:rsidR="00FB1890" w14:paraId="659FD50B" w14:textId="77777777" w:rsidTr="00C34BA4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C5C6EC2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Mục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đích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sử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dụng</w:t>
            </w:r>
            <w:proofErr w:type="spellEnd"/>
          </w:p>
        </w:tc>
        <w:tc>
          <w:tcPr>
            <w:tcW w:w="0" w:type="auto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111DEDF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Lưu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trữ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thông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tin </w:t>
            </w:r>
            <w:proofErr w:type="spellStart"/>
            <w:r>
              <w:rPr>
                <w:rFonts w:ascii="Calibri" w:hAnsi="Calibri" w:cs="Calibri"/>
                <w:color w:val="000000"/>
              </w:rPr>
              <w:t>về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câu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hỏi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của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bài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kiểm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tra</w:t>
            </w:r>
            <w:proofErr w:type="spellEnd"/>
          </w:p>
        </w:tc>
      </w:tr>
      <w:tr w:rsidR="00FB1890" w14:paraId="0DB626AB" w14:textId="77777777" w:rsidTr="00C34BA4"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FBD0480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Chi </w:t>
            </w:r>
            <w:proofErr w:type="spellStart"/>
            <w:r>
              <w:rPr>
                <w:rFonts w:ascii="Calibri" w:hAnsi="Calibri" w:cs="Calibri"/>
                <w:color w:val="000000"/>
              </w:rPr>
              <w:t>tiết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bảng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16285DB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Tên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trường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BB5F6DA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Kiểu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dữ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liệu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ECBF04D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Bắt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buộc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0CE6B0E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Ràng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buộc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9EDAA96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Mục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đích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sử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dụng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của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trường</w:t>
            </w:r>
            <w:proofErr w:type="spellEnd"/>
          </w:p>
        </w:tc>
      </w:tr>
      <w:tr w:rsidR="00FB1890" w14:paraId="5D9D7E9D" w14:textId="77777777" w:rsidTr="00C34BA4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FF6305C" w14:textId="77777777" w:rsidR="00FB1890" w:rsidRDefault="00FB1890" w:rsidP="00C34BA4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2AA02C7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F395F77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ObjectID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7102389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Có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130074D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Khóa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chính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A94E838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Chỉ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số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của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bảng</w:t>
            </w:r>
            <w:proofErr w:type="spellEnd"/>
          </w:p>
        </w:tc>
      </w:tr>
      <w:tr w:rsidR="00FB1890" w14:paraId="25957708" w14:textId="77777777" w:rsidTr="00C34BA4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E0F37CE" w14:textId="77777777" w:rsidR="00FB1890" w:rsidRDefault="00FB1890" w:rsidP="00C34BA4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8DCD3D2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TestId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AB6EE0A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ObjectId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6D6CBCE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Có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9554CF7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Khóa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ngoài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876833C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Mã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bài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kiểm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tra</w:t>
            </w:r>
            <w:proofErr w:type="spellEnd"/>
          </w:p>
        </w:tc>
      </w:tr>
      <w:tr w:rsidR="00FB1890" w14:paraId="56530C88" w14:textId="77777777" w:rsidTr="00C34BA4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2042666" w14:textId="77777777" w:rsidR="00FB1890" w:rsidRDefault="00FB1890" w:rsidP="00C34BA4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442159C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QuestionId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643D392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ObjectId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3184FF8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Có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6C0C552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Khóa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ngoài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C5EA7AA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Mã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câu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hỏi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kiểm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tra</w:t>
            </w:r>
            <w:proofErr w:type="spellEnd"/>
          </w:p>
        </w:tc>
      </w:tr>
    </w:tbl>
    <w:p w14:paraId="4B14AD46" w14:textId="77777777" w:rsidR="00FB1890" w:rsidRDefault="00FB1890" w:rsidP="00FB1890">
      <w:pPr>
        <w:pStyle w:val="u3"/>
      </w:pPr>
      <w:bookmarkStart w:id="69" w:name="_Toc27424122"/>
      <w:proofErr w:type="spellStart"/>
      <w:r>
        <w:t>Bảng</w:t>
      </w:r>
      <w:proofErr w:type="spellEnd"/>
      <w:r>
        <w:t xml:space="preserve"> </w:t>
      </w:r>
      <w:proofErr w:type="spellStart"/>
      <w:r w:rsidRPr="00807986">
        <w:t>câu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lời</w:t>
      </w:r>
      <w:bookmarkEnd w:id="69"/>
      <w:proofErr w:type="spell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21"/>
        <w:gridCol w:w="1399"/>
        <w:gridCol w:w="1329"/>
        <w:gridCol w:w="972"/>
        <w:gridCol w:w="1134"/>
        <w:gridCol w:w="2415"/>
      </w:tblGrid>
      <w:tr w:rsidR="00FB1890" w14:paraId="4A4E8385" w14:textId="77777777" w:rsidTr="00C34BA4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3483789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Tên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bảng</w:t>
            </w:r>
            <w:proofErr w:type="spellEnd"/>
          </w:p>
        </w:tc>
        <w:tc>
          <w:tcPr>
            <w:tcW w:w="0" w:type="auto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4876C32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Answer</w:t>
            </w:r>
          </w:p>
        </w:tc>
      </w:tr>
      <w:tr w:rsidR="00FB1890" w14:paraId="6094FB02" w14:textId="77777777" w:rsidTr="00C34BA4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118587D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lastRenderedPageBreak/>
              <w:t>Mục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đích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sử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dụng</w:t>
            </w:r>
            <w:proofErr w:type="spellEnd"/>
          </w:p>
        </w:tc>
        <w:tc>
          <w:tcPr>
            <w:tcW w:w="0" w:type="auto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E077EB6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Lưu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trữ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thông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tin </w:t>
            </w:r>
            <w:proofErr w:type="spellStart"/>
            <w:r>
              <w:rPr>
                <w:rFonts w:ascii="Calibri" w:hAnsi="Calibri" w:cs="Calibri"/>
                <w:color w:val="000000"/>
              </w:rPr>
              <w:t>về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câu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trả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lời</w:t>
            </w:r>
            <w:proofErr w:type="spellEnd"/>
          </w:p>
        </w:tc>
      </w:tr>
      <w:tr w:rsidR="00FB1890" w14:paraId="581EC519" w14:textId="77777777" w:rsidTr="00C34BA4"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E6E7556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Chi </w:t>
            </w:r>
            <w:proofErr w:type="spellStart"/>
            <w:r>
              <w:rPr>
                <w:rFonts w:ascii="Calibri" w:hAnsi="Calibri" w:cs="Calibri"/>
                <w:color w:val="000000"/>
              </w:rPr>
              <w:t>tiết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bảng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E983683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Tên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trường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0702A5D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Kiểu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dữ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liệu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A16057B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Bắt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buộc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9DD1567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Ràng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buộc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18AE277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Mục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đích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sử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dụng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của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trường</w:t>
            </w:r>
            <w:proofErr w:type="spellEnd"/>
          </w:p>
        </w:tc>
      </w:tr>
      <w:tr w:rsidR="00FB1890" w14:paraId="51D4209C" w14:textId="77777777" w:rsidTr="00C34BA4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F7C3011" w14:textId="77777777" w:rsidR="00FB1890" w:rsidRDefault="00FB1890" w:rsidP="00C34BA4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A4CC9CD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EE69E34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ObjectID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0501DD5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Có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C9578C7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Khóa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chính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D4742A3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Chỉ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số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của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bảng</w:t>
            </w:r>
            <w:proofErr w:type="spellEnd"/>
          </w:p>
        </w:tc>
      </w:tr>
      <w:tr w:rsidR="00FB1890" w14:paraId="3C762DA2" w14:textId="77777777" w:rsidTr="00C34BA4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1F3DFC1" w14:textId="77777777" w:rsidR="00FB1890" w:rsidRDefault="00FB1890" w:rsidP="00C34BA4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3DBDC36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Content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49BC913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String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77DC65B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Có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F2F4CA0" w14:textId="77777777" w:rsidR="00FB1890" w:rsidRDefault="00FB1890" w:rsidP="00C34BA4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49B7F79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Nội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dung</w:t>
            </w:r>
          </w:p>
        </w:tc>
      </w:tr>
      <w:tr w:rsidR="00FB1890" w14:paraId="63417DEA" w14:textId="77777777" w:rsidTr="00C34BA4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CC1702D" w14:textId="77777777" w:rsidR="00FB1890" w:rsidRDefault="00FB1890" w:rsidP="00C34BA4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3F93D66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Istrue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BB53DBB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Bool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30E1A4F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Có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F140757" w14:textId="77777777" w:rsidR="00FB1890" w:rsidRDefault="00FB1890" w:rsidP="00C34BA4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E6A68C0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Câu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trả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lời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cho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câu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hỏi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đúng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sai</w:t>
            </w:r>
            <w:proofErr w:type="spellEnd"/>
          </w:p>
        </w:tc>
      </w:tr>
      <w:tr w:rsidR="00FB1890" w14:paraId="080490E2" w14:textId="77777777" w:rsidTr="00C34BA4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28876FD" w14:textId="77777777" w:rsidR="00FB1890" w:rsidRDefault="00FB1890" w:rsidP="00C34BA4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849A0DA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QuestionId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BAC95FA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ObjectId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70255F0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Có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FA7A1EB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Khóa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ngoài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CFB8404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Mã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câu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hỏi</w:t>
            </w:r>
            <w:proofErr w:type="spellEnd"/>
          </w:p>
        </w:tc>
      </w:tr>
    </w:tbl>
    <w:p w14:paraId="3236D24B" w14:textId="77777777" w:rsidR="00FB1890" w:rsidRDefault="00FB1890" w:rsidP="00FB1890">
      <w:pPr>
        <w:pStyle w:val="u3"/>
      </w:pPr>
      <w:bookmarkStart w:id="70" w:name="_Toc27424123"/>
      <w:proofErr w:type="spellStart"/>
      <w:r>
        <w:t>Bảng</w:t>
      </w:r>
      <w:proofErr w:type="spellEnd"/>
      <w:r>
        <w:t xml:space="preserve"> </w:t>
      </w:r>
      <w:proofErr w:type="spellStart"/>
      <w:r w:rsidRPr="00FB1890">
        <w:t>điểm</w:t>
      </w:r>
      <w:bookmarkEnd w:id="70"/>
      <w:proofErr w:type="spell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62"/>
        <w:gridCol w:w="1348"/>
        <w:gridCol w:w="1339"/>
        <w:gridCol w:w="984"/>
        <w:gridCol w:w="1152"/>
        <w:gridCol w:w="2385"/>
      </w:tblGrid>
      <w:tr w:rsidR="00FB1890" w14:paraId="6DA75A33" w14:textId="77777777" w:rsidTr="00C34BA4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C2E56D1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Tên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bảng</w:t>
            </w:r>
            <w:proofErr w:type="spellEnd"/>
          </w:p>
        </w:tc>
        <w:tc>
          <w:tcPr>
            <w:tcW w:w="0" w:type="auto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8C58C62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TestResult</w:t>
            </w:r>
            <w:proofErr w:type="spellEnd"/>
          </w:p>
        </w:tc>
      </w:tr>
      <w:tr w:rsidR="00FB1890" w14:paraId="3B1E8065" w14:textId="77777777" w:rsidTr="00C34BA4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83C451F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Mục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đích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sử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dụng</w:t>
            </w:r>
            <w:proofErr w:type="spellEnd"/>
          </w:p>
        </w:tc>
        <w:tc>
          <w:tcPr>
            <w:tcW w:w="0" w:type="auto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B3493FF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Lưu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trữ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thông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tin </w:t>
            </w:r>
            <w:proofErr w:type="spellStart"/>
            <w:r>
              <w:rPr>
                <w:rFonts w:ascii="Calibri" w:hAnsi="Calibri" w:cs="Calibri"/>
                <w:color w:val="000000"/>
              </w:rPr>
              <w:t>về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điểm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cuối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khóa</w:t>
            </w:r>
            <w:proofErr w:type="spellEnd"/>
          </w:p>
        </w:tc>
      </w:tr>
      <w:tr w:rsidR="00FB1890" w14:paraId="45980243" w14:textId="77777777" w:rsidTr="00C34BA4"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C30659B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Chi </w:t>
            </w:r>
            <w:proofErr w:type="spellStart"/>
            <w:r>
              <w:rPr>
                <w:rFonts w:ascii="Calibri" w:hAnsi="Calibri" w:cs="Calibri"/>
                <w:color w:val="000000"/>
              </w:rPr>
              <w:t>tiết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bảng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7B6A6A8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Tên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trường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524291E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Kiểu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dữ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liệu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74A0C35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Bắt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buộc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EC342D1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Ràng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buộc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3E7258B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Mục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đích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sử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dụng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của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trường</w:t>
            </w:r>
            <w:proofErr w:type="spellEnd"/>
          </w:p>
        </w:tc>
      </w:tr>
      <w:tr w:rsidR="00FB1890" w14:paraId="34F50AAB" w14:textId="77777777" w:rsidTr="00C34BA4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39BAA17" w14:textId="77777777" w:rsidR="00FB1890" w:rsidRDefault="00FB1890" w:rsidP="00C34BA4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5D927D2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6D979AE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ObjectID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01DF29C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Có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7F121D0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Khóa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chính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8AB0BEB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Chỉ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số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của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bảng</w:t>
            </w:r>
            <w:proofErr w:type="spellEnd"/>
          </w:p>
        </w:tc>
      </w:tr>
      <w:tr w:rsidR="00FB1890" w14:paraId="60832F86" w14:textId="77777777" w:rsidTr="00C34BA4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7A702DC" w14:textId="77777777" w:rsidR="00FB1890" w:rsidRDefault="00FB1890" w:rsidP="00C34BA4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D25895E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StudentId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4138DA6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ObjectId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D2E037B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Có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94847EC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Khóa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ngoài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4FBF217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Mã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học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sinh</w:t>
            </w:r>
            <w:proofErr w:type="spellEnd"/>
          </w:p>
        </w:tc>
      </w:tr>
      <w:tr w:rsidR="00FB1890" w14:paraId="44FCCF4C" w14:textId="77777777" w:rsidTr="00C34BA4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3C31959" w14:textId="77777777" w:rsidR="00FB1890" w:rsidRDefault="00FB1890" w:rsidP="00C34BA4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EB033DE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TQId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8C27889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ObjectId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796CBAD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Có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F10969E" w14:textId="77777777" w:rsidR="00FB1890" w:rsidRDefault="00FB1890" w:rsidP="00C34BA4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Khóa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ngoài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A6F2574" w14:textId="77777777" w:rsidR="00FB1890" w:rsidRDefault="00FB1890" w:rsidP="00C34BA4"/>
        </w:tc>
      </w:tr>
    </w:tbl>
    <w:p w14:paraId="5D2B76BB" w14:textId="77777777" w:rsidR="006522AC" w:rsidRPr="003D0A03" w:rsidRDefault="006522AC" w:rsidP="003D0A03">
      <w:pPr>
        <w:rPr>
          <w:lang w:eastAsia="en-US" w:bidi="ar-SA"/>
        </w:rPr>
      </w:pPr>
    </w:p>
    <w:p w14:paraId="09ACA236" w14:textId="24569DE3" w:rsidR="003F1120" w:rsidRDefault="17EA46ED" w:rsidP="17EA46ED">
      <w:pPr>
        <w:pStyle w:val="u2"/>
        <w:rPr>
          <w:rFonts w:eastAsia="Times New Roman" w:cs="Times New Roman"/>
          <w:lang w:eastAsia="en-US" w:bidi="ar-SA"/>
        </w:rPr>
      </w:pPr>
      <w:bookmarkStart w:id="71" w:name="_Toc25660402"/>
      <w:bookmarkStart w:id="72" w:name="_Toc27424124"/>
      <w:proofErr w:type="spellStart"/>
      <w:r w:rsidRPr="17EA46ED">
        <w:rPr>
          <w:rFonts w:eastAsia="Times New Roman" w:cs="Times New Roman"/>
          <w:lang w:eastAsia="en-US" w:bidi="ar-SA"/>
        </w:rPr>
        <w:lastRenderedPageBreak/>
        <w:t>Mạng</w:t>
      </w:r>
      <w:bookmarkEnd w:id="71"/>
      <w:bookmarkEnd w:id="72"/>
      <w:proofErr w:type="spellEnd"/>
    </w:p>
    <w:p w14:paraId="29F3D792" w14:textId="34D8CCA1" w:rsidR="00300482" w:rsidRPr="00300482" w:rsidRDefault="00596D8C" w:rsidP="00300482">
      <w:pPr>
        <w:rPr>
          <w:lang w:eastAsia="en-US" w:bidi="ar-SA"/>
        </w:rPr>
      </w:pPr>
      <w:r w:rsidRPr="00596D8C">
        <w:rPr>
          <w:noProof/>
          <w:lang w:eastAsia="en-US" w:bidi="ar-SA"/>
        </w:rPr>
        <w:drawing>
          <wp:inline distT="0" distB="0" distL="0" distR="0" wp14:anchorId="7C2F02C5" wp14:editId="758C2BDB">
            <wp:extent cx="5575300" cy="4462780"/>
            <wp:effectExtent l="0" t="0" r="6350" b="0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446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EE1EB" w14:textId="4D6340C4" w:rsidR="009D290A" w:rsidRDefault="17EA46ED" w:rsidP="17EA46ED">
      <w:pPr>
        <w:pStyle w:val="u1"/>
      </w:pPr>
      <w:bookmarkStart w:id="73" w:name="_Toc25660403"/>
      <w:bookmarkStart w:id="74" w:name="_Toc27424125"/>
      <w:proofErr w:type="spellStart"/>
      <w:r w:rsidRPr="17EA46ED">
        <w:rPr>
          <w:rFonts w:eastAsia="Times New Roman" w:cs="Times New Roman"/>
        </w:rPr>
        <w:t>Giám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sát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dự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án</w:t>
      </w:r>
      <w:bookmarkEnd w:id="73"/>
      <w:bookmarkEnd w:id="74"/>
      <w:proofErr w:type="spellEnd"/>
    </w:p>
    <w:p w14:paraId="36610AD8" w14:textId="10D1CC69" w:rsidR="00F45E06" w:rsidRDefault="17EA46ED" w:rsidP="17EA46ED">
      <w:pPr>
        <w:pStyle w:val="u2"/>
      </w:pPr>
      <w:bookmarkStart w:id="75" w:name="_Toc25660404"/>
      <w:bookmarkStart w:id="76" w:name="_Toc27424126"/>
      <w:proofErr w:type="spellStart"/>
      <w:r w:rsidRPr="17EA46ED">
        <w:rPr>
          <w:rFonts w:eastAsia="Times New Roman" w:cs="Times New Roman"/>
        </w:rPr>
        <w:t>Trả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lời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câu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hỏi</w:t>
      </w:r>
      <w:bookmarkEnd w:id="75"/>
      <w:bookmarkEnd w:id="76"/>
      <w:proofErr w:type="spellEnd"/>
    </w:p>
    <w:p w14:paraId="24E1A68B" w14:textId="77777777" w:rsidR="00F42AF9" w:rsidRDefault="00F42AF9" w:rsidP="006913EA">
      <w:pPr>
        <w:pStyle w:val="oancuaDanhsach"/>
        <w:numPr>
          <w:ilvl w:val="0"/>
          <w:numId w:val="8"/>
        </w:numPr>
      </w:pPr>
      <w:proofErr w:type="spellStart"/>
      <w:r w:rsidRPr="17EA46ED">
        <w:rPr>
          <w:rFonts w:eastAsia="Times New Roman" w:cs="Times New Roman"/>
        </w:rPr>
        <w:t>Khách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hàng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yêu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cầu</w:t>
      </w:r>
      <w:proofErr w:type="spellEnd"/>
      <w:r w:rsidRPr="17EA46ED">
        <w:rPr>
          <w:rFonts w:eastAsia="Times New Roman" w:cs="Times New Roman"/>
        </w:rPr>
        <w:t>: “</w:t>
      </w:r>
      <w:proofErr w:type="spellStart"/>
      <w:r w:rsidRPr="17EA46ED">
        <w:rPr>
          <w:rFonts w:eastAsia="Times New Roman" w:cs="Times New Roman"/>
        </w:rPr>
        <w:t>Cần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có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người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làm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việc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trực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tiếp</w:t>
      </w:r>
      <w:proofErr w:type="spellEnd"/>
      <w:r w:rsidRPr="17EA46ED">
        <w:rPr>
          <w:rFonts w:eastAsia="Times New Roman" w:cs="Times New Roman"/>
        </w:rPr>
        <w:t xml:space="preserve"> ở </w:t>
      </w:r>
      <w:proofErr w:type="spellStart"/>
      <w:r w:rsidRPr="17EA46ED">
        <w:rPr>
          <w:rFonts w:eastAsia="Times New Roman" w:cs="Times New Roman"/>
        </w:rPr>
        <w:t>công</w:t>
      </w:r>
      <w:proofErr w:type="spellEnd"/>
      <w:r w:rsidRPr="17EA46ED">
        <w:rPr>
          <w:rFonts w:eastAsia="Times New Roman" w:cs="Times New Roman"/>
        </w:rPr>
        <w:t xml:space="preserve"> ty </w:t>
      </w:r>
      <w:proofErr w:type="spellStart"/>
      <w:r w:rsidRPr="17EA46ED">
        <w:rPr>
          <w:rFonts w:eastAsia="Times New Roman" w:cs="Times New Roman"/>
        </w:rPr>
        <w:t>chúng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tôi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để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tiện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trao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đổi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và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sửa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lỗi</w:t>
      </w:r>
      <w:proofErr w:type="spellEnd"/>
      <w:r w:rsidRPr="17EA46ED">
        <w:rPr>
          <w:rFonts w:eastAsia="Times New Roman" w:cs="Times New Roman"/>
        </w:rPr>
        <w:t>?”.</w:t>
      </w:r>
    </w:p>
    <w:p w14:paraId="7FBEE1F6" w14:textId="77777777" w:rsidR="00F42AF9" w:rsidRPr="00452673" w:rsidRDefault="00F42AF9" w:rsidP="00F42AF9">
      <w:pPr>
        <w:pStyle w:val="oancuaDanhsach"/>
        <w:tabs>
          <w:tab w:val="right" w:leader="dot" w:pos="8780"/>
        </w:tabs>
        <w:ind w:left="720"/>
        <w:jc w:val="left"/>
        <w:rPr>
          <w:rFonts w:eastAsia="Times New Roman" w:cs="Times New Roman"/>
        </w:rPr>
      </w:pPr>
      <w:proofErr w:type="spellStart"/>
      <w:r w:rsidRPr="17EA46ED">
        <w:rPr>
          <w:rFonts w:eastAsia="Times New Roman" w:cs="Times New Roman"/>
        </w:rPr>
        <w:t>Nhóm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quản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lý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sẽ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trả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lời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thế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nào</w:t>
      </w:r>
      <w:proofErr w:type="spellEnd"/>
      <w:r w:rsidRPr="17EA46ED">
        <w:rPr>
          <w:rFonts w:eastAsia="Times New Roman" w:cs="Times New Roman"/>
        </w:rPr>
        <w:t>:</w:t>
      </w:r>
      <w:r>
        <w:rPr>
          <w:rFonts w:eastAsia="Times New Roman" w:cs="Times New Roman"/>
        </w:rPr>
        <w:t xml:space="preserve"> </w:t>
      </w:r>
      <w:r>
        <w:rPr>
          <w:rFonts w:eastAsia="Times New Roman" w:cs="Times New Roman"/>
        </w:rPr>
        <w:br/>
      </w:r>
      <w:proofErr w:type="spellStart"/>
      <w:r>
        <w:rPr>
          <w:rFonts w:eastAsia="Times New Roman" w:cs="Times New Roman"/>
        </w:rPr>
        <w:t>Tùy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vào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điều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kiện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nhân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sự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tham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gia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dự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án</w:t>
      </w:r>
      <w:proofErr w:type="spellEnd"/>
      <w:r>
        <w:rPr>
          <w:rFonts w:eastAsia="Times New Roman" w:cs="Times New Roman"/>
        </w:rPr>
        <w:t xml:space="preserve">, </w:t>
      </w:r>
      <w:proofErr w:type="spellStart"/>
      <w:r>
        <w:rPr>
          <w:rFonts w:eastAsia="Times New Roman" w:cs="Times New Roman"/>
        </w:rPr>
        <w:t>nếu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như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số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người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tham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gia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quá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ít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thì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khó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có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thể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phân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bố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người</w:t>
      </w:r>
      <w:proofErr w:type="spellEnd"/>
      <w:r>
        <w:rPr>
          <w:rFonts w:eastAsia="Times New Roman" w:cs="Times New Roman"/>
        </w:rPr>
        <w:t xml:space="preserve"> qua </w:t>
      </w:r>
      <w:proofErr w:type="spellStart"/>
      <w:r>
        <w:rPr>
          <w:rFonts w:eastAsia="Times New Roman" w:cs="Times New Roman"/>
        </w:rPr>
        <w:t>làm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việc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trực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tiếp</w:t>
      </w:r>
      <w:proofErr w:type="spellEnd"/>
      <w:r>
        <w:rPr>
          <w:rFonts w:eastAsia="Times New Roman" w:cs="Times New Roman"/>
        </w:rPr>
        <w:t xml:space="preserve"> ở </w:t>
      </w:r>
      <w:proofErr w:type="spellStart"/>
      <w:r>
        <w:rPr>
          <w:rFonts w:eastAsia="Times New Roman" w:cs="Times New Roman"/>
        </w:rPr>
        <w:t>công</w:t>
      </w:r>
      <w:proofErr w:type="spellEnd"/>
      <w:r>
        <w:rPr>
          <w:rFonts w:eastAsia="Times New Roman" w:cs="Times New Roman"/>
        </w:rPr>
        <w:t xml:space="preserve"> ty, </w:t>
      </w:r>
      <w:proofErr w:type="spellStart"/>
      <w:r>
        <w:rPr>
          <w:rFonts w:eastAsia="Times New Roman" w:cs="Times New Roman"/>
        </w:rPr>
        <w:t>ngoài</w:t>
      </w:r>
      <w:proofErr w:type="spellEnd"/>
      <w:r>
        <w:rPr>
          <w:rFonts w:eastAsia="Times New Roman" w:cs="Times New Roman"/>
        </w:rPr>
        <w:t xml:space="preserve"> ra chi </w:t>
      </w:r>
      <w:proofErr w:type="spellStart"/>
      <w:r>
        <w:rPr>
          <w:rFonts w:eastAsia="Times New Roman" w:cs="Times New Roman"/>
        </w:rPr>
        <w:t>phí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thời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gian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đi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lại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cũng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ảnh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hưởng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không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nhỏ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đến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vấn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đề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này</w:t>
      </w:r>
      <w:proofErr w:type="spellEnd"/>
      <w:r>
        <w:rPr>
          <w:rFonts w:eastAsia="Times New Roman" w:cs="Times New Roman"/>
        </w:rPr>
        <w:t xml:space="preserve">. </w:t>
      </w:r>
      <w:proofErr w:type="spellStart"/>
      <w:r>
        <w:rPr>
          <w:rFonts w:eastAsia="Times New Roman" w:cs="Times New Roman"/>
        </w:rPr>
        <w:t>Nếu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như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gặp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khó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khăn</w:t>
      </w:r>
      <w:proofErr w:type="spellEnd"/>
      <w:r>
        <w:rPr>
          <w:rFonts w:eastAsia="Times New Roman" w:cs="Times New Roman"/>
        </w:rPr>
        <w:t xml:space="preserve"> ở </w:t>
      </w:r>
      <w:proofErr w:type="spellStart"/>
      <w:r>
        <w:rPr>
          <w:rFonts w:eastAsia="Times New Roman" w:cs="Times New Roman"/>
        </w:rPr>
        <w:t>vấn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đề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như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trên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thì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mình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có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thể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nói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rõ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với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bên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khách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hàng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để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họ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thông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cảm</w:t>
      </w:r>
      <w:proofErr w:type="spellEnd"/>
      <w:r>
        <w:rPr>
          <w:rFonts w:eastAsia="Times New Roman" w:cs="Times New Roman"/>
        </w:rPr>
        <w:t xml:space="preserve">, </w:t>
      </w:r>
      <w:proofErr w:type="spellStart"/>
      <w:r>
        <w:rPr>
          <w:rFonts w:eastAsia="Times New Roman" w:cs="Times New Roman"/>
        </w:rPr>
        <w:t>thay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vì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việc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làm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việc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trực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tiếp</w:t>
      </w:r>
      <w:proofErr w:type="spellEnd"/>
      <w:r>
        <w:rPr>
          <w:rFonts w:eastAsia="Times New Roman" w:cs="Times New Roman"/>
        </w:rPr>
        <w:t xml:space="preserve"> ở </w:t>
      </w:r>
      <w:proofErr w:type="spellStart"/>
      <w:r>
        <w:rPr>
          <w:rFonts w:eastAsia="Times New Roman" w:cs="Times New Roman"/>
        </w:rPr>
        <w:t>công</w:t>
      </w:r>
      <w:proofErr w:type="spellEnd"/>
      <w:r>
        <w:rPr>
          <w:rFonts w:eastAsia="Times New Roman" w:cs="Times New Roman"/>
        </w:rPr>
        <w:t xml:space="preserve"> ty </w:t>
      </w:r>
      <w:proofErr w:type="spellStart"/>
      <w:r>
        <w:rPr>
          <w:rFonts w:eastAsia="Times New Roman" w:cs="Times New Roman"/>
        </w:rPr>
        <w:t>thì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mình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có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thể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làm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việc</w:t>
      </w:r>
      <w:proofErr w:type="spellEnd"/>
      <w:r>
        <w:rPr>
          <w:rFonts w:eastAsia="Times New Roman" w:cs="Times New Roman"/>
        </w:rPr>
        <w:t xml:space="preserve"> qua facetime hay </w:t>
      </w:r>
      <w:proofErr w:type="spellStart"/>
      <w:r>
        <w:rPr>
          <w:rFonts w:eastAsia="Times New Roman" w:cs="Times New Roman"/>
        </w:rPr>
        <w:t>dùng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các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công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cụ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điều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khiển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máy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tính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từ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xa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như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teamviewer</w:t>
      </w:r>
      <w:proofErr w:type="spellEnd"/>
      <w:r>
        <w:rPr>
          <w:rFonts w:eastAsia="Times New Roman" w:cs="Times New Roman"/>
        </w:rPr>
        <w:t>.</w:t>
      </w:r>
    </w:p>
    <w:p w14:paraId="58EF8570" w14:textId="07D6F0DA" w:rsidR="00F42AF9" w:rsidRDefault="00F42AF9" w:rsidP="006913EA">
      <w:pPr>
        <w:pStyle w:val="oancuaDanhsach"/>
        <w:numPr>
          <w:ilvl w:val="0"/>
          <w:numId w:val="8"/>
        </w:numPr>
      </w:pPr>
      <w:proofErr w:type="spellStart"/>
      <w:r w:rsidRPr="17EA46ED">
        <w:rPr>
          <w:rFonts w:eastAsia="Times New Roman" w:cs="Times New Roman"/>
        </w:rPr>
        <w:t>Khách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hàng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yêu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cầu</w:t>
      </w:r>
      <w:proofErr w:type="spellEnd"/>
      <w:r w:rsidRPr="17EA46ED">
        <w:rPr>
          <w:rFonts w:eastAsia="Times New Roman" w:cs="Times New Roman"/>
        </w:rPr>
        <w:t xml:space="preserve">: “Oh. </w:t>
      </w:r>
      <w:proofErr w:type="spellStart"/>
      <w:r w:rsidR="0072233E">
        <w:rPr>
          <w:rFonts w:eastAsia="Times New Roman" w:cs="Times New Roman"/>
        </w:rPr>
        <w:t>S</w:t>
      </w:r>
      <w:bookmarkStart w:id="77" w:name="_GoBack"/>
      <w:bookmarkEnd w:id="77"/>
      <w:r w:rsidRPr="17EA46ED">
        <w:rPr>
          <w:rFonts w:eastAsia="Times New Roman" w:cs="Times New Roman"/>
        </w:rPr>
        <w:t>ếp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chúng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tôi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sử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dụng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máy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tính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cài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hệ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điều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hành</w:t>
      </w:r>
      <w:proofErr w:type="spellEnd"/>
      <w:r w:rsidRPr="17EA46ED">
        <w:rPr>
          <w:rFonts w:eastAsia="Times New Roman" w:cs="Times New Roman"/>
        </w:rPr>
        <w:t xml:space="preserve"> Windows 95 </w:t>
      </w:r>
      <w:proofErr w:type="spellStart"/>
      <w:r w:rsidRPr="17EA46ED">
        <w:rPr>
          <w:rFonts w:eastAsia="Times New Roman" w:cs="Times New Roman"/>
        </w:rPr>
        <w:t>cơ</w:t>
      </w:r>
      <w:proofErr w:type="spellEnd"/>
      <w:r w:rsidRPr="17EA46ED">
        <w:rPr>
          <w:rFonts w:eastAsia="Times New Roman" w:cs="Times New Roman"/>
        </w:rPr>
        <w:t xml:space="preserve">. </w:t>
      </w:r>
      <w:proofErr w:type="spellStart"/>
      <w:r w:rsidRPr="17EA46ED">
        <w:rPr>
          <w:rFonts w:eastAsia="Times New Roman" w:cs="Times New Roman"/>
        </w:rPr>
        <w:t>Liệu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phần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mềm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này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phải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chạy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được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đấy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nhé</w:t>
      </w:r>
      <w:proofErr w:type="spellEnd"/>
      <w:r w:rsidRPr="17EA46ED">
        <w:rPr>
          <w:rFonts w:eastAsia="Times New Roman" w:cs="Times New Roman"/>
        </w:rPr>
        <w:t xml:space="preserve">. </w:t>
      </w:r>
      <w:proofErr w:type="spellStart"/>
      <w:r w:rsidRPr="17EA46ED">
        <w:rPr>
          <w:rFonts w:eastAsia="Times New Roman" w:cs="Times New Roman"/>
        </w:rPr>
        <w:t>Ông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mới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là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người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duyệt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cái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này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đấy</w:t>
      </w:r>
      <w:proofErr w:type="spellEnd"/>
      <w:r w:rsidRPr="17EA46ED">
        <w:rPr>
          <w:rFonts w:eastAsia="Times New Roman" w:cs="Times New Roman"/>
        </w:rPr>
        <w:t>”.</w:t>
      </w:r>
    </w:p>
    <w:p w14:paraId="77DF0941" w14:textId="77777777" w:rsidR="00F42AF9" w:rsidRPr="002C77C4" w:rsidRDefault="00F42AF9" w:rsidP="00F42AF9">
      <w:pPr>
        <w:pStyle w:val="oancuaDanhsach"/>
        <w:tabs>
          <w:tab w:val="right" w:leader="dot" w:pos="8780"/>
        </w:tabs>
        <w:ind w:left="720"/>
        <w:jc w:val="left"/>
        <w:rPr>
          <w:rFonts w:eastAsia="Times New Roman" w:cs="Times New Roman"/>
        </w:rPr>
      </w:pPr>
      <w:proofErr w:type="spellStart"/>
      <w:r w:rsidRPr="17EA46ED">
        <w:rPr>
          <w:rFonts w:eastAsia="Times New Roman" w:cs="Times New Roman"/>
        </w:rPr>
        <w:t>Nhóm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quản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lý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sẽ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trả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lời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thế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nào</w:t>
      </w:r>
      <w:proofErr w:type="spellEnd"/>
      <w:r w:rsidRPr="17EA46ED">
        <w:rPr>
          <w:rFonts w:eastAsia="Times New Roman" w:cs="Times New Roman"/>
        </w:rPr>
        <w:t>:</w:t>
      </w:r>
      <w:r>
        <w:rPr>
          <w:rFonts w:eastAsia="Times New Roman" w:cs="Times New Roman"/>
        </w:rPr>
        <w:t xml:space="preserve"> Ok. </w:t>
      </w:r>
      <w:proofErr w:type="spellStart"/>
      <w:r>
        <w:rPr>
          <w:rFonts w:eastAsia="Times New Roman" w:cs="Times New Roman"/>
        </w:rPr>
        <w:t>Nhất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định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rồi</w:t>
      </w:r>
      <w:proofErr w:type="spellEnd"/>
      <w:r>
        <w:rPr>
          <w:rFonts w:eastAsia="Times New Roman" w:cs="Times New Roman"/>
        </w:rPr>
        <w:br/>
      </w:r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hoạch</w:t>
      </w:r>
      <w:proofErr w:type="spellEnd"/>
      <w:r>
        <w:t xml:space="preserve"> </w:t>
      </w:r>
      <w:proofErr w:type="spellStart"/>
      <w:r>
        <w:t>mượn</w:t>
      </w:r>
      <w:proofErr w:type="spellEnd"/>
      <w:r>
        <w:t xml:space="preserve"> hay </w:t>
      </w:r>
      <w:proofErr w:type="spellStart"/>
      <w:r>
        <w:t>thuê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cái</w:t>
      </w:r>
      <w:proofErr w:type="spellEnd"/>
      <w:r>
        <w:t xml:space="preserve"> con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Windows 95 </w:t>
      </w:r>
      <w:proofErr w:type="spellStart"/>
      <w:r>
        <w:t>và</w:t>
      </w:r>
      <w:proofErr w:type="spellEnd"/>
      <w:r>
        <w:t xml:space="preserve"> test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lastRenderedPageBreak/>
        <w:t>thì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mượt</w:t>
      </w:r>
      <w:proofErr w:type="spellEnd"/>
      <w:r>
        <w:t>.</w:t>
      </w:r>
    </w:p>
    <w:p w14:paraId="4272EE36" w14:textId="77777777" w:rsidR="00F42AF9" w:rsidRDefault="00F42AF9" w:rsidP="006913EA">
      <w:pPr>
        <w:pStyle w:val="oancuaDanhsach"/>
        <w:numPr>
          <w:ilvl w:val="0"/>
          <w:numId w:val="8"/>
        </w:numPr>
      </w:pPr>
      <w:proofErr w:type="spellStart"/>
      <w:r w:rsidRPr="17EA46ED">
        <w:rPr>
          <w:rFonts w:eastAsia="Times New Roman" w:cs="Times New Roman"/>
        </w:rPr>
        <w:t>Khách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hàng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yêu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cầu</w:t>
      </w:r>
      <w:proofErr w:type="spellEnd"/>
      <w:r w:rsidRPr="17EA46ED">
        <w:rPr>
          <w:rFonts w:eastAsia="Times New Roman" w:cs="Times New Roman"/>
        </w:rPr>
        <w:t>: “</w:t>
      </w:r>
      <w:proofErr w:type="spellStart"/>
      <w:r w:rsidRPr="17EA46ED">
        <w:rPr>
          <w:rFonts w:eastAsia="Times New Roman" w:cs="Times New Roman"/>
        </w:rPr>
        <w:t>Dự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án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phát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triển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phần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mềm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này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giá</w:t>
      </w:r>
      <w:proofErr w:type="spellEnd"/>
      <w:r w:rsidRPr="17EA46ED">
        <w:rPr>
          <w:rFonts w:eastAsia="Times New Roman" w:cs="Times New Roman"/>
        </w:rPr>
        <w:t xml:space="preserve"> 100 </w:t>
      </w:r>
      <w:proofErr w:type="spellStart"/>
      <w:r w:rsidRPr="17EA46ED">
        <w:rPr>
          <w:rFonts w:eastAsia="Times New Roman" w:cs="Times New Roman"/>
        </w:rPr>
        <w:t>triệu</w:t>
      </w:r>
      <w:proofErr w:type="spellEnd"/>
      <w:r w:rsidRPr="17EA46ED">
        <w:rPr>
          <w:rFonts w:eastAsia="Times New Roman" w:cs="Times New Roman"/>
        </w:rPr>
        <w:t xml:space="preserve">. </w:t>
      </w:r>
      <w:proofErr w:type="spellStart"/>
      <w:r w:rsidRPr="17EA46ED">
        <w:rPr>
          <w:rFonts w:eastAsia="Times New Roman" w:cs="Times New Roman"/>
        </w:rPr>
        <w:t>Giá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này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có</w:t>
      </w:r>
      <w:proofErr w:type="spellEnd"/>
      <w:r w:rsidRPr="17EA46ED">
        <w:rPr>
          <w:rFonts w:eastAsia="Times New Roman" w:cs="Times New Roman"/>
        </w:rPr>
        <w:t xml:space="preserve"> bao </w:t>
      </w:r>
      <w:proofErr w:type="spellStart"/>
      <w:r w:rsidRPr="17EA46ED">
        <w:rPr>
          <w:rFonts w:eastAsia="Times New Roman" w:cs="Times New Roman"/>
        </w:rPr>
        <w:t>gồm</w:t>
      </w:r>
      <w:proofErr w:type="spellEnd"/>
      <w:r w:rsidRPr="17EA46ED">
        <w:rPr>
          <w:rFonts w:eastAsia="Times New Roman" w:cs="Times New Roman"/>
        </w:rPr>
        <w:t xml:space="preserve"> VAT hay </w:t>
      </w:r>
      <w:proofErr w:type="spellStart"/>
      <w:r w:rsidRPr="17EA46ED">
        <w:rPr>
          <w:rFonts w:eastAsia="Times New Roman" w:cs="Times New Roman"/>
        </w:rPr>
        <w:t>không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nhỉ</w:t>
      </w:r>
      <w:proofErr w:type="spellEnd"/>
      <w:r w:rsidRPr="17EA46ED">
        <w:rPr>
          <w:rFonts w:eastAsia="Times New Roman" w:cs="Times New Roman"/>
        </w:rPr>
        <w:t xml:space="preserve">? </w:t>
      </w:r>
      <w:proofErr w:type="spellStart"/>
      <w:r w:rsidRPr="17EA46ED">
        <w:rPr>
          <w:rFonts w:eastAsia="Times New Roman" w:cs="Times New Roman"/>
        </w:rPr>
        <w:t>Giá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cụ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thể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cho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tình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huống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có</w:t>
      </w:r>
      <w:proofErr w:type="spellEnd"/>
      <w:r w:rsidRPr="17EA46ED">
        <w:rPr>
          <w:rFonts w:eastAsia="Times New Roman" w:cs="Times New Roman"/>
        </w:rPr>
        <w:t xml:space="preserve"> VAT </w:t>
      </w:r>
      <w:proofErr w:type="spellStart"/>
      <w:r w:rsidRPr="17EA46ED">
        <w:rPr>
          <w:rFonts w:eastAsia="Times New Roman" w:cs="Times New Roman"/>
        </w:rPr>
        <w:t>và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không</w:t>
      </w:r>
      <w:proofErr w:type="spellEnd"/>
      <w:r w:rsidRPr="17EA46ED">
        <w:rPr>
          <w:rFonts w:eastAsia="Times New Roman" w:cs="Times New Roman"/>
        </w:rPr>
        <w:t xml:space="preserve"> VAT </w:t>
      </w:r>
      <w:proofErr w:type="spellStart"/>
      <w:r w:rsidRPr="17EA46ED">
        <w:rPr>
          <w:rFonts w:eastAsia="Times New Roman" w:cs="Times New Roman"/>
        </w:rPr>
        <w:t>là</w:t>
      </w:r>
      <w:proofErr w:type="spellEnd"/>
      <w:r w:rsidRPr="17EA46ED">
        <w:rPr>
          <w:rFonts w:eastAsia="Times New Roman" w:cs="Times New Roman"/>
        </w:rPr>
        <w:t xml:space="preserve"> bao </w:t>
      </w:r>
      <w:proofErr w:type="spellStart"/>
      <w:r w:rsidRPr="17EA46ED">
        <w:rPr>
          <w:rFonts w:eastAsia="Times New Roman" w:cs="Times New Roman"/>
        </w:rPr>
        <w:t>nhiêu</w:t>
      </w:r>
      <w:proofErr w:type="spellEnd"/>
      <w:r w:rsidRPr="17EA46ED">
        <w:rPr>
          <w:rFonts w:eastAsia="Times New Roman" w:cs="Times New Roman"/>
        </w:rPr>
        <w:t>?”</w:t>
      </w:r>
    </w:p>
    <w:p w14:paraId="09CB4D98" w14:textId="4E296129" w:rsidR="00460E60" w:rsidRPr="003A3FFF" w:rsidRDefault="00F42AF9" w:rsidP="00F42AF9">
      <w:pPr>
        <w:pStyle w:val="oancuaDanhsach"/>
        <w:tabs>
          <w:tab w:val="right" w:leader="dot" w:pos="8780"/>
        </w:tabs>
        <w:ind w:left="720"/>
        <w:rPr>
          <w:rFonts w:eastAsia="Times New Roman" w:cs="Times New Roman"/>
        </w:rPr>
      </w:pPr>
      <w:proofErr w:type="spellStart"/>
      <w:r w:rsidRPr="17EA46ED">
        <w:rPr>
          <w:rFonts w:eastAsia="Times New Roman" w:cs="Times New Roman"/>
        </w:rPr>
        <w:t>Nhóm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quản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lý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sẽ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trả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lời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thế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proofErr w:type="gramStart"/>
      <w:r>
        <w:rPr>
          <w:rFonts w:eastAsia="Times New Roman" w:cs="Times New Roman"/>
        </w:rPr>
        <w:t>nào</w:t>
      </w:r>
      <w:proofErr w:type="spellEnd"/>
      <w:r>
        <w:rPr>
          <w:rFonts w:eastAsia="Times New Roman" w:cs="Times New Roman"/>
        </w:rPr>
        <w:t xml:space="preserve"> ?</w:t>
      </w:r>
      <w:proofErr w:type="gramEnd"/>
    </w:p>
    <w:p w14:paraId="46C3CD65" w14:textId="51F65BDC" w:rsidR="005E2D65" w:rsidRDefault="17EA46ED" w:rsidP="17EA46ED">
      <w:pPr>
        <w:pStyle w:val="u1"/>
      </w:pPr>
      <w:bookmarkStart w:id="78" w:name="_Toc25660405"/>
      <w:bookmarkStart w:id="79" w:name="_Toc27424127"/>
      <w:proofErr w:type="spellStart"/>
      <w:r w:rsidRPr="17EA46ED">
        <w:rPr>
          <w:rFonts w:eastAsia="Times New Roman" w:cs="Times New Roman"/>
        </w:rPr>
        <w:t>Đóng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dự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án</w:t>
      </w:r>
      <w:bookmarkEnd w:id="78"/>
      <w:bookmarkEnd w:id="79"/>
      <w:proofErr w:type="spellEnd"/>
    </w:p>
    <w:p w14:paraId="6CD045D2" w14:textId="45570D4B" w:rsidR="005E2D65" w:rsidRDefault="17EA46ED" w:rsidP="17EA46ED">
      <w:pPr>
        <w:rPr>
          <w:rFonts w:eastAsia="Times New Roman" w:cs="Times New Roman"/>
        </w:rPr>
      </w:pPr>
      <w:proofErr w:type="spellStart"/>
      <w:r w:rsidRPr="17EA46ED">
        <w:rPr>
          <w:rFonts w:eastAsia="Times New Roman" w:cs="Times New Roman"/>
        </w:rPr>
        <w:t>Thực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hiện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các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thống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kê</w:t>
      </w:r>
      <w:proofErr w:type="spellEnd"/>
    </w:p>
    <w:p w14:paraId="37A5DC86" w14:textId="03D73393" w:rsidR="008E6AE9" w:rsidRPr="00D1020B" w:rsidRDefault="17EA46ED" w:rsidP="17EA46ED">
      <w:pPr>
        <w:pStyle w:val="u2"/>
      </w:pPr>
      <w:bookmarkStart w:id="80" w:name="_Toc25660406"/>
      <w:bookmarkStart w:id="81" w:name="_Toc27424128"/>
      <w:proofErr w:type="spellStart"/>
      <w:r w:rsidRPr="17EA46ED">
        <w:rPr>
          <w:rFonts w:eastAsia="Times New Roman" w:cs="Times New Roman"/>
        </w:rPr>
        <w:t>Quản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lý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mã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nguồn</w:t>
      </w:r>
      <w:bookmarkEnd w:id="80"/>
      <w:bookmarkEnd w:id="81"/>
      <w:proofErr w:type="spellEnd"/>
    </w:p>
    <w:p w14:paraId="727D6E3F" w14:textId="634AB685" w:rsidR="00D1020B" w:rsidRDefault="17EA46ED" w:rsidP="17EA46ED">
      <w:pPr>
        <w:rPr>
          <w:rFonts w:eastAsia="Times New Roman" w:cs="Times New Roman"/>
        </w:rPr>
      </w:pPr>
      <w:proofErr w:type="spellStart"/>
      <w:r w:rsidRPr="17EA46ED">
        <w:rPr>
          <w:rFonts w:eastAsia="Times New Roman" w:cs="Times New Roman"/>
        </w:rPr>
        <w:t>Dựa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trên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các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biểu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đồ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của</w:t>
      </w:r>
      <w:proofErr w:type="spellEnd"/>
      <w:r w:rsidRPr="17EA46ED">
        <w:rPr>
          <w:rFonts w:eastAsia="Times New Roman" w:cs="Times New Roman"/>
        </w:rPr>
        <w:t xml:space="preserve"> Git, </w:t>
      </w:r>
      <w:proofErr w:type="spellStart"/>
      <w:r w:rsidRPr="17EA46ED">
        <w:rPr>
          <w:rFonts w:eastAsia="Times New Roman" w:cs="Times New Roman"/>
        </w:rPr>
        <w:t>hoặc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các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công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cụ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phân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tích</w:t>
      </w:r>
      <w:proofErr w:type="spellEnd"/>
      <w:r w:rsidRPr="17EA46ED">
        <w:rPr>
          <w:rFonts w:eastAsia="Times New Roman" w:cs="Times New Roman"/>
        </w:rPr>
        <w:t xml:space="preserve"> code, </w:t>
      </w:r>
      <w:proofErr w:type="spellStart"/>
      <w:r w:rsidRPr="17EA46ED">
        <w:rPr>
          <w:rFonts w:eastAsia="Times New Roman" w:cs="Times New Roman"/>
        </w:rPr>
        <w:t>xuất</w:t>
      </w:r>
      <w:proofErr w:type="spellEnd"/>
      <w:r w:rsidRPr="17EA46ED">
        <w:rPr>
          <w:rFonts w:eastAsia="Times New Roman" w:cs="Times New Roman"/>
        </w:rPr>
        <w:t xml:space="preserve"> ra 3 </w:t>
      </w:r>
      <w:proofErr w:type="spellStart"/>
      <w:r w:rsidRPr="17EA46ED">
        <w:rPr>
          <w:rFonts w:eastAsia="Times New Roman" w:cs="Times New Roman"/>
        </w:rPr>
        <w:t>thông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kê</w:t>
      </w:r>
      <w:proofErr w:type="spellEnd"/>
      <w:r w:rsidRPr="17EA46ED">
        <w:rPr>
          <w:rFonts w:eastAsia="Times New Roman" w:cs="Times New Roman"/>
        </w:rPr>
        <w:t xml:space="preserve">. </w:t>
      </w:r>
      <w:proofErr w:type="spellStart"/>
      <w:r w:rsidRPr="17EA46ED">
        <w:rPr>
          <w:rFonts w:eastAsia="Times New Roman" w:cs="Times New Roman"/>
        </w:rPr>
        <w:t>Gợi</w:t>
      </w:r>
      <w:proofErr w:type="spellEnd"/>
      <w:r w:rsidRPr="17EA46ED">
        <w:rPr>
          <w:rFonts w:eastAsia="Times New Roman" w:cs="Times New Roman"/>
        </w:rPr>
        <w:t xml:space="preserve"> ý </w:t>
      </w:r>
    </w:p>
    <w:p w14:paraId="2E646AEC" w14:textId="70A50CAB" w:rsidR="006A739D" w:rsidRDefault="17EA46ED" w:rsidP="006913EA">
      <w:pPr>
        <w:pStyle w:val="oancuaDanhsach"/>
        <w:numPr>
          <w:ilvl w:val="0"/>
          <w:numId w:val="6"/>
        </w:numPr>
      </w:pPr>
      <w:proofErr w:type="spellStart"/>
      <w:r w:rsidRPr="17EA46ED">
        <w:rPr>
          <w:rFonts w:eastAsia="Times New Roman" w:cs="Times New Roman"/>
        </w:rPr>
        <w:t>Số</w:t>
      </w:r>
      <w:proofErr w:type="spellEnd"/>
      <w:r w:rsidRPr="17EA46ED">
        <w:rPr>
          <w:rFonts w:eastAsia="Times New Roman" w:cs="Times New Roman"/>
        </w:rPr>
        <w:t xml:space="preserve"> commit </w:t>
      </w:r>
      <w:proofErr w:type="spellStart"/>
      <w:r w:rsidRPr="17EA46ED">
        <w:rPr>
          <w:rFonts w:eastAsia="Times New Roman" w:cs="Times New Roman"/>
        </w:rPr>
        <w:t>của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mỗi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người</w:t>
      </w:r>
      <w:proofErr w:type="spellEnd"/>
    </w:p>
    <w:p w14:paraId="06E3DE0E" w14:textId="3A10E2A0" w:rsidR="00DD4BB4" w:rsidRDefault="17EA46ED" w:rsidP="006913EA">
      <w:pPr>
        <w:pStyle w:val="oancuaDanhsach"/>
        <w:numPr>
          <w:ilvl w:val="0"/>
          <w:numId w:val="6"/>
        </w:numPr>
      </w:pPr>
      <w:proofErr w:type="spellStart"/>
      <w:r w:rsidRPr="17EA46ED">
        <w:rPr>
          <w:rFonts w:eastAsia="Times New Roman" w:cs="Times New Roman"/>
        </w:rPr>
        <w:t>Phân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bố</w:t>
      </w:r>
      <w:proofErr w:type="spellEnd"/>
      <w:r w:rsidRPr="17EA46ED">
        <w:rPr>
          <w:rFonts w:eastAsia="Times New Roman" w:cs="Times New Roman"/>
        </w:rPr>
        <w:t xml:space="preserve"> commit </w:t>
      </w:r>
      <w:proofErr w:type="spellStart"/>
      <w:r w:rsidRPr="17EA46ED">
        <w:rPr>
          <w:rFonts w:eastAsia="Times New Roman" w:cs="Times New Roman"/>
        </w:rPr>
        <w:t>của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dự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án</w:t>
      </w:r>
      <w:proofErr w:type="spellEnd"/>
      <w:r w:rsidRPr="17EA46ED">
        <w:rPr>
          <w:rFonts w:eastAsia="Times New Roman" w:cs="Times New Roman"/>
        </w:rPr>
        <w:t xml:space="preserve"> (</w:t>
      </w:r>
      <w:proofErr w:type="spellStart"/>
      <w:r w:rsidRPr="17EA46ED">
        <w:rPr>
          <w:rFonts w:eastAsia="Times New Roman" w:cs="Times New Roman"/>
        </w:rPr>
        <w:t>sáng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chiều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đêm</w:t>
      </w:r>
      <w:proofErr w:type="spellEnd"/>
      <w:r w:rsidRPr="17EA46ED">
        <w:rPr>
          <w:rFonts w:eastAsia="Times New Roman" w:cs="Times New Roman"/>
        </w:rPr>
        <w:t>…)</w:t>
      </w:r>
    </w:p>
    <w:p w14:paraId="34D2EF2A" w14:textId="3DCBD9A1" w:rsidR="00DD4BB4" w:rsidRDefault="17EA46ED" w:rsidP="006913EA">
      <w:pPr>
        <w:pStyle w:val="oancuaDanhsach"/>
        <w:numPr>
          <w:ilvl w:val="0"/>
          <w:numId w:val="6"/>
        </w:numPr>
      </w:pPr>
      <w:proofErr w:type="spellStart"/>
      <w:r w:rsidRPr="17EA46ED">
        <w:rPr>
          <w:rFonts w:eastAsia="Times New Roman" w:cs="Times New Roman"/>
        </w:rPr>
        <w:t>Số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dòng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lệnh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bị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thay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đổi</w:t>
      </w:r>
      <w:proofErr w:type="spellEnd"/>
    </w:p>
    <w:p w14:paraId="363052BB" w14:textId="77B9D073" w:rsidR="00DC5E3B" w:rsidRDefault="17EA46ED" w:rsidP="006913EA">
      <w:pPr>
        <w:pStyle w:val="oancuaDanhsach"/>
        <w:numPr>
          <w:ilvl w:val="0"/>
          <w:numId w:val="6"/>
        </w:numPr>
      </w:pPr>
      <w:proofErr w:type="spellStart"/>
      <w:r w:rsidRPr="17EA46ED">
        <w:rPr>
          <w:rFonts w:eastAsia="Times New Roman" w:cs="Times New Roman"/>
        </w:rPr>
        <w:t>Sơ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đồ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các</w:t>
      </w:r>
      <w:proofErr w:type="spellEnd"/>
      <w:r w:rsidRPr="17EA46ED">
        <w:rPr>
          <w:rFonts w:eastAsia="Times New Roman" w:cs="Times New Roman"/>
        </w:rPr>
        <w:t xml:space="preserve"> branch </w:t>
      </w:r>
      <w:proofErr w:type="spellStart"/>
      <w:r w:rsidRPr="17EA46ED">
        <w:rPr>
          <w:rFonts w:eastAsia="Times New Roman" w:cs="Times New Roman"/>
        </w:rPr>
        <w:t>được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tạo</w:t>
      </w:r>
      <w:proofErr w:type="spellEnd"/>
      <w:r w:rsidRPr="17EA46ED">
        <w:rPr>
          <w:rFonts w:eastAsia="Times New Roman" w:cs="Times New Roman"/>
        </w:rPr>
        <w:t xml:space="preserve"> ra</w:t>
      </w:r>
    </w:p>
    <w:p w14:paraId="658CE6F7" w14:textId="091921DB" w:rsidR="000F7EFC" w:rsidRPr="000F7EFC" w:rsidRDefault="17EA46ED" w:rsidP="006913EA">
      <w:pPr>
        <w:pStyle w:val="oancuaDanhsach"/>
        <w:numPr>
          <w:ilvl w:val="0"/>
          <w:numId w:val="6"/>
        </w:numPr>
      </w:pPr>
      <w:proofErr w:type="spellStart"/>
      <w:r w:rsidRPr="17EA46ED">
        <w:rPr>
          <w:rFonts w:eastAsia="Times New Roman" w:cs="Times New Roman"/>
        </w:rPr>
        <w:t>Số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dòng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lệnh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của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dự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án</w:t>
      </w:r>
      <w:proofErr w:type="spellEnd"/>
    </w:p>
    <w:p w14:paraId="071A5D9D" w14:textId="006A1283" w:rsidR="00D1020B" w:rsidRPr="00D1020B" w:rsidRDefault="17EA46ED" w:rsidP="17EA46ED">
      <w:pPr>
        <w:pStyle w:val="u2"/>
      </w:pPr>
      <w:bookmarkStart w:id="82" w:name="_Toc25660407"/>
      <w:bookmarkStart w:id="83" w:name="_Toc27424129"/>
      <w:proofErr w:type="spellStart"/>
      <w:r w:rsidRPr="17EA46ED">
        <w:rPr>
          <w:rFonts w:eastAsia="Times New Roman" w:cs="Times New Roman"/>
        </w:rPr>
        <w:t>Quản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lý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công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việc</w:t>
      </w:r>
      <w:bookmarkEnd w:id="82"/>
      <w:bookmarkEnd w:id="83"/>
      <w:proofErr w:type="spellEnd"/>
    </w:p>
    <w:p w14:paraId="35E6B112" w14:textId="1C8C6250" w:rsidR="00816042" w:rsidRDefault="17EA46ED" w:rsidP="17EA46ED">
      <w:pPr>
        <w:rPr>
          <w:rFonts w:eastAsia="Times New Roman" w:cs="Times New Roman"/>
        </w:rPr>
      </w:pPr>
      <w:proofErr w:type="spellStart"/>
      <w:r w:rsidRPr="17EA46ED">
        <w:rPr>
          <w:rFonts w:eastAsia="Times New Roman" w:cs="Times New Roman"/>
        </w:rPr>
        <w:t>Dựa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trên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các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biểu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đồ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của</w:t>
      </w:r>
      <w:proofErr w:type="spellEnd"/>
      <w:r w:rsidRPr="17EA46ED">
        <w:rPr>
          <w:rFonts w:eastAsia="Times New Roman" w:cs="Times New Roman"/>
        </w:rPr>
        <w:t xml:space="preserve"> Planner, </w:t>
      </w:r>
      <w:proofErr w:type="spellStart"/>
      <w:r w:rsidRPr="17EA46ED">
        <w:rPr>
          <w:rFonts w:eastAsia="Times New Roman" w:cs="Times New Roman"/>
        </w:rPr>
        <w:t>xuất</w:t>
      </w:r>
      <w:proofErr w:type="spellEnd"/>
      <w:r w:rsidRPr="17EA46ED">
        <w:rPr>
          <w:rFonts w:eastAsia="Times New Roman" w:cs="Times New Roman"/>
        </w:rPr>
        <w:t xml:space="preserve"> ra 2 </w:t>
      </w:r>
      <w:proofErr w:type="spellStart"/>
      <w:r w:rsidRPr="17EA46ED">
        <w:rPr>
          <w:rFonts w:eastAsia="Times New Roman" w:cs="Times New Roman"/>
        </w:rPr>
        <w:t>thống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kê</w:t>
      </w:r>
      <w:proofErr w:type="spellEnd"/>
      <w:r w:rsidRPr="17EA46ED">
        <w:rPr>
          <w:rFonts w:eastAsia="Times New Roman" w:cs="Times New Roman"/>
        </w:rPr>
        <w:t xml:space="preserve">. </w:t>
      </w:r>
      <w:proofErr w:type="spellStart"/>
      <w:r w:rsidRPr="17EA46ED">
        <w:rPr>
          <w:rFonts w:eastAsia="Times New Roman" w:cs="Times New Roman"/>
        </w:rPr>
        <w:t>Gợi</w:t>
      </w:r>
      <w:proofErr w:type="spellEnd"/>
      <w:r w:rsidRPr="17EA46ED">
        <w:rPr>
          <w:rFonts w:eastAsia="Times New Roman" w:cs="Times New Roman"/>
        </w:rPr>
        <w:t xml:space="preserve"> ý</w:t>
      </w:r>
    </w:p>
    <w:p w14:paraId="4FB2F80B" w14:textId="223B04FF" w:rsidR="00924FA9" w:rsidRDefault="17EA46ED" w:rsidP="006913EA">
      <w:pPr>
        <w:pStyle w:val="oancuaDanhsach"/>
        <w:numPr>
          <w:ilvl w:val="0"/>
          <w:numId w:val="7"/>
        </w:numPr>
      </w:pPr>
      <w:proofErr w:type="spellStart"/>
      <w:r w:rsidRPr="17EA46ED">
        <w:rPr>
          <w:rFonts w:eastAsia="Times New Roman" w:cs="Times New Roman"/>
        </w:rPr>
        <w:t>Số</w:t>
      </w:r>
      <w:proofErr w:type="spellEnd"/>
      <w:r w:rsidRPr="17EA46ED">
        <w:rPr>
          <w:rFonts w:eastAsia="Times New Roman" w:cs="Times New Roman"/>
        </w:rPr>
        <w:t xml:space="preserve"> task </w:t>
      </w:r>
      <w:proofErr w:type="spellStart"/>
      <w:r w:rsidRPr="17EA46ED">
        <w:rPr>
          <w:rFonts w:eastAsia="Times New Roman" w:cs="Times New Roman"/>
        </w:rPr>
        <w:t>đã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hoàn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thành</w:t>
      </w:r>
      <w:proofErr w:type="spellEnd"/>
      <w:r w:rsidRPr="17EA46ED">
        <w:rPr>
          <w:rFonts w:eastAsia="Times New Roman" w:cs="Times New Roman"/>
        </w:rPr>
        <w:t xml:space="preserve">, </w:t>
      </w:r>
      <w:proofErr w:type="spellStart"/>
      <w:r w:rsidRPr="17EA46ED">
        <w:rPr>
          <w:rFonts w:eastAsia="Times New Roman" w:cs="Times New Roman"/>
        </w:rPr>
        <w:t>chưa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hoàn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thành</w:t>
      </w:r>
      <w:proofErr w:type="spellEnd"/>
      <w:r w:rsidRPr="17EA46ED">
        <w:rPr>
          <w:rFonts w:eastAsia="Times New Roman" w:cs="Times New Roman"/>
        </w:rPr>
        <w:t xml:space="preserve">, </w:t>
      </w:r>
      <w:proofErr w:type="spellStart"/>
      <w:r w:rsidRPr="17EA46ED">
        <w:rPr>
          <w:rFonts w:eastAsia="Times New Roman" w:cs="Times New Roman"/>
        </w:rPr>
        <w:t>muộn</w:t>
      </w:r>
      <w:proofErr w:type="spellEnd"/>
      <w:r w:rsidRPr="17EA46ED">
        <w:rPr>
          <w:rFonts w:eastAsia="Times New Roman" w:cs="Times New Roman"/>
        </w:rPr>
        <w:t>…</w:t>
      </w:r>
    </w:p>
    <w:p w14:paraId="4D3B78A3" w14:textId="5926604E" w:rsidR="00720ED8" w:rsidRPr="00F916B8" w:rsidRDefault="17EA46ED" w:rsidP="006913EA">
      <w:pPr>
        <w:pStyle w:val="oancuaDanhsach"/>
        <w:numPr>
          <w:ilvl w:val="0"/>
          <w:numId w:val="7"/>
        </w:numPr>
      </w:pPr>
      <w:proofErr w:type="spellStart"/>
      <w:r w:rsidRPr="17EA46ED">
        <w:rPr>
          <w:rFonts w:eastAsia="Times New Roman" w:cs="Times New Roman"/>
        </w:rPr>
        <w:t>Bố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trí</w:t>
      </w:r>
      <w:proofErr w:type="spellEnd"/>
      <w:r w:rsidRPr="17EA46ED">
        <w:rPr>
          <w:rFonts w:eastAsia="Times New Roman" w:cs="Times New Roman"/>
        </w:rPr>
        <w:t xml:space="preserve"> task </w:t>
      </w:r>
      <w:proofErr w:type="spellStart"/>
      <w:r w:rsidRPr="17EA46ED">
        <w:rPr>
          <w:rFonts w:eastAsia="Times New Roman" w:cs="Times New Roman"/>
        </w:rPr>
        <w:t>theo</w:t>
      </w:r>
      <w:proofErr w:type="spellEnd"/>
      <w:r w:rsidRPr="17EA46ED">
        <w:rPr>
          <w:rFonts w:eastAsia="Times New Roman" w:cs="Times New Roman"/>
        </w:rPr>
        <w:t xml:space="preserve"> Schedule</w:t>
      </w:r>
    </w:p>
    <w:p w14:paraId="01AC2A27" w14:textId="1E92EDB7" w:rsidR="00127A55" w:rsidRDefault="17EA46ED" w:rsidP="17EA46ED">
      <w:pPr>
        <w:pStyle w:val="u1"/>
        <w:rPr>
          <w:lang w:eastAsia="en-US" w:bidi="ar-SA"/>
        </w:rPr>
      </w:pPr>
      <w:bookmarkStart w:id="84" w:name="_Toc25660408"/>
      <w:bookmarkStart w:id="85" w:name="_Toc27424130"/>
      <w:proofErr w:type="spellStart"/>
      <w:r w:rsidRPr="17EA46ED">
        <w:rPr>
          <w:rFonts w:eastAsia="Times New Roman" w:cs="Times New Roman"/>
          <w:lang w:eastAsia="en-US" w:bidi="ar-SA"/>
        </w:rPr>
        <w:t>Danh</w:t>
      </w:r>
      <w:proofErr w:type="spellEnd"/>
      <w:r w:rsidRPr="17EA46ED">
        <w:rPr>
          <w:rFonts w:eastAsia="Times New Roman" w:cs="Times New Roman"/>
          <w:lang w:eastAsia="en-US" w:bidi="ar-SA"/>
        </w:rPr>
        <w:t xml:space="preserve"> </w:t>
      </w:r>
      <w:proofErr w:type="spellStart"/>
      <w:r w:rsidRPr="17EA46ED">
        <w:rPr>
          <w:rFonts w:eastAsia="Times New Roman" w:cs="Times New Roman"/>
          <w:lang w:eastAsia="en-US" w:bidi="ar-SA"/>
        </w:rPr>
        <w:t>mục</w:t>
      </w:r>
      <w:proofErr w:type="spellEnd"/>
      <w:r w:rsidRPr="17EA46ED">
        <w:rPr>
          <w:rFonts w:eastAsia="Times New Roman" w:cs="Times New Roman"/>
          <w:lang w:eastAsia="en-US" w:bidi="ar-SA"/>
        </w:rPr>
        <w:t xml:space="preserve"> </w:t>
      </w:r>
      <w:proofErr w:type="spellStart"/>
      <w:r w:rsidRPr="17EA46ED">
        <w:rPr>
          <w:rFonts w:eastAsia="Times New Roman" w:cs="Times New Roman"/>
          <w:lang w:eastAsia="en-US" w:bidi="ar-SA"/>
        </w:rPr>
        <w:t>tài</w:t>
      </w:r>
      <w:proofErr w:type="spellEnd"/>
      <w:r w:rsidRPr="17EA46ED">
        <w:rPr>
          <w:rFonts w:eastAsia="Times New Roman" w:cs="Times New Roman"/>
          <w:lang w:eastAsia="en-US" w:bidi="ar-SA"/>
        </w:rPr>
        <w:t xml:space="preserve"> </w:t>
      </w:r>
      <w:proofErr w:type="spellStart"/>
      <w:r w:rsidRPr="17EA46ED">
        <w:rPr>
          <w:rFonts w:eastAsia="Times New Roman" w:cs="Times New Roman"/>
          <w:lang w:eastAsia="en-US" w:bidi="ar-SA"/>
        </w:rPr>
        <w:t>liệu</w:t>
      </w:r>
      <w:proofErr w:type="spellEnd"/>
      <w:r w:rsidRPr="17EA46ED">
        <w:rPr>
          <w:rFonts w:eastAsia="Times New Roman" w:cs="Times New Roman"/>
          <w:lang w:eastAsia="en-US" w:bidi="ar-SA"/>
        </w:rPr>
        <w:t xml:space="preserve"> </w:t>
      </w:r>
      <w:proofErr w:type="spellStart"/>
      <w:r w:rsidRPr="17EA46ED">
        <w:rPr>
          <w:rFonts w:eastAsia="Times New Roman" w:cs="Times New Roman"/>
          <w:lang w:eastAsia="en-US" w:bidi="ar-SA"/>
        </w:rPr>
        <w:t>liên</w:t>
      </w:r>
      <w:proofErr w:type="spellEnd"/>
      <w:r w:rsidRPr="17EA46ED">
        <w:rPr>
          <w:rFonts w:eastAsia="Times New Roman" w:cs="Times New Roman"/>
          <w:lang w:eastAsia="en-US" w:bidi="ar-SA"/>
        </w:rPr>
        <w:t xml:space="preserve"> </w:t>
      </w:r>
      <w:proofErr w:type="spellStart"/>
      <w:r w:rsidRPr="17EA46ED">
        <w:rPr>
          <w:rFonts w:eastAsia="Times New Roman" w:cs="Times New Roman"/>
          <w:lang w:eastAsia="en-US" w:bidi="ar-SA"/>
        </w:rPr>
        <w:t>quan</w:t>
      </w:r>
      <w:bookmarkEnd w:id="84"/>
      <w:bookmarkEnd w:id="85"/>
      <w:proofErr w:type="spellEnd"/>
    </w:p>
    <w:p w14:paraId="46BDFD53" w14:textId="77777777" w:rsidR="00127A55" w:rsidRPr="00127A55" w:rsidRDefault="00127A55" w:rsidP="17EA46ED">
      <w:pPr>
        <w:rPr>
          <w:rFonts w:eastAsia="Times New Roman" w:cs="Times New Roman"/>
          <w:lang w:eastAsia="en-US" w:bidi="ar-SA"/>
        </w:rPr>
      </w:pPr>
    </w:p>
    <w:p w14:paraId="7568F996" w14:textId="77777777" w:rsidR="00BC1A91" w:rsidRPr="00BC1A91" w:rsidRDefault="00BC1A91" w:rsidP="17EA46ED">
      <w:pPr>
        <w:rPr>
          <w:rFonts w:eastAsia="Times New Roman" w:cs="Times New Roman"/>
          <w:lang w:eastAsia="en-US" w:bidi="ar-SA"/>
        </w:rPr>
      </w:pPr>
    </w:p>
    <w:p w14:paraId="17965795" w14:textId="77777777" w:rsidR="003F1120" w:rsidRPr="003F1120" w:rsidRDefault="003F1120" w:rsidP="17EA46ED">
      <w:pPr>
        <w:rPr>
          <w:rFonts w:eastAsia="Times New Roman" w:cs="Times New Roman"/>
        </w:rPr>
      </w:pPr>
    </w:p>
    <w:p w14:paraId="11A72B3F" w14:textId="77777777" w:rsidR="00E31DB9" w:rsidRPr="00E31DB9" w:rsidRDefault="00E31DB9" w:rsidP="17EA46ED">
      <w:pPr>
        <w:rPr>
          <w:rFonts w:eastAsia="Times New Roman" w:cs="Times New Roman"/>
        </w:rPr>
      </w:pPr>
    </w:p>
    <w:p w14:paraId="0D15FC20" w14:textId="77777777" w:rsidR="00947316" w:rsidRPr="00947316" w:rsidRDefault="00947316" w:rsidP="17EA46ED">
      <w:pPr>
        <w:rPr>
          <w:rFonts w:eastAsia="Times New Roman" w:cs="Times New Roman"/>
        </w:rPr>
      </w:pPr>
    </w:p>
    <w:p w14:paraId="518B4041" w14:textId="77777777" w:rsidR="00947316" w:rsidRPr="00947316" w:rsidRDefault="00947316" w:rsidP="17EA46ED">
      <w:pPr>
        <w:rPr>
          <w:rFonts w:eastAsia="Times New Roman" w:cs="Times New Roman"/>
        </w:rPr>
      </w:pPr>
    </w:p>
    <w:p w14:paraId="34C4450F" w14:textId="77777777" w:rsidR="001F2E8C" w:rsidRPr="001F2E8C" w:rsidRDefault="001F2E8C" w:rsidP="17EA46ED">
      <w:pPr>
        <w:rPr>
          <w:rFonts w:eastAsia="Times New Roman" w:cs="Times New Roman"/>
        </w:rPr>
      </w:pPr>
    </w:p>
    <w:p w14:paraId="575ADE17" w14:textId="77777777" w:rsidR="00F930E7" w:rsidRPr="00F930E7" w:rsidRDefault="00F930E7" w:rsidP="17EA46ED">
      <w:pPr>
        <w:rPr>
          <w:rFonts w:eastAsia="Times New Roman" w:cs="Times New Roman"/>
        </w:rPr>
      </w:pPr>
    </w:p>
    <w:p w14:paraId="623991CE" w14:textId="77777777" w:rsidR="00F930E7" w:rsidRPr="00F930E7" w:rsidRDefault="00F930E7" w:rsidP="17EA46ED">
      <w:pPr>
        <w:rPr>
          <w:rFonts w:eastAsia="Times New Roman" w:cs="Times New Roman"/>
        </w:rPr>
      </w:pPr>
    </w:p>
    <w:p w14:paraId="1D1E75B6" w14:textId="77777777" w:rsidR="00464FA9" w:rsidRPr="00464FA9" w:rsidRDefault="00464FA9" w:rsidP="17EA46ED">
      <w:pPr>
        <w:rPr>
          <w:rFonts w:eastAsia="Times New Roman" w:cs="Times New Roman"/>
        </w:rPr>
      </w:pPr>
    </w:p>
    <w:p w14:paraId="3E841BC1" w14:textId="77777777" w:rsidR="00464FA9" w:rsidRPr="00464FA9" w:rsidRDefault="00464FA9" w:rsidP="17EA46ED">
      <w:pPr>
        <w:rPr>
          <w:rFonts w:eastAsia="Times New Roman" w:cs="Times New Roman"/>
        </w:rPr>
      </w:pPr>
    </w:p>
    <w:p w14:paraId="275C4079" w14:textId="77777777" w:rsidR="00F16A81" w:rsidRPr="00F16A81" w:rsidRDefault="00F16A81" w:rsidP="17EA46ED">
      <w:pPr>
        <w:rPr>
          <w:rFonts w:eastAsia="Times New Roman" w:cs="Times New Roman"/>
        </w:rPr>
      </w:pPr>
    </w:p>
    <w:p w14:paraId="303DD100" w14:textId="77777777" w:rsidR="00A62F4F" w:rsidRPr="00A62F4F" w:rsidRDefault="00A62F4F" w:rsidP="17EA46ED">
      <w:pPr>
        <w:rPr>
          <w:rFonts w:eastAsia="Times New Roman" w:cs="Times New Roman"/>
        </w:rPr>
      </w:pPr>
    </w:p>
    <w:sectPr w:rsidR="00A62F4F" w:rsidRPr="00A62F4F" w:rsidSect="00DB0353">
      <w:headerReference w:type="even" r:id="rId33"/>
      <w:headerReference w:type="default" r:id="rId34"/>
      <w:footerReference w:type="even" r:id="rId35"/>
      <w:footerReference w:type="default" r:id="rId36"/>
      <w:headerReference w:type="first" r:id="rId37"/>
      <w:footerReference w:type="first" r:id="rId38"/>
      <w:footnotePr>
        <w:pos w:val="beneathText"/>
      </w:footnotePr>
      <w:pgSz w:w="11905" w:h="16837"/>
      <w:pgMar w:top="1138" w:right="1138" w:bottom="1138" w:left="198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AE7C100" w14:textId="77777777" w:rsidR="00A15016" w:rsidRDefault="00A15016">
      <w:r>
        <w:separator/>
      </w:r>
    </w:p>
    <w:p w14:paraId="17E3F5CB" w14:textId="77777777" w:rsidR="00A15016" w:rsidRDefault="00A15016"/>
  </w:endnote>
  <w:endnote w:type="continuationSeparator" w:id="0">
    <w:p w14:paraId="3A9D4C37" w14:textId="77777777" w:rsidR="00A15016" w:rsidRDefault="00A15016">
      <w:r>
        <w:continuationSeparator/>
      </w:r>
    </w:p>
    <w:p w14:paraId="3F81A2F6" w14:textId="77777777" w:rsidR="00A15016" w:rsidRDefault="00A1501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EE27ED2" w14:textId="77777777" w:rsidR="00330B32" w:rsidRPr="009A57EC" w:rsidRDefault="00330B32" w:rsidP="00445936">
    <w:pPr>
      <w:pStyle w:val="Chntrang"/>
      <w:pBdr>
        <w:top w:val="single" w:sz="8" w:space="1" w:color="365F91"/>
      </w:pBdr>
      <w:tabs>
        <w:tab w:val="right" w:pos="8757"/>
      </w:tabs>
      <w:rPr>
        <w:i/>
        <w:color w:val="951B13"/>
        <w:lang w:eastAsia="ar-SA" w:bidi="ar-SA"/>
      </w:rPr>
    </w:pPr>
    <w:r w:rsidRPr="009A57EC">
      <w:rPr>
        <w:i/>
        <w:color w:val="951B13"/>
        <w:lang w:eastAsia="ar-SA" w:bidi="ar-SA"/>
      </w:rPr>
      <w:t>www.techlinkvn.com</w:t>
    </w:r>
    <w:r w:rsidRPr="009A57EC">
      <w:rPr>
        <w:i/>
        <w:color w:val="951B13"/>
        <w:lang w:eastAsia="ar-SA" w:bidi="ar-SA"/>
      </w:rPr>
      <w:tab/>
    </w:r>
    <w:r w:rsidRPr="009A57EC">
      <w:rPr>
        <w:i/>
        <w:color w:val="951B13"/>
        <w:lang w:eastAsia="ar-SA" w:bidi="ar-SA"/>
      </w:rPr>
      <w:fldChar w:fldCharType="begin"/>
    </w:r>
    <w:r w:rsidRPr="009A57EC">
      <w:rPr>
        <w:i/>
        <w:color w:val="951B13"/>
        <w:lang w:eastAsia="ar-SA" w:bidi="ar-SA"/>
      </w:rPr>
      <w:instrText xml:space="preserve"> PAGE </w:instrText>
    </w:r>
    <w:r w:rsidRPr="009A57EC">
      <w:rPr>
        <w:i/>
        <w:color w:val="951B13"/>
        <w:lang w:eastAsia="ar-SA" w:bidi="ar-SA"/>
      </w:rPr>
      <w:fldChar w:fldCharType="separate"/>
    </w:r>
    <w:r>
      <w:rPr>
        <w:i/>
        <w:noProof/>
        <w:color w:val="951B13"/>
        <w:lang w:eastAsia="ar-SA" w:bidi="ar-SA"/>
      </w:rPr>
      <w:t>ii</w:t>
    </w:r>
    <w:r w:rsidRPr="009A57EC">
      <w:rPr>
        <w:i/>
        <w:color w:val="951B13"/>
        <w:lang w:eastAsia="ar-SA" w:bidi="ar-SA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6E7BF06" w14:textId="42B74BC1" w:rsidR="00330B32" w:rsidRPr="00932976" w:rsidRDefault="00330B32" w:rsidP="00033D8B">
    <w:pPr>
      <w:pStyle w:val="Chntrang"/>
      <w:tabs>
        <w:tab w:val="left" w:pos="990"/>
      </w:tabs>
      <w:rPr>
        <w:i/>
        <w:color w:val="003366"/>
      </w:rPr>
    </w:pPr>
    <w:r w:rsidRPr="00932976">
      <w:rPr>
        <w:i/>
        <w:color w:val="003366"/>
      </w:rPr>
      <w:t>Address</w:t>
    </w:r>
    <w:r>
      <w:rPr>
        <w:i/>
        <w:color w:val="003366"/>
      </w:rPr>
      <w:tab/>
    </w:r>
    <w:r w:rsidRPr="00932976">
      <w:rPr>
        <w:i/>
        <w:color w:val="003366"/>
      </w:rPr>
      <w:t xml:space="preserve">: </w:t>
    </w:r>
    <w:r>
      <w:rPr>
        <w:i/>
        <w:color w:val="003366"/>
      </w:rPr>
      <w:t>s</w:t>
    </w:r>
    <w:r w:rsidRPr="00AA0DD6">
      <w:rPr>
        <w:i/>
        <w:color w:val="003366"/>
      </w:rPr>
      <w:t xml:space="preserve">uite </w:t>
    </w:r>
    <w:r>
      <w:rPr>
        <w:i/>
        <w:color w:val="003366"/>
      </w:rPr>
      <w:t>504</w:t>
    </w:r>
    <w:r w:rsidRPr="00AA0DD6">
      <w:rPr>
        <w:i/>
        <w:color w:val="003366"/>
      </w:rPr>
      <w:t xml:space="preserve">, B1 Building, </w:t>
    </w:r>
    <w:r>
      <w:rPr>
        <w:i/>
        <w:color w:val="003366"/>
      </w:rPr>
      <w:t>HUST</w:t>
    </w:r>
  </w:p>
  <w:p w14:paraId="43981AA0" w14:textId="5F4FFB3E" w:rsidR="00330B32" w:rsidRPr="00932976" w:rsidRDefault="00330B32" w:rsidP="00033D8B">
    <w:pPr>
      <w:pStyle w:val="Chntrang"/>
      <w:tabs>
        <w:tab w:val="left" w:pos="990"/>
      </w:tabs>
      <w:rPr>
        <w:i/>
        <w:color w:val="003366"/>
      </w:rPr>
    </w:pPr>
    <w:r>
      <w:rPr>
        <w:i/>
        <w:color w:val="003366"/>
      </w:rPr>
      <w:t>Tel</w:t>
    </w:r>
    <w:r w:rsidRPr="00932976">
      <w:rPr>
        <w:i/>
        <w:color w:val="003366"/>
      </w:rPr>
      <w:tab/>
      <w:t xml:space="preserve">: </w:t>
    </w:r>
  </w:p>
  <w:p w14:paraId="3D4256F9" w14:textId="57CB25D8" w:rsidR="00330B32" w:rsidRDefault="00330B32" w:rsidP="00932976">
    <w:pPr>
      <w:pStyle w:val="Chntrang"/>
      <w:tabs>
        <w:tab w:val="left" w:pos="990"/>
      </w:tabs>
      <w:rPr>
        <w:i/>
        <w:color w:val="003366"/>
      </w:rPr>
    </w:pPr>
    <w:r w:rsidRPr="00932976">
      <w:rPr>
        <w:i/>
        <w:color w:val="003366"/>
      </w:rPr>
      <w:t>Website</w:t>
    </w:r>
    <w:r w:rsidRPr="00932976">
      <w:rPr>
        <w:i/>
        <w:color w:val="003366"/>
      </w:rPr>
      <w:tab/>
      <w:t xml:space="preserve">: </w:t>
    </w:r>
    <w:r>
      <w:rPr>
        <w:i/>
        <w:color w:val="003366"/>
      </w:rPr>
      <w:t>soict.hust.edu.vn</w:t>
    </w:r>
  </w:p>
  <w:p w14:paraId="350F690C" w14:textId="77777777" w:rsidR="00330B32" w:rsidRDefault="00330B32">
    <w:pPr>
      <w:pStyle w:val="Chntrang"/>
      <w:rPr>
        <w:i/>
        <w:color w:val="003366"/>
      </w:rPr>
    </w:pPr>
  </w:p>
  <w:p w14:paraId="2B3DBBFD" w14:textId="77777777" w:rsidR="00330B32" w:rsidRDefault="00330B32">
    <w:pPr>
      <w:pStyle w:val="Chntrang"/>
      <w:rPr>
        <w:i/>
        <w:color w:val="003366"/>
      </w:rPr>
    </w:pPr>
  </w:p>
  <w:p w14:paraId="7A61AF73" w14:textId="77777777" w:rsidR="00330B32" w:rsidRPr="00932976" w:rsidRDefault="00330B32">
    <w:pPr>
      <w:pStyle w:val="Chntrang"/>
      <w:rPr>
        <w:i/>
        <w:color w:val="003366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437E45A" w14:textId="77777777" w:rsidR="00330B32" w:rsidRDefault="00330B32"/>
  <w:p w14:paraId="7F403060" w14:textId="77777777" w:rsidR="00330B32" w:rsidRDefault="00330B32"/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1485AEA" w14:textId="77AA30B6" w:rsidR="00330B32" w:rsidRPr="001022FF" w:rsidRDefault="00330B32" w:rsidP="00C659C5">
    <w:pPr>
      <w:pStyle w:val="Chntrang"/>
      <w:pBdr>
        <w:top w:val="single" w:sz="8" w:space="1" w:color="365F91"/>
      </w:pBdr>
      <w:tabs>
        <w:tab w:val="right" w:pos="8757"/>
      </w:tabs>
      <w:rPr>
        <w:i/>
        <w:color w:val="C00000"/>
        <w:lang w:eastAsia="ar-SA" w:bidi="ar-SA"/>
      </w:rPr>
    </w:pPr>
    <w:r>
      <w:rPr>
        <w:i/>
        <w:color w:val="C00000"/>
        <w:lang w:eastAsia="ar-SA" w:bidi="ar-SA"/>
      </w:rPr>
      <w:t>soict.hust.edu.vn</w:t>
    </w:r>
    <w:r w:rsidRPr="001022FF">
      <w:rPr>
        <w:i/>
        <w:color w:val="C00000"/>
        <w:lang w:eastAsia="ar-SA" w:bidi="ar-SA"/>
      </w:rPr>
      <w:tab/>
    </w:r>
    <w:r w:rsidRPr="001022FF">
      <w:rPr>
        <w:i/>
        <w:color w:val="C00000"/>
        <w:lang w:eastAsia="ar-SA" w:bidi="ar-SA"/>
      </w:rPr>
      <w:fldChar w:fldCharType="begin"/>
    </w:r>
    <w:r w:rsidRPr="001022FF">
      <w:rPr>
        <w:i/>
        <w:color w:val="C00000"/>
        <w:lang w:eastAsia="ar-SA" w:bidi="ar-SA"/>
      </w:rPr>
      <w:instrText xml:space="preserve"> PAGE </w:instrText>
    </w:r>
    <w:r w:rsidRPr="001022FF">
      <w:rPr>
        <w:i/>
        <w:color w:val="C00000"/>
        <w:lang w:eastAsia="ar-SA" w:bidi="ar-SA"/>
      </w:rPr>
      <w:fldChar w:fldCharType="separate"/>
    </w:r>
    <w:r>
      <w:rPr>
        <w:i/>
        <w:noProof/>
        <w:color w:val="C00000"/>
        <w:lang w:eastAsia="ar-SA" w:bidi="ar-SA"/>
      </w:rPr>
      <w:t>12</w:t>
    </w:r>
    <w:r w:rsidRPr="001022FF">
      <w:rPr>
        <w:i/>
        <w:color w:val="C00000"/>
        <w:lang w:eastAsia="ar-SA" w:bidi="ar-SA"/>
      </w:rPr>
      <w:fldChar w:fldCharType="end"/>
    </w:r>
    <w:r w:rsidRPr="001022FF">
      <w:rPr>
        <w:i/>
        <w:color w:val="C00000"/>
        <w:lang w:eastAsia="ar-SA" w:bidi="ar-SA"/>
      </w:rPr>
      <w:t>/</w:t>
    </w:r>
    <w:r w:rsidRPr="001022FF">
      <w:rPr>
        <w:i/>
        <w:color w:val="C00000"/>
        <w:lang w:eastAsia="ar-SA" w:bidi="ar-SA"/>
      </w:rPr>
      <w:fldChar w:fldCharType="begin"/>
    </w:r>
    <w:r w:rsidRPr="001022FF">
      <w:rPr>
        <w:i/>
        <w:color w:val="C00000"/>
        <w:lang w:eastAsia="ar-SA" w:bidi="ar-SA"/>
      </w:rPr>
      <w:instrText xml:space="preserve"> NUMPAGES \*Arabic </w:instrText>
    </w:r>
    <w:r w:rsidRPr="001022FF">
      <w:rPr>
        <w:i/>
        <w:color w:val="C00000"/>
        <w:lang w:eastAsia="ar-SA" w:bidi="ar-SA"/>
      </w:rPr>
      <w:fldChar w:fldCharType="separate"/>
    </w:r>
    <w:r>
      <w:rPr>
        <w:i/>
        <w:noProof/>
        <w:color w:val="C00000"/>
        <w:lang w:eastAsia="ar-SA" w:bidi="ar-SA"/>
      </w:rPr>
      <w:t>12</w:t>
    </w:r>
    <w:r w:rsidRPr="001022FF">
      <w:rPr>
        <w:i/>
        <w:color w:val="C00000"/>
        <w:lang w:eastAsia="ar-SA" w:bidi="ar-SA"/>
      </w:rPr>
      <w:fldChar w:fldCharType="end"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128EB8C" w14:textId="77777777" w:rsidR="00330B32" w:rsidRDefault="00330B32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F1CD133" w14:textId="77777777" w:rsidR="00A15016" w:rsidRDefault="00A15016">
      <w:r>
        <w:separator/>
      </w:r>
    </w:p>
    <w:p w14:paraId="2F924B26" w14:textId="77777777" w:rsidR="00A15016" w:rsidRDefault="00A15016"/>
  </w:footnote>
  <w:footnote w:type="continuationSeparator" w:id="0">
    <w:p w14:paraId="7FEB62B1" w14:textId="77777777" w:rsidR="00A15016" w:rsidRDefault="00A15016">
      <w:r>
        <w:continuationSeparator/>
      </w:r>
    </w:p>
    <w:p w14:paraId="04360D40" w14:textId="77777777" w:rsidR="00A15016" w:rsidRDefault="00A15016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4FD2E81" w14:textId="77777777" w:rsidR="00330B32" w:rsidRPr="009A57EC" w:rsidRDefault="00330B32" w:rsidP="002F5F61">
    <w:pPr>
      <w:pStyle w:val="utrang"/>
      <w:pBdr>
        <w:bottom w:val="single" w:sz="8" w:space="1" w:color="365F91"/>
      </w:pBdr>
      <w:tabs>
        <w:tab w:val="left" w:pos="0"/>
        <w:tab w:val="right" w:pos="8784"/>
      </w:tabs>
      <w:ind w:right="27"/>
      <w:rPr>
        <w:i/>
        <w:color w:val="951B13"/>
        <w:lang w:eastAsia="ar-SA" w:bidi="ar-SA"/>
      </w:rPr>
    </w:pPr>
    <w:r w:rsidRPr="009A57EC">
      <w:rPr>
        <w:i/>
        <w:color w:val="951B13"/>
        <w:lang w:eastAsia="ar-SA" w:bidi="ar-SA"/>
      </w:rPr>
      <w:tab/>
      <w:t>Preface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6A77296" w14:textId="77777777" w:rsidR="00330B32" w:rsidRDefault="00330B32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9EA4CFE" w14:textId="3990FF0A" w:rsidR="00330B32" w:rsidRPr="00AB15C8" w:rsidRDefault="00330B32" w:rsidP="002F5F61">
    <w:pPr>
      <w:pStyle w:val="utrang"/>
      <w:pBdr>
        <w:bottom w:val="single" w:sz="8" w:space="1" w:color="365F91"/>
      </w:pBdr>
      <w:tabs>
        <w:tab w:val="right" w:pos="8784"/>
      </w:tabs>
      <w:ind w:right="27"/>
      <w:rPr>
        <w:i/>
        <w:color w:val="C00000"/>
        <w:lang w:eastAsia="ar-SA" w:bidi="ar-SA"/>
      </w:rPr>
    </w:pPr>
    <w:r>
      <w:rPr>
        <w:b/>
        <w:i/>
        <w:noProof/>
        <w:color w:val="2A62A6"/>
        <w:sz w:val="32"/>
        <w:szCs w:val="32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A850F9D" wp14:editId="06B835FA">
              <wp:simplePos x="0" y="0"/>
              <wp:positionH relativeFrom="margin">
                <wp:posOffset>-741045</wp:posOffset>
              </wp:positionH>
              <wp:positionV relativeFrom="paragraph">
                <wp:posOffset>-241300</wp:posOffset>
              </wp:positionV>
              <wp:extent cx="615950" cy="444500"/>
              <wp:effectExtent l="0" t="0" r="12700" b="12700"/>
              <wp:wrapNone/>
              <wp:docPr id="14" name="Text Box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15950" cy="44450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solidFill>
                          <a:prstClr val="black"/>
                        </a:solidFill>
                      </a:ln>
                    </wps:spPr>
                    <wps:txbx>
                      <w:txbxContent>
                        <w:p w14:paraId="515FC764" w14:textId="56497021" w:rsidR="00330B32" w:rsidRPr="00D51159" w:rsidRDefault="00330B32" w:rsidP="00D51159">
                          <w:pPr>
                            <w:rPr>
                              <w:b/>
                              <w:i/>
                              <w:color w:val="C00000"/>
                              <w:sz w:val="16"/>
                            </w:rPr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267A20EE" wp14:editId="679257EF">
                                <wp:extent cx="431800" cy="350005"/>
                                <wp:effectExtent l="0" t="0" r="6350" b="0"/>
                                <wp:docPr id="15" name="Hình ảnh 15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"/>
                                        <pic:cNvPicPr/>
                                      </pic:nvPicPr>
                                      <pic:blipFill>
                                        <a:blip r:embed="rId1" cstate="print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463371" cy="375596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A850F9D" id="_x0000_t202" coordsize="21600,21600" o:spt="202" path="m,l,21600r21600,l21600,xe">
              <v:stroke joinstyle="miter"/>
              <v:path gradientshapeok="t" o:connecttype="rect"/>
            </v:shapetype>
            <v:shape id="Text Box 14" o:spid="_x0000_s1026" type="#_x0000_t202" style="position:absolute;left:0;text-align:left;margin-left:-58.35pt;margin-top:-19pt;width:48.5pt;height:3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" fillcolor="white [3201]" strokeweight=".5pt">
              <v:textbox>
                <w:txbxContent>
                  <w:p w14:paraId="515FC764" w14:textId="56497021" w:rsidR="00330B32" w:rsidRPr="00D51159" w:rsidRDefault="00330B32" w:rsidP="00D51159">
                    <w:pPr>
                      <w:rPr>
                        <w:b/>
                        <w:i/>
                        <w:color w:val="C00000"/>
                        <w:sz w:val="16"/>
                      </w:rPr>
                    </w:pPr>
                    <w:r>
                      <w:rPr>
                        <w:noProof/>
                      </w:rPr>
                      <w:drawing>
                        <wp:inline distT="0" distB="0" distL="0" distR="0" wp14:anchorId="267A20EE" wp14:editId="679257EF">
                          <wp:extent cx="431800" cy="350005"/>
                          <wp:effectExtent l="0" t="0" r="6350" b="0"/>
                          <wp:docPr id="15" name="Hình ảnh 15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"/>
                                  <pic:cNvPicPr/>
                                </pic:nvPicPr>
                                <pic:blipFill>
                                  <a:blip r:embed="rId1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463371" cy="375596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051FF7">
      <w:rPr>
        <w:i/>
        <w:color w:val="C00000"/>
        <w:lang w:eastAsia="ar-SA" w:bidi="ar-SA"/>
      </w:rPr>
      <w:t xml:space="preserve">Website </w:t>
    </w:r>
    <w:proofErr w:type="spellStart"/>
    <w:r w:rsidR="00051FF7">
      <w:rPr>
        <w:i/>
        <w:color w:val="C00000"/>
        <w:lang w:eastAsia="ar-SA" w:bidi="ar-SA"/>
      </w:rPr>
      <w:t>giáo</w:t>
    </w:r>
    <w:proofErr w:type="spellEnd"/>
    <w:r w:rsidR="00051FF7">
      <w:rPr>
        <w:i/>
        <w:color w:val="C00000"/>
        <w:lang w:eastAsia="ar-SA" w:bidi="ar-SA"/>
      </w:rPr>
      <w:t xml:space="preserve"> </w:t>
    </w:r>
    <w:proofErr w:type="spellStart"/>
    <w:r w:rsidR="00051FF7">
      <w:rPr>
        <w:i/>
        <w:color w:val="C00000"/>
        <w:lang w:eastAsia="ar-SA" w:bidi="ar-SA"/>
      </w:rPr>
      <w:t>dục</w:t>
    </w:r>
    <w:proofErr w:type="spellEnd"/>
    <w:r w:rsidR="00051FF7">
      <w:rPr>
        <w:i/>
        <w:color w:val="C00000"/>
        <w:lang w:eastAsia="ar-SA" w:bidi="ar-SA"/>
      </w:rPr>
      <w:t xml:space="preserve"> </w:t>
    </w:r>
    <w:proofErr w:type="spellStart"/>
    <w:r w:rsidR="00051FF7">
      <w:rPr>
        <w:i/>
        <w:color w:val="C00000"/>
        <w:lang w:eastAsia="ar-SA" w:bidi="ar-SA"/>
      </w:rPr>
      <w:t>trực</w:t>
    </w:r>
    <w:proofErr w:type="spellEnd"/>
    <w:r w:rsidR="00051FF7">
      <w:rPr>
        <w:i/>
        <w:color w:val="C00000"/>
        <w:lang w:eastAsia="ar-SA" w:bidi="ar-SA"/>
      </w:rPr>
      <w:t xml:space="preserve"> </w:t>
    </w:r>
    <w:proofErr w:type="spellStart"/>
    <w:r w:rsidR="00051FF7">
      <w:rPr>
        <w:i/>
        <w:color w:val="C00000"/>
        <w:lang w:eastAsia="ar-SA" w:bidi="ar-SA"/>
      </w:rPr>
      <w:t>tuyến</w:t>
    </w:r>
    <w:proofErr w:type="spellEnd"/>
    <w:r w:rsidRPr="00AB15C8">
      <w:rPr>
        <w:i/>
        <w:color w:val="C00000"/>
        <w:lang w:eastAsia="ar-SA" w:bidi="ar-SA"/>
      </w:rPr>
      <w:tab/>
    </w:r>
    <w:proofErr w:type="spellStart"/>
    <w:r w:rsidR="00051FF7">
      <w:rPr>
        <w:i/>
        <w:color w:val="C00000"/>
        <w:lang w:eastAsia="ar-SA" w:bidi="ar-SA"/>
      </w:rPr>
      <w:t>Tài</w:t>
    </w:r>
    <w:proofErr w:type="spellEnd"/>
    <w:r w:rsidR="00051FF7">
      <w:rPr>
        <w:i/>
        <w:color w:val="C00000"/>
        <w:lang w:eastAsia="ar-SA" w:bidi="ar-SA"/>
      </w:rPr>
      <w:t xml:space="preserve"> </w:t>
    </w:r>
    <w:proofErr w:type="spellStart"/>
    <w:r w:rsidR="00051FF7">
      <w:rPr>
        <w:i/>
        <w:color w:val="C00000"/>
        <w:lang w:eastAsia="ar-SA" w:bidi="ar-SA"/>
      </w:rPr>
      <w:t>liệu</w:t>
    </w:r>
    <w:proofErr w:type="spellEnd"/>
    <w:r w:rsidR="00051FF7">
      <w:rPr>
        <w:i/>
        <w:color w:val="C00000"/>
        <w:lang w:eastAsia="ar-SA" w:bidi="ar-SA"/>
      </w:rPr>
      <w:t xml:space="preserve"> </w:t>
    </w:r>
    <w:proofErr w:type="spellStart"/>
    <w:r w:rsidR="00051FF7">
      <w:rPr>
        <w:i/>
        <w:color w:val="C00000"/>
        <w:lang w:eastAsia="ar-SA" w:bidi="ar-SA"/>
      </w:rPr>
      <w:t>báo</w:t>
    </w:r>
    <w:proofErr w:type="spellEnd"/>
    <w:r w:rsidR="00051FF7">
      <w:rPr>
        <w:i/>
        <w:color w:val="C00000"/>
        <w:lang w:eastAsia="ar-SA" w:bidi="ar-SA"/>
      </w:rPr>
      <w:t xml:space="preserve"> </w:t>
    </w:r>
    <w:proofErr w:type="spellStart"/>
    <w:r w:rsidR="00051FF7">
      <w:rPr>
        <w:i/>
        <w:color w:val="C00000"/>
        <w:lang w:eastAsia="ar-SA" w:bidi="ar-SA"/>
      </w:rPr>
      <w:t>cáo</w:t>
    </w:r>
    <w:proofErr w:type="spellEnd"/>
  </w:p>
  <w:p w14:paraId="3C989147" w14:textId="77777777" w:rsidR="00330B32" w:rsidRDefault="00330B32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775C654" w14:textId="77777777" w:rsidR="00330B32" w:rsidRDefault="00330B32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multilevel"/>
    <w:tmpl w:val="AC12CE28"/>
    <w:lvl w:ilvl="0">
      <w:start w:val="1"/>
      <w:numFmt w:val="decimal"/>
      <w:pStyle w:val="u1"/>
      <w:lvlText w:val="%1. 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u2"/>
      <w:lvlText w:val="%1.%2."/>
      <w:lvlJc w:val="left"/>
      <w:pPr>
        <w:tabs>
          <w:tab w:val="num" w:pos="576"/>
        </w:tabs>
        <w:ind w:left="576" w:hanging="576"/>
      </w:pPr>
      <w:rPr>
        <w:rFonts w:ascii="Tahoma" w:hAnsi="Tahoma" w:cs="Tahoma" w:hint="default"/>
      </w:rPr>
    </w:lvl>
    <w:lvl w:ilvl="2">
      <w:start w:val="1"/>
      <w:numFmt w:val="decimal"/>
      <w:pStyle w:val="u3"/>
      <w:lvlText w:val="%1.%2.%3.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0000002"/>
    <w:multiLevelType w:val="singleLevel"/>
    <w:tmpl w:val="00000002"/>
    <w:name w:val="WW8Num1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2" w15:restartNumberingAfterBreak="0">
    <w:nsid w:val="00000003"/>
    <w:multiLevelType w:val="multilevel"/>
    <w:tmpl w:val="00000003"/>
    <w:name w:val="WW8Num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15"/>
        </w:tabs>
        <w:ind w:left="1015" w:hanging="360"/>
      </w:pPr>
    </w:lvl>
    <w:lvl w:ilvl="2">
      <w:start w:val="1"/>
      <w:numFmt w:val="lowerRoman"/>
      <w:lvlText w:val="%3."/>
      <w:lvlJc w:val="right"/>
      <w:pPr>
        <w:tabs>
          <w:tab w:val="num" w:pos="1735"/>
        </w:tabs>
        <w:ind w:left="1735" w:hanging="180"/>
      </w:pPr>
    </w:lvl>
    <w:lvl w:ilvl="3">
      <w:start w:val="1"/>
      <w:numFmt w:val="decimal"/>
      <w:lvlText w:val="%4."/>
      <w:lvlJc w:val="left"/>
      <w:pPr>
        <w:tabs>
          <w:tab w:val="num" w:pos="2455"/>
        </w:tabs>
        <w:ind w:left="2455" w:hanging="360"/>
      </w:pPr>
    </w:lvl>
    <w:lvl w:ilvl="4">
      <w:start w:val="1"/>
      <w:numFmt w:val="lowerLetter"/>
      <w:lvlText w:val="%5."/>
      <w:lvlJc w:val="left"/>
      <w:pPr>
        <w:tabs>
          <w:tab w:val="num" w:pos="3175"/>
        </w:tabs>
        <w:ind w:left="3175" w:hanging="360"/>
      </w:pPr>
    </w:lvl>
    <w:lvl w:ilvl="5">
      <w:start w:val="1"/>
      <w:numFmt w:val="lowerRoman"/>
      <w:lvlText w:val="%6."/>
      <w:lvlJc w:val="right"/>
      <w:pPr>
        <w:tabs>
          <w:tab w:val="num" w:pos="3895"/>
        </w:tabs>
        <w:ind w:left="3895" w:hanging="180"/>
      </w:pPr>
    </w:lvl>
    <w:lvl w:ilvl="6">
      <w:start w:val="1"/>
      <w:numFmt w:val="decimal"/>
      <w:lvlText w:val="%7."/>
      <w:lvlJc w:val="left"/>
      <w:pPr>
        <w:tabs>
          <w:tab w:val="num" w:pos="4615"/>
        </w:tabs>
        <w:ind w:left="4615" w:hanging="360"/>
      </w:pPr>
    </w:lvl>
    <w:lvl w:ilvl="7">
      <w:start w:val="1"/>
      <w:numFmt w:val="lowerLetter"/>
      <w:lvlText w:val="%8."/>
      <w:lvlJc w:val="left"/>
      <w:pPr>
        <w:tabs>
          <w:tab w:val="num" w:pos="5335"/>
        </w:tabs>
        <w:ind w:left="5335" w:hanging="360"/>
      </w:pPr>
    </w:lvl>
    <w:lvl w:ilvl="8">
      <w:start w:val="1"/>
      <w:numFmt w:val="lowerRoman"/>
      <w:lvlText w:val="%9."/>
      <w:lvlJc w:val="right"/>
      <w:pPr>
        <w:tabs>
          <w:tab w:val="num" w:pos="6055"/>
        </w:tabs>
        <w:ind w:left="6055" w:hanging="180"/>
      </w:pPr>
    </w:lvl>
  </w:abstractNum>
  <w:abstractNum w:abstractNumId="3" w15:restartNumberingAfterBreak="0">
    <w:nsid w:val="00000005"/>
    <w:multiLevelType w:val="singleLevel"/>
    <w:tmpl w:val="00000005"/>
    <w:name w:val="WW8Num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ahoma" w:hAnsi="Tahoma" w:cs="Tahoma"/>
        <w:sz w:val="20"/>
        <w:szCs w:val="20"/>
      </w:rPr>
    </w:lvl>
  </w:abstractNum>
  <w:abstractNum w:abstractNumId="4" w15:restartNumberingAfterBreak="0">
    <w:nsid w:val="00000006"/>
    <w:multiLevelType w:val="singleLevel"/>
    <w:tmpl w:val="00000006"/>
    <w:name w:val="WW8Num5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5" w15:restartNumberingAfterBreak="0">
    <w:nsid w:val="00000007"/>
    <w:multiLevelType w:val="singleLevel"/>
    <w:tmpl w:val="00000007"/>
    <w:name w:val="WW8Num7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6" w15:restartNumberingAfterBreak="0">
    <w:nsid w:val="00000008"/>
    <w:multiLevelType w:val="singleLevel"/>
    <w:tmpl w:val="00000008"/>
    <w:name w:val="WW8Num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ahoma" w:hAnsi="Tahoma" w:cs="Tahoma"/>
        <w:sz w:val="20"/>
        <w:szCs w:val="20"/>
      </w:rPr>
    </w:lvl>
  </w:abstractNum>
  <w:abstractNum w:abstractNumId="7" w15:restartNumberingAfterBreak="0">
    <w:nsid w:val="00000009"/>
    <w:multiLevelType w:val="singleLevel"/>
    <w:tmpl w:val="00000009"/>
    <w:name w:val="WW8Num9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8" w15:restartNumberingAfterBreak="0">
    <w:nsid w:val="0000000A"/>
    <w:multiLevelType w:val="singleLevel"/>
    <w:tmpl w:val="0000000A"/>
    <w:name w:val="WW8Num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9" w15:restartNumberingAfterBreak="0">
    <w:nsid w:val="0000000B"/>
    <w:multiLevelType w:val="singleLevel"/>
    <w:tmpl w:val="0000000B"/>
    <w:name w:val="WW8Num11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lang w:val="en-IE"/>
      </w:rPr>
    </w:lvl>
  </w:abstractNum>
  <w:abstractNum w:abstractNumId="10" w15:restartNumberingAfterBreak="0">
    <w:nsid w:val="0000000C"/>
    <w:multiLevelType w:val="singleLevel"/>
    <w:tmpl w:val="0000000C"/>
    <w:name w:val="WW8Num13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ahoma" w:hAnsi="Tahoma" w:cs="Tahoma"/>
        <w:sz w:val="20"/>
        <w:szCs w:val="20"/>
      </w:rPr>
    </w:lvl>
  </w:abstractNum>
  <w:abstractNum w:abstractNumId="11" w15:restartNumberingAfterBreak="0">
    <w:nsid w:val="0000000D"/>
    <w:multiLevelType w:val="singleLevel"/>
    <w:tmpl w:val="0000000D"/>
    <w:name w:val="WW8Num14"/>
    <w:lvl w:ilvl="0">
      <w:start w:val="1"/>
      <w:numFmt w:val="decimal"/>
      <w:lvlText w:val="%1."/>
      <w:lvlJc w:val="left"/>
      <w:pPr>
        <w:tabs>
          <w:tab w:val="num" w:pos="800"/>
        </w:tabs>
        <w:ind w:left="800" w:hanging="360"/>
      </w:pPr>
    </w:lvl>
  </w:abstractNum>
  <w:abstractNum w:abstractNumId="12" w15:restartNumberingAfterBreak="0">
    <w:nsid w:val="0000000E"/>
    <w:multiLevelType w:val="multilevel"/>
    <w:tmpl w:val="0000000E"/>
    <w:name w:val="WW8Num15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15"/>
        </w:tabs>
        <w:ind w:left="1015" w:hanging="360"/>
      </w:pPr>
    </w:lvl>
    <w:lvl w:ilvl="2">
      <w:start w:val="1"/>
      <w:numFmt w:val="lowerRoman"/>
      <w:lvlText w:val="%3."/>
      <w:lvlJc w:val="right"/>
      <w:pPr>
        <w:tabs>
          <w:tab w:val="num" w:pos="1735"/>
        </w:tabs>
        <w:ind w:left="1735" w:hanging="180"/>
      </w:pPr>
    </w:lvl>
    <w:lvl w:ilvl="3">
      <w:start w:val="1"/>
      <w:numFmt w:val="decimal"/>
      <w:lvlText w:val="%4."/>
      <w:lvlJc w:val="left"/>
      <w:pPr>
        <w:tabs>
          <w:tab w:val="num" w:pos="2455"/>
        </w:tabs>
        <w:ind w:left="2455" w:hanging="360"/>
      </w:pPr>
    </w:lvl>
    <w:lvl w:ilvl="4">
      <w:start w:val="1"/>
      <w:numFmt w:val="lowerLetter"/>
      <w:lvlText w:val="%5."/>
      <w:lvlJc w:val="left"/>
      <w:pPr>
        <w:tabs>
          <w:tab w:val="num" w:pos="3175"/>
        </w:tabs>
        <w:ind w:left="3175" w:hanging="360"/>
      </w:pPr>
    </w:lvl>
    <w:lvl w:ilvl="5">
      <w:start w:val="1"/>
      <w:numFmt w:val="lowerRoman"/>
      <w:lvlText w:val="%6."/>
      <w:lvlJc w:val="right"/>
      <w:pPr>
        <w:tabs>
          <w:tab w:val="num" w:pos="3895"/>
        </w:tabs>
        <w:ind w:left="3895" w:hanging="180"/>
      </w:pPr>
    </w:lvl>
    <w:lvl w:ilvl="6">
      <w:start w:val="1"/>
      <w:numFmt w:val="decimal"/>
      <w:lvlText w:val="%7."/>
      <w:lvlJc w:val="left"/>
      <w:pPr>
        <w:tabs>
          <w:tab w:val="num" w:pos="4615"/>
        </w:tabs>
        <w:ind w:left="4615" w:hanging="360"/>
      </w:pPr>
    </w:lvl>
    <w:lvl w:ilvl="7">
      <w:start w:val="1"/>
      <w:numFmt w:val="lowerLetter"/>
      <w:lvlText w:val="%8."/>
      <w:lvlJc w:val="left"/>
      <w:pPr>
        <w:tabs>
          <w:tab w:val="num" w:pos="5335"/>
        </w:tabs>
        <w:ind w:left="5335" w:hanging="360"/>
      </w:pPr>
    </w:lvl>
    <w:lvl w:ilvl="8">
      <w:start w:val="1"/>
      <w:numFmt w:val="lowerRoman"/>
      <w:lvlText w:val="%9."/>
      <w:lvlJc w:val="right"/>
      <w:pPr>
        <w:tabs>
          <w:tab w:val="num" w:pos="6055"/>
        </w:tabs>
        <w:ind w:left="6055" w:hanging="180"/>
      </w:pPr>
    </w:lvl>
  </w:abstractNum>
  <w:abstractNum w:abstractNumId="13" w15:restartNumberingAfterBreak="0">
    <w:nsid w:val="0000000F"/>
    <w:multiLevelType w:val="singleLevel"/>
    <w:tmpl w:val="0000000F"/>
    <w:name w:val="WW8Num1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4" w15:restartNumberingAfterBreak="0">
    <w:nsid w:val="00000010"/>
    <w:multiLevelType w:val="multilevel"/>
    <w:tmpl w:val="00000010"/>
    <w:name w:val="WW8Num17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15"/>
        </w:tabs>
        <w:ind w:left="1015" w:hanging="360"/>
      </w:pPr>
    </w:lvl>
    <w:lvl w:ilvl="2">
      <w:start w:val="1"/>
      <w:numFmt w:val="lowerRoman"/>
      <w:lvlText w:val="%3."/>
      <w:lvlJc w:val="right"/>
      <w:pPr>
        <w:tabs>
          <w:tab w:val="num" w:pos="1735"/>
        </w:tabs>
        <w:ind w:left="1735" w:hanging="180"/>
      </w:pPr>
    </w:lvl>
    <w:lvl w:ilvl="3">
      <w:start w:val="1"/>
      <w:numFmt w:val="decimal"/>
      <w:lvlText w:val="%4."/>
      <w:lvlJc w:val="left"/>
      <w:pPr>
        <w:tabs>
          <w:tab w:val="num" w:pos="2455"/>
        </w:tabs>
        <w:ind w:left="2455" w:hanging="360"/>
      </w:pPr>
    </w:lvl>
    <w:lvl w:ilvl="4">
      <w:start w:val="1"/>
      <w:numFmt w:val="lowerLetter"/>
      <w:lvlText w:val="%5."/>
      <w:lvlJc w:val="left"/>
      <w:pPr>
        <w:tabs>
          <w:tab w:val="num" w:pos="3175"/>
        </w:tabs>
        <w:ind w:left="3175" w:hanging="360"/>
      </w:pPr>
    </w:lvl>
    <w:lvl w:ilvl="5">
      <w:start w:val="1"/>
      <w:numFmt w:val="lowerRoman"/>
      <w:lvlText w:val="%6."/>
      <w:lvlJc w:val="right"/>
      <w:pPr>
        <w:tabs>
          <w:tab w:val="num" w:pos="3895"/>
        </w:tabs>
        <w:ind w:left="3895" w:hanging="180"/>
      </w:pPr>
    </w:lvl>
    <w:lvl w:ilvl="6">
      <w:start w:val="1"/>
      <w:numFmt w:val="decimal"/>
      <w:lvlText w:val="%7."/>
      <w:lvlJc w:val="left"/>
      <w:pPr>
        <w:tabs>
          <w:tab w:val="num" w:pos="4615"/>
        </w:tabs>
        <w:ind w:left="4615" w:hanging="360"/>
      </w:pPr>
    </w:lvl>
    <w:lvl w:ilvl="7">
      <w:start w:val="1"/>
      <w:numFmt w:val="lowerLetter"/>
      <w:lvlText w:val="%8."/>
      <w:lvlJc w:val="left"/>
      <w:pPr>
        <w:tabs>
          <w:tab w:val="num" w:pos="5335"/>
        </w:tabs>
        <w:ind w:left="5335" w:hanging="360"/>
      </w:pPr>
    </w:lvl>
    <w:lvl w:ilvl="8">
      <w:start w:val="1"/>
      <w:numFmt w:val="lowerRoman"/>
      <w:lvlText w:val="%9."/>
      <w:lvlJc w:val="right"/>
      <w:pPr>
        <w:tabs>
          <w:tab w:val="num" w:pos="6055"/>
        </w:tabs>
        <w:ind w:left="6055" w:hanging="180"/>
      </w:pPr>
    </w:lvl>
  </w:abstractNum>
  <w:abstractNum w:abstractNumId="15" w15:restartNumberingAfterBreak="0">
    <w:nsid w:val="00000012"/>
    <w:multiLevelType w:val="singleLevel"/>
    <w:tmpl w:val="00000012"/>
    <w:name w:val="WW8Num22"/>
    <w:lvl w:ilvl="0">
      <w:start w:val="1"/>
      <w:numFmt w:val="decimal"/>
      <w:lvlText w:val="%1."/>
      <w:lvlJc w:val="left"/>
      <w:pPr>
        <w:tabs>
          <w:tab w:val="num" w:pos="1020"/>
        </w:tabs>
        <w:ind w:left="1020" w:hanging="360"/>
      </w:pPr>
    </w:lvl>
  </w:abstractNum>
  <w:abstractNum w:abstractNumId="16" w15:restartNumberingAfterBreak="0">
    <w:nsid w:val="14B47ED3"/>
    <w:multiLevelType w:val="hybridMultilevel"/>
    <w:tmpl w:val="6BA888EA"/>
    <w:lvl w:ilvl="0" w:tplc="05C80AE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2CC5BF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196961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DA4226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74CC0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4205A1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692FA6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77ADFD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3FACB1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4D60441"/>
    <w:multiLevelType w:val="hybridMultilevel"/>
    <w:tmpl w:val="D6C6E716"/>
    <w:lvl w:ilvl="0" w:tplc="BEFEC00A">
      <w:start w:val="1"/>
      <w:numFmt w:val="bullet"/>
      <w:lvlText w:val="-"/>
      <w:lvlJc w:val="left"/>
      <w:pPr>
        <w:ind w:left="720" w:hanging="360"/>
      </w:pPr>
      <w:rPr>
        <w:rFonts w:ascii="Tahoma" w:eastAsia="MS Mincho" w:hAnsi="Tahoma" w:cs="Tahoma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1FE2537C"/>
    <w:multiLevelType w:val="hybridMultilevel"/>
    <w:tmpl w:val="DC94D1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2EB47C4"/>
    <w:multiLevelType w:val="hybridMultilevel"/>
    <w:tmpl w:val="58A2CC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5EB4612"/>
    <w:multiLevelType w:val="multilevel"/>
    <w:tmpl w:val="B2A0454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1" w15:restartNumberingAfterBreak="0">
    <w:nsid w:val="429C2DED"/>
    <w:multiLevelType w:val="multilevel"/>
    <w:tmpl w:val="533C8C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48A10028"/>
    <w:multiLevelType w:val="hybridMultilevel"/>
    <w:tmpl w:val="58A2CC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A0609B4"/>
    <w:multiLevelType w:val="multilevel"/>
    <w:tmpl w:val="E382AA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4EAF51D8"/>
    <w:multiLevelType w:val="hybridMultilevel"/>
    <w:tmpl w:val="58A2CC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32B537A"/>
    <w:multiLevelType w:val="multilevel"/>
    <w:tmpl w:val="806E7F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56DE4738"/>
    <w:multiLevelType w:val="hybridMultilevel"/>
    <w:tmpl w:val="16E82708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BB62DA7"/>
    <w:multiLevelType w:val="multilevel"/>
    <w:tmpl w:val="4DC867C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8" w15:restartNumberingAfterBreak="0">
    <w:nsid w:val="5D1A7847"/>
    <w:multiLevelType w:val="hybridMultilevel"/>
    <w:tmpl w:val="2A2AD49E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E5111C2"/>
    <w:multiLevelType w:val="multilevel"/>
    <w:tmpl w:val="D382AA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5FC01809"/>
    <w:multiLevelType w:val="multilevel"/>
    <w:tmpl w:val="A796B7D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1" w15:restartNumberingAfterBreak="0">
    <w:nsid w:val="6B0F6FCA"/>
    <w:multiLevelType w:val="multilevel"/>
    <w:tmpl w:val="E4AAD2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6E6566D4"/>
    <w:multiLevelType w:val="hybridMultilevel"/>
    <w:tmpl w:val="DC94D1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745669D"/>
    <w:multiLevelType w:val="hybridMultilevel"/>
    <w:tmpl w:val="7C8441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0"/>
  </w:num>
  <w:num w:numId="3">
    <w:abstractNumId w:val="19"/>
  </w:num>
  <w:num w:numId="4">
    <w:abstractNumId w:val="24"/>
  </w:num>
  <w:num w:numId="5">
    <w:abstractNumId w:val="22"/>
  </w:num>
  <w:num w:numId="6">
    <w:abstractNumId w:val="32"/>
  </w:num>
  <w:num w:numId="7">
    <w:abstractNumId w:val="18"/>
  </w:num>
  <w:num w:numId="8">
    <w:abstractNumId w:val="33"/>
  </w:num>
  <w:num w:numId="9">
    <w:abstractNumId w:val="28"/>
  </w:num>
  <w:num w:numId="10">
    <w:abstractNumId w:val="26"/>
  </w:num>
  <w:num w:numId="11">
    <w:abstractNumId w:val="17"/>
  </w:num>
  <w:num w:numId="12">
    <w:abstractNumId w:val="23"/>
  </w:num>
  <w:num w:numId="13">
    <w:abstractNumId w:val="31"/>
  </w:num>
  <w:num w:numId="14">
    <w:abstractNumId w:val="21"/>
  </w:num>
  <w:num w:numId="15">
    <w:abstractNumId w:val="27"/>
  </w:num>
  <w:num w:numId="16">
    <w:abstractNumId w:val="29"/>
  </w:num>
  <w:num w:numId="17">
    <w:abstractNumId w:val="20"/>
  </w:num>
  <w:num w:numId="18">
    <w:abstractNumId w:val="25"/>
  </w:num>
  <w:num w:numId="19">
    <w:abstractNumId w:val="30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hideSpellingErrors/>
  <w:hideGrammatical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dit="readOnly" w:enforcement="0"/>
  <w:defaultTabStop w:val="720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hdrShapeDefaults>
    <o:shapedefaults v:ext="edit" spidmax="2049"/>
  </w:hdrShapeDefaults>
  <w:footnotePr>
    <w:pos w:val="beneathText"/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33B9"/>
    <w:rsid w:val="00000D34"/>
    <w:rsid w:val="000011BB"/>
    <w:rsid w:val="00001D7C"/>
    <w:rsid w:val="00011215"/>
    <w:rsid w:val="00011B84"/>
    <w:rsid w:val="0001730E"/>
    <w:rsid w:val="00030EB1"/>
    <w:rsid w:val="00033D8B"/>
    <w:rsid w:val="000342ED"/>
    <w:rsid w:val="0003691C"/>
    <w:rsid w:val="0004260E"/>
    <w:rsid w:val="00044EE2"/>
    <w:rsid w:val="000465BE"/>
    <w:rsid w:val="00050CBF"/>
    <w:rsid w:val="00051FF7"/>
    <w:rsid w:val="00054E47"/>
    <w:rsid w:val="00063221"/>
    <w:rsid w:val="00063F07"/>
    <w:rsid w:val="000705DC"/>
    <w:rsid w:val="00072CD7"/>
    <w:rsid w:val="000800BD"/>
    <w:rsid w:val="00081ADE"/>
    <w:rsid w:val="0008695B"/>
    <w:rsid w:val="00095542"/>
    <w:rsid w:val="00097E16"/>
    <w:rsid w:val="000A09A5"/>
    <w:rsid w:val="000A3881"/>
    <w:rsid w:val="000A4065"/>
    <w:rsid w:val="000A639E"/>
    <w:rsid w:val="000C0A09"/>
    <w:rsid w:val="000C1116"/>
    <w:rsid w:val="000C1F52"/>
    <w:rsid w:val="000C4959"/>
    <w:rsid w:val="000C4B0B"/>
    <w:rsid w:val="000C515B"/>
    <w:rsid w:val="000D487F"/>
    <w:rsid w:val="000D5444"/>
    <w:rsid w:val="000D65BE"/>
    <w:rsid w:val="000E161A"/>
    <w:rsid w:val="000E34A3"/>
    <w:rsid w:val="000E3E6E"/>
    <w:rsid w:val="000E5F9F"/>
    <w:rsid w:val="000E76D8"/>
    <w:rsid w:val="000F4661"/>
    <w:rsid w:val="000F785C"/>
    <w:rsid w:val="000F7EFC"/>
    <w:rsid w:val="00100106"/>
    <w:rsid w:val="00100A68"/>
    <w:rsid w:val="00101A71"/>
    <w:rsid w:val="001022FF"/>
    <w:rsid w:val="00103C0B"/>
    <w:rsid w:val="001045B7"/>
    <w:rsid w:val="0010634F"/>
    <w:rsid w:val="00106A07"/>
    <w:rsid w:val="001073BC"/>
    <w:rsid w:val="001074E3"/>
    <w:rsid w:val="0011003A"/>
    <w:rsid w:val="001103DE"/>
    <w:rsid w:val="001115C5"/>
    <w:rsid w:val="001115D0"/>
    <w:rsid w:val="00111637"/>
    <w:rsid w:val="00113883"/>
    <w:rsid w:val="00114EC9"/>
    <w:rsid w:val="00115127"/>
    <w:rsid w:val="001156B4"/>
    <w:rsid w:val="00116C10"/>
    <w:rsid w:val="00122C66"/>
    <w:rsid w:val="00125AE5"/>
    <w:rsid w:val="00127A55"/>
    <w:rsid w:val="001307F8"/>
    <w:rsid w:val="00130FEA"/>
    <w:rsid w:val="001341DC"/>
    <w:rsid w:val="001417E6"/>
    <w:rsid w:val="00141B15"/>
    <w:rsid w:val="001501A9"/>
    <w:rsid w:val="00165B2F"/>
    <w:rsid w:val="001674DD"/>
    <w:rsid w:val="001706A0"/>
    <w:rsid w:val="00170971"/>
    <w:rsid w:val="0017102C"/>
    <w:rsid w:val="00171520"/>
    <w:rsid w:val="00173930"/>
    <w:rsid w:val="00175BC5"/>
    <w:rsid w:val="00180183"/>
    <w:rsid w:val="00191F37"/>
    <w:rsid w:val="00192437"/>
    <w:rsid w:val="001A04B9"/>
    <w:rsid w:val="001A1FF1"/>
    <w:rsid w:val="001A7B00"/>
    <w:rsid w:val="001B3ACB"/>
    <w:rsid w:val="001C04DA"/>
    <w:rsid w:val="001C5DD1"/>
    <w:rsid w:val="001D0D5E"/>
    <w:rsid w:val="001D0E15"/>
    <w:rsid w:val="001D3253"/>
    <w:rsid w:val="001D3B5F"/>
    <w:rsid w:val="001D61A7"/>
    <w:rsid w:val="001D6836"/>
    <w:rsid w:val="001D68B1"/>
    <w:rsid w:val="001E052D"/>
    <w:rsid w:val="001E09B7"/>
    <w:rsid w:val="001E1B83"/>
    <w:rsid w:val="001E2510"/>
    <w:rsid w:val="001E296A"/>
    <w:rsid w:val="001F20AA"/>
    <w:rsid w:val="001F2E8C"/>
    <w:rsid w:val="001F2F54"/>
    <w:rsid w:val="001F489F"/>
    <w:rsid w:val="001F6140"/>
    <w:rsid w:val="00201E3C"/>
    <w:rsid w:val="00207B6A"/>
    <w:rsid w:val="00216B0F"/>
    <w:rsid w:val="0022086A"/>
    <w:rsid w:val="00221AC0"/>
    <w:rsid w:val="00223F28"/>
    <w:rsid w:val="00224DF2"/>
    <w:rsid w:val="00224EDD"/>
    <w:rsid w:val="00224F53"/>
    <w:rsid w:val="00227C6E"/>
    <w:rsid w:val="002331B0"/>
    <w:rsid w:val="00234C1D"/>
    <w:rsid w:val="0023689A"/>
    <w:rsid w:val="002402B9"/>
    <w:rsid w:val="00240BE2"/>
    <w:rsid w:val="00240F96"/>
    <w:rsid w:val="002417E3"/>
    <w:rsid w:val="00244556"/>
    <w:rsid w:val="0025160B"/>
    <w:rsid w:val="00252DCE"/>
    <w:rsid w:val="00253719"/>
    <w:rsid w:val="002540ED"/>
    <w:rsid w:val="00255E85"/>
    <w:rsid w:val="00267287"/>
    <w:rsid w:val="0027238F"/>
    <w:rsid w:val="0027590A"/>
    <w:rsid w:val="00280184"/>
    <w:rsid w:val="002814C8"/>
    <w:rsid w:val="002817C3"/>
    <w:rsid w:val="00281828"/>
    <w:rsid w:val="00283AE8"/>
    <w:rsid w:val="00294AE0"/>
    <w:rsid w:val="00294F92"/>
    <w:rsid w:val="00294FE5"/>
    <w:rsid w:val="002963B3"/>
    <w:rsid w:val="00297AAA"/>
    <w:rsid w:val="002A00AB"/>
    <w:rsid w:val="002A2C77"/>
    <w:rsid w:val="002B2A6D"/>
    <w:rsid w:val="002B35EE"/>
    <w:rsid w:val="002B3B67"/>
    <w:rsid w:val="002B5322"/>
    <w:rsid w:val="002B6881"/>
    <w:rsid w:val="002C3C23"/>
    <w:rsid w:val="002C4781"/>
    <w:rsid w:val="002D07CA"/>
    <w:rsid w:val="002D111B"/>
    <w:rsid w:val="002D2BB9"/>
    <w:rsid w:val="002D400C"/>
    <w:rsid w:val="002D55B3"/>
    <w:rsid w:val="002E0BF2"/>
    <w:rsid w:val="002E11E0"/>
    <w:rsid w:val="002E40B5"/>
    <w:rsid w:val="002E4B10"/>
    <w:rsid w:val="002F295C"/>
    <w:rsid w:val="002F3D39"/>
    <w:rsid w:val="002F48CB"/>
    <w:rsid w:val="002F5F61"/>
    <w:rsid w:val="00300482"/>
    <w:rsid w:val="00307EAA"/>
    <w:rsid w:val="00311645"/>
    <w:rsid w:val="00314148"/>
    <w:rsid w:val="003157A5"/>
    <w:rsid w:val="00320782"/>
    <w:rsid w:val="00321C72"/>
    <w:rsid w:val="003245D6"/>
    <w:rsid w:val="003266D8"/>
    <w:rsid w:val="00330B32"/>
    <w:rsid w:val="00332244"/>
    <w:rsid w:val="003358FC"/>
    <w:rsid w:val="00341689"/>
    <w:rsid w:val="003432F3"/>
    <w:rsid w:val="00344D7B"/>
    <w:rsid w:val="00345A50"/>
    <w:rsid w:val="003473EC"/>
    <w:rsid w:val="0034776F"/>
    <w:rsid w:val="00352285"/>
    <w:rsid w:val="00353A70"/>
    <w:rsid w:val="003569B7"/>
    <w:rsid w:val="003574D5"/>
    <w:rsid w:val="003604BD"/>
    <w:rsid w:val="003613A4"/>
    <w:rsid w:val="00372858"/>
    <w:rsid w:val="003748EC"/>
    <w:rsid w:val="0038105F"/>
    <w:rsid w:val="00384E4F"/>
    <w:rsid w:val="003851CC"/>
    <w:rsid w:val="00385A65"/>
    <w:rsid w:val="0038643E"/>
    <w:rsid w:val="003917E6"/>
    <w:rsid w:val="00393ECF"/>
    <w:rsid w:val="0039657F"/>
    <w:rsid w:val="003A07F2"/>
    <w:rsid w:val="003A3FFF"/>
    <w:rsid w:val="003B1213"/>
    <w:rsid w:val="003B1D09"/>
    <w:rsid w:val="003B4CE6"/>
    <w:rsid w:val="003C026C"/>
    <w:rsid w:val="003C2146"/>
    <w:rsid w:val="003C4C8F"/>
    <w:rsid w:val="003C7422"/>
    <w:rsid w:val="003D0A03"/>
    <w:rsid w:val="003D1032"/>
    <w:rsid w:val="003D6029"/>
    <w:rsid w:val="003E27B5"/>
    <w:rsid w:val="003E575B"/>
    <w:rsid w:val="003E6A70"/>
    <w:rsid w:val="003E6FB7"/>
    <w:rsid w:val="003F1120"/>
    <w:rsid w:val="00401B28"/>
    <w:rsid w:val="004052B6"/>
    <w:rsid w:val="00405F48"/>
    <w:rsid w:val="0040623D"/>
    <w:rsid w:val="00407AC0"/>
    <w:rsid w:val="00411497"/>
    <w:rsid w:val="00423B9A"/>
    <w:rsid w:val="004265A4"/>
    <w:rsid w:val="00427BEE"/>
    <w:rsid w:val="00432A26"/>
    <w:rsid w:val="0043374D"/>
    <w:rsid w:val="00435887"/>
    <w:rsid w:val="004427C7"/>
    <w:rsid w:val="0044296C"/>
    <w:rsid w:val="004454EE"/>
    <w:rsid w:val="00445936"/>
    <w:rsid w:val="00451DC3"/>
    <w:rsid w:val="00455F19"/>
    <w:rsid w:val="00456D7A"/>
    <w:rsid w:val="00457440"/>
    <w:rsid w:val="0045792D"/>
    <w:rsid w:val="00460E60"/>
    <w:rsid w:val="00464FA9"/>
    <w:rsid w:val="0046550C"/>
    <w:rsid w:val="0047634D"/>
    <w:rsid w:val="00486DA3"/>
    <w:rsid w:val="00495E5D"/>
    <w:rsid w:val="004A1B61"/>
    <w:rsid w:val="004A422B"/>
    <w:rsid w:val="004A60F2"/>
    <w:rsid w:val="004A61CF"/>
    <w:rsid w:val="004A6C7A"/>
    <w:rsid w:val="004A7F93"/>
    <w:rsid w:val="004B1258"/>
    <w:rsid w:val="004B3762"/>
    <w:rsid w:val="004B6C3C"/>
    <w:rsid w:val="004C71FA"/>
    <w:rsid w:val="004D36AD"/>
    <w:rsid w:val="004D54B7"/>
    <w:rsid w:val="004D572B"/>
    <w:rsid w:val="004D7309"/>
    <w:rsid w:val="004E3C1E"/>
    <w:rsid w:val="004F0C06"/>
    <w:rsid w:val="004F23DA"/>
    <w:rsid w:val="004F37AE"/>
    <w:rsid w:val="004F3E43"/>
    <w:rsid w:val="004F6387"/>
    <w:rsid w:val="00501304"/>
    <w:rsid w:val="005040CD"/>
    <w:rsid w:val="00506F90"/>
    <w:rsid w:val="00507006"/>
    <w:rsid w:val="00517604"/>
    <w:rsid w:val="00520A26"/>
    <w:rsid w:val="00524E4B"/>
    <w:rsid w:val="005306F1"/>
    <w:rsid w:val="005325D6"/>
    <w:rsid w:val="00535FEC"/>
    <w:rsid w:val="00543831"/>
    <w:rsid w:val="005444C6"/>
    <w:rsid w:val="0054514B"/>
    <w:rsid w:val="00546773"/>
    <w:rsid w:val="00551589"/>
    <w:rsid w:val="00551F94"/>
    <w:rsid w:val="005558A8"/>
    <w:rsid w:val="00560085"/>
    <w:rsid w:val="00564F32"/>
    <w:rsid w:val="00565241"/>
    <w:rsid w:val="00572F5B"/>
    <w:rsid w:val="00577108"/>
    <w:rsid w:val="005774E1"/>
    <w:rsid w:val="0058075C"/>
    <w:rsid w:val="00581E2C"/>
    <w:rsid w:val="00587AEE"/>
    <w:rsid w:val="0059161C"/>
    <w:rsid w:val="00591E25"/>
    <w:rsid w:val="005955A9"/>
    <w:rsid w:val="00596D8C"/>
    <w:rsid w:val="005971FC"/>
    <w:rsid w:val="005A2078"/>
    <w:rsid w:val="005A285A"/>
    <w:rsid w:val="005A4994"/>
    <w:rsid w:val="005B1913"/>
    <w:rsid w:val="005C0A6A"/>
    <w:rsid w:val="005C397A"/>
    <w:rsid w:val="005C4A1A"/>
    <w:rsid w:val="005C68D1"/>
    <w:rsid w:val="005C7168"/>
    <w:rsid w:val="005D09D2"/>
    <w:rsid w:val="005D1F9A"/>
    <w:rsid w:val="005D2E76"/>
    <w:rsid w:val="005D7AFD"/>
    <w:rsid w:val="005E1B31"/>
    <w:rsid w:val="005E2D65"/>
    <w:rsid w:val="005E3008"/>
    <w:rsid w:val="005E3146"/>
    <w:rsid w:val="005E6C88"/>
    <w:rsid w:val="005F0C07"/>
    <w:rsid w:val="005F37E7"/>
    <w:rsid w:val="005F4078"/>
    <w:rsid w:val="005F5B85"/>
    <w:rsid w:val="00601960"/>
    <w:rsid w:val="00605636"/>
    <w:rsid w:val="00611CB5"/>
    <w:rsid w:val="00612C3F"/>
    <w:rsid w:val="00612FB1"/>
    <w:rsid w:val="006158E3"/>
    <w:rsid w:val="0062484B"/>
    <w:rsid w:val="00625AEF"/>
    <w:rsid w:val="00642F63"/>
    <w:rsid w:val="00644387"/>
    <w:rsid w:val="00645808"/>
    <w:rsid w:val="00646789"/>
    <w:rsid w:val="00647469"/>
    <w:rsid w:val="00651187"/>
    <w:rsid w:val="006519D7"/>
    <w:rsid w:val="006522AC"/>
    <w:rsid w:val="006526C5"/>
    <w:rsid w:val="00654A5B"/>
    <w:rsid w:val="006645F5"/>
    <w:rsid w:val="00666F0F"/>
    <w:rsid w:val="006677AA"/>
    <w:rsid w:val="00667DD5"/>
    <w:rsid w:val="0067312C"/>
    <w:rsid w:val="00676795"/>
    <w:rsid w:val="00682351"/>
    <w:rsid w:val="0068390E"/>
    <w:rsid w:val="00686B20"/>
    <w:rsid w:val="00687A4B"/>
    <w:rsid w:val="006913EA"/>
    <w:rsid w:val="00691E7B"/>
    <w:rsid w:val="0069381A"/>
    <w:rsid w:val="0069459D"/>
    <w:rsid w:val="00695D18"/>
    <w:rsid w:val="006A53E0"/>
    <w:rsid w:val="006A739D"/>
    <w:rsid w:val="006B06C7"/>
    <w:rsid w:val="006B716D"/>
    <w:rsid w:val="006C33B9"/>
    <w:rsid w:val="006D1C2D"/>
    <w:rsid w:val="006E0E28"/>
    <w:rsid w:val="006E1B96"/>
    <w:rsid w:val="006E1FFE"/>
    <w:rsid w:val="006F11C9"/>
    <w:rsid w:val="006F1552"/>
    <w:rsid w:val="00700187"/>
    <w:rsid w:val="007014B4"/>
    <w:rsid w:val="00702D09"/>
    <w:rsid w:val="00715679"/>
    <w:rsid w:val="00715834"/>
    <w:rsid w:val="00720ED8"/>
    <w:rsid w:val="007214EF"/>
    <w:rsid w:val="0072233E"/>
    <w:rsid w:val="0072499D"/>
    <w:rsid w:val="00724A5C"/>
    <w:rsid w:val="00725933"/>
    <w:rsid w:val="00727431"/>
    <w:rsid w:val="00727810"/>
    <w:rsid w:val="00741AE9"/>
    <w:rsid w:val="00747A56"/>
    <w:rsid w:val="00751F1C"/>
    <w:rsid w:val="007627E0"/>
    <w:rsid w:val="00766319"/>
    <w:rsid w:val="007703F5"/>
    <w:rsid w:val="00770814"/>
    <w:rsid w:val="0077221A"/>
    <w:rsid w:val="00783AF4"/>
    <w:rsid w:val="0078665F"/>
    <w:rsid w:val="00787BC6"/>
    <w:rsid w:val="00790978"/>
    <w:rsid w:val="00791779"/>
    <w:rsid w:val="0079293C"/>
    <w:rsid w:val="00796375"/>
    <w:rsid w:val="007A2CA7"/>
    <w:rsid w:val="007A4A5B"/>
    <w:rsid w:val="007A5049"/>
    <w:rsid w:val="007A680E"/>
    <w:rsid w:val="007A6D1B"/>
    <w:rsid w:val="007B3292"/>
    <w:rsid w:val="007C74D2"/>
    <w:rsid w:val="007D1877"/>
    <w:rsid w:val="007D2948"/>
    <w:rsid w:val="007D6D88"/>
    <w:rsid w:val="007E3AA3"/>
    <w:rsid w:val="007E4D30"/>
    <w:rsid w:val="007E52BD"/>
    <w:rsid w:val="007E759E"/>
    <w:rsid w:val="007F1B3F"/>
    <w:rsid w:val="007F2FAD"/>
    <w:rsid w:val="007F7F25"/>
    <w:rsid w:val="00801B73"/>
    <w:rsid w:val="00802E21"/>
    <w:rsid w:val="00805A58"/>
    <w:rsid w:val="008158CE"/>
    <w:rsid w:val="00816042"/>
    <w:rsid w:val="0081618B"/>
    <w:rsid w:val="00820850"/>
    <w:rsid w:val="00821D54"/>
    <w:rsid w:val="00823FF5"/>
    <w:rsid w:val="00830223"/>
    <w:rsid w:val="008346FB"/>
    <w:rsid w:val="0083628A"/>
    <w:rsid w:val="008410A0"/>
    <w:rsid w:val="0084286F"/>
    <w:rsid w:val="008443B7"/>
    <w:rsid w:val="008445BE"/>
    <w:rsid w:val="008453B8"/>
    <w:rsid w:val="0084706A"/>
    <w:rsid w:val="00853766"/>
    <w:rsid w:val="00853CD0"/>
    <w:rsid w:val="008549E0"/>
    <w:rsid w:val="00855EFD"/>
    <w:rsid w:val="008606E4"/>
    <w:rsid w:val="00864945"/>
    <w:rsid w:val="00864AAE"/>
    <w:rsid w:val="00865CE6"/>
    <w:rsid w:val="0087449E"/>
    <w:rsid w:val="00875549"/>
    <w:rsid w:val="00877DC8"/>
    <w:rsid w:val="00882F81"/>
    <w:rsid w:val="00886173"/>
    <w:rsid w:val="008868E0"/>
    <w:rsid w:val="00895F6E"/>
    <w:rsid w:val="00896C23"/>
    <w:rsid w:val="008A4F46"/>
    <w:rsid w:val="008A60DC"/>
    <w:rsid w:val="008A7A4B"/>
    <w:rsid w:val="008A7E5C"/>
    <w:rsid w:val="008B0148"/>
    <w:rsid w:val="008B0D9E"/>
    <w:rsid w:val="008B3A19"/>
    <w:rsid w:val="008B4872"/>
    <w:rsid w:val="008B68D0"/>
    <w:rsid w:val="008C0E63"/>
    <w:rsid w:val="008C1710"/>
    <w:rsid w:val="008D0992"/>
    <w:rsid w:val="008D1ED2"/>
    <w:rsid w:val="008D1F52"/>
    <w:rsid w:val="008D4E35"/>
    <w:rsid w:val="008E0605"/>
    <w:rsid w:val="008E661F"/>
    <w:rsid w:val="008E6AE9"/>
    <w:rsid w:val="008E766C"/>
    <w:rsid w:val="008F2A74"/>
    <w:rsid w:val="008F3873"/>
    <w:rsid w:val="008F3ED7"/>
    <w:rsid w:val="008F5E3F"/>
    <w:rsid w:val="008F7A6D"/>
    <w:rsid w:val="008F7C39"/>
    <w:rsid w:val="00900B52"/>
    <w:rsid w:val="0090121D"/>
    <w:rsid w:val="009030C7"/>
    <w:rsid w:val="00903E43"/>
    <w:rsid w:val="009102CB"/>
    <w:rsid w:val="0091115A"/>
    <w:rsid w:val="0091528E"/>
    <w:rsid w:val="00915C78"/>
    <w:rsid w:val="00916DFB"/>
    <w:rsid w:val="00920D49"/>
    <w:rsid w:val="009227BC"/>
    <w:rsid w:val="009245BF"/>
    <w:rsid w:val="00924FA9"/>
    <w:rsid w:val="00924FAD"/>
    <w:rsid w:val="009266C4"/>
    <w:rsid w:val="00932976"/>
    <w:rsid w:val="009350E9"/>
    <w:rsid w:val="009371CA"/>
    <w:rsid w:val="00941B49"/>
    <w:rsid w:val="009434B0"/>
    <w:rsid w:val="00947134"/>
    <w:rsid w:val="00947316"/>
    <w:rsid w:val="009500D0"/>
    <w:rsid w:val="00952DA5"/>
    <w:rsid w:val="00953D5D"/>
    <w:rsid w:val="00954A4A"/>
    <w:rsid w:val="00955198"/>
    <w:rsid w:val="00960F1C"/>
    <w:rsid w:val="0096261C"/>
    <w:rsid w:val="009626D5"/>
    <w:rsid w:val="0096683F"/>
    <w:rsid w:val="009716BD"/>
    <w:rsid w:val="00974A72"/>
    <w:rsid w:val="0098177E"/>
    <w:rsid w:val="009859C7"/>
    <w:rsid w:val="009936EE"/>
    <w:rsid w:val="00995E6C"/>
    <w:rsid w:val="009A012B"/>
    <w:rsid w:val="009A0D8C"/>
    <w:rsid w:val="009A2527"/>
    <w:rsid w:val="009A3E97"/>
    <w:rsid w:val="009A44DB"/>
    <w:rsid w:val="009A4B4D"/>
    <w:rsid w:val="009A4C41"/>
    <w:rsid w:val="009A57EC"/>
    <w:rsid w:val="009A592B"/>
    <w:rsid w:val="009A7949"/>
    <w:rsid w:val="009B0A7E"/>
    <w:rsid w:val="009B7852"/>
    <w:rsid w:val="009D1330"/>
    <w:rsid w:val="009D290A"/>
    <w:rsid w:val="009D2990"/>
    <w:rsid w:val="009D5FF7"/>
    <w:rsid w:val="009E1B22"/>
    <w:rsid w:val="009E2E20"/>
    <w:rsid w:val="009E4DA9"/>
    <w:rsid w:val="009E7506"/>
    <w:rsid w:val="009F0F85"/>
    <w:rsid w:val="009F1174"/>
    <w:rsid w:val="009F16BF"/>
    <w:rsid w:val="009F3E55"/>
    <w:rsid w:val="009F4AAD"/>
    <w:rsid w:val="00A06DC4"/>
    <w:rsid w:val="00A105D3"/>
    <w:rsid w:val="00A14C1B"/>
    <w:rsid w:val="00A15016"/>
    <w:rsid w:val="00A151A2"/>
    <w:rsid w:val="00A1567B"/>
    <w:rsid w:val="00A1588F"/>
    <w:rsid w:val="00A17A47"/>
    <w:rsid w:val="00A20009"/>
    <w:rsid w:val="00A206EB"/>
    <w:rsid w:val="00A22EAF"/>
    <w:rsid w:val="00A23C6C"/>
    <w:rsid w:val="00A2521D"/>
    <w:rsid w:val="00A30C44"/>
    <w:rsid w:val="00A31DC4"/>
    <w:rsid w:val="00A3290F"/>
    <w:rsid w:val="00A367CF"/>
    <w:rsid w:val="00A427D2"/>
    <w:rsid w:val="00A428A2"/>
    <w:rsid w:val="00A44839"/>
    <w:rsid w:val="00A455DC"/>
    <w:rsid w:val="00A4571D"/>
    <w:rsid w:val="00A46170"/>
    <w:rsid w:val="00A46FF8"/>
    <w:rsid w:val="00A50C52"/>
    <w:rsid w:val="00A516FF"/>
    <w:rsid w:val="00A5435A"/>
    <w:rsid w:val="00A54F06"/>
    <w:rsid w:val="00A55218"/>
    <w:rsid w:val="00A62F4F"/>
    <w:rsid w:val="00A66123"/>
    <w:rsid w:val="00A702BA"/>
    <w:rsid w:val="00A7166E"/>
    <w:rsid w:val="00A75FB7"/>
    <w:rsid w:val="00A77408"/>
    <w:rsid w:val="00A84D40"/>
    <w:rsid w:val="00A87113"/>
    <w:rsid w:val="00A9178E"/>
    <w:rsid w:val="00A97F32"/>
    <w:rsid w:val="00AA2B9A"/>
    <w:rsid w:val="00AA7A9A"/>
    <w:rsid w:val="00AA7B5D"/>
    <w:rsid w:val="00AB0417"/>
    <w:rsid w:val="00AB15C8"/>
    <w:rsid w:val="00AB1674"/>
    <w:rsid w:val="00AB1C3B"/>
    <w:rsid w:val="00AB2031"/>
    <w:rsid w:val="00AB2FC5"/>
    <w:rsid w:val="00AB3ADE"/>
    <w:rsid w:val="00AB5A77"/>
    <w:rsid w:val="00AC44E7"/>
    <w:rsid w:val="00AC5ED2"/>
    <w:rsid w:val="00AC79F2"/>
    <w:rsid w:val="00AC7F66"/>
    <w:rsid w:val="00AD13E4"/>
    <w:rsid w:val="00AD72E3"/>
    <w:rsid w:val="00AE0415"/>
    <w:rsid w:val="00AE641A"/>
    <w:rsid w:val="00B02EEF"/>
    <w:rsid w:val="00B055F1"/>
    <w:rsid w:val="00B0583E"/>
    <w:rsid w:val="00B05CF6"/>
    <w:rsid w:val="00B117CA"/>
    <w:rsid w:val="00B1287F"/>
    <w:rsid w:val="00B13B97"/>
    <w:rsid w:val="00B150AB"/>
    <w:rsid w:val="00B15216"/>
    <w:rsid w:val="00B15A23"/>
    <w:rsid w:val="00B17B99"/>
    <w:rsid w:val="00B20CF2"/>
    <w:rsid w:val="00B2142D"/>
    <w:rsid w:val="00B31F6E"/>
    <w:rsid w:val="00B34199"/>
    <w:rsid w:val="00B36BA3"/>
    <w:rsid w:val="00B42D4F"/>
    <w:rsid w:val="00B44EEE"/>
    <w:rsid w:val="00B45C27"/>
    <w:rsid w:val="00B5217B"/>
    <w:rsid w:val="00B55631"/>
    <w:rsid w:val="00B57F42"/>
    <w:rsid w:val="00B6094A"/>
    <w:rsid w:val="00B63678"/>
    <w:rsid w:val="00B65C9D"/>
    <w:rsid w:val="00B7009F"/>
    <w:rsid w:val="00B72F55"/>
    <w:rsid w:val="00B7683B"/>
    <w:rsid w:val="00B77464"/>
    <w:rsid w:val="00B7752F"/>
    <w:rsid w:val="00B80C20"/>
    <w:rsid w:val="00B82B15"/>
    <w:rsid w:val="00B8632C"/>
    <w:rsid w:val="00B87E33"/>
    <w:rsid w:val="00B90DCD"/>
    <w:rsid w:val="00B934B7"/>
    <w:rsid w:val="00BA11C8"/>
    <w:rsid w:val="00BA2CF4"/>
    <w:rsid w:val="00BA730B"/>
    <w:rsid w:val="00BB04F8"/>
    <w:rsid w:val="00BB0DB3"/>
    <w:rsid w:val="00BB1006"/>
    <w:rsid w:val="00BB183C"/>
    <w:rsid w:val="00BB6AFB"/>
    <w:rsid w:val="00BC1A91"/>
    <w:rsid w:val="00BC3C7B"/>
    <w:rsid w:val="00BC5981"/>
    <w:rsid w:val="00BD1CF0"/>
    <w:rsid w:val="00BD1F66"/>
    <w:rsid w:val="00BD2F74"/>
    <w:rsid w:val="00BD4022"/>
    <w:rsid w:val="00BD62EA"/>
    <w:rsid w:val="00BE06EE"/>
    <w:rsid w:val="00BE4AB9"/>
    <w:rsid w:val="00BE4D55"/>
    <w:rsid w:val="00BE7D7A"/>
    <w:rsid w:val="00BF16FE"/>
    <w:rsid w:val="00BF55FC"/>
    <w:rsid w:val="00BF7699"/>
    <w:rsid w:val="00BF7A3F"/>
    <w:rsid w:val="00C00A8F"/>
    <w:rsid w:val="00C00EFE"/>
    <w:rsid w:val="00C03807"/>
    <w:rsid w:val="00C10F42"/>
    <w:rsid w:val="00C127D9"/>
    <w:rsid w:val="00C14092"/>
    <w:rsid w:val="00C16F59"/>
    <w:rsid w:val="00C20C6A"/>
    <w:rsid w:val="00C2490A"/>
    <w:rsid w:val="00C25018"/>
    <w:rsid w:val="00C26A31"/>
    <w:rsid w:val="00C26C98"/>
    <w:rsid w:val="00C30C8F"/>
    <w:rsid w:val="00C34BA4"/>
    <w:rsid w:val="00C350D5"/>
    <w:rsid w:val="00C356CB"/>
    <w:rsid w:val="00C37CE2"/>
    <w:rsid w:val="00C43177"/>
    <w:rsid w:val="00C4424A"/>
    <w:rsid w:val="00C45552"/>
    <w:rsid w:val="00C465FD"/>
    <w:rsid w:val="00C47EB9"/>
    <w:rsid w:val="00C5136B"/>
    <w:rsid w:val="00C52A75"/>
    <w:rsid w:val="00C52AC3"/>
    <w:rsid w:val="00C64416"/>
    <w:rsid w:val="00C659C5"/>
    <w:rsid w:val="00C70053"/>
    <w:rsid w:val="00C71AF5"/>
    <w:rsid w:val="00C722EE"/>
    <w:rsid w:val="00C72E8B"/>
    <w:rsid w:val="00C73484"/>
    <w:rsid w:val="00C75F15"/>
    <w:rsid w:val="00C77385"/>
    <w:rsid w:val="00C77825"/>
    <w:rsid w:val="00C849E9"/>
    <w:rsid w:val="00C867E6"/>
    <w:rsid w:val="00C9399B"/>
    <w:rsid w:val="00C93AFA"/>
    <w:rsid w:val="00C93D1F"/>
    <w:rsid w:val="00CA2483"/>
    <w:rsid w:val="00CA32C8"/>
    <w:rsid w:val="00CA4B97"/>
    <w:rsid w:val="00CB05D6"/>
    <w:rsid w:val="00CB3E7C"/>
    <w:rsid w:val="00CB4C67"/>
    <w:rsid w:val="00CB64DD"/>
    <w:rsid w:val="00CC00AB"/>
    <w:rsid w:val="00CC1CD0"/>
    <w:rsid w:val="00CC24F7"/>
    <w:rsid w:val="00CC2A76"/>
    <w:rsid w:val="00CC4AF0"/>
    <w:rsid w:val="00CC5376"/>
    <w:rsid w:val="00CD17A9"/>
    <w:rsid w:val="00CD3084"/>
    <w:rsid w:val="00CD6F81"/>
    <w:rsid w:val="00CD6F8E"/>
    <w:rsid w:val="00CD7D33"/>
    <w:rsid w:val="00CE0B65"/>
    <w:rsid w:val="00CE19E1"/>
    <w:rsid w:val="00CE5923"/>
    <w:rsid w:val="00CF53E4"/>
    <w:rsid w:val="00CF7915"/>
    <w:rsid w:val="00D010B9"/>
    <w:rsid w:val="00D0134B"/>
    <w:rsid w:val="00D1020B"/>
    <w:rsid w:val="00D1198D"/>
    <w:rsid w:val="00D14AA0"/>
    <w:rsid w:val="00D15519"/>
    <w:rsid w:val="00D157EC"/>
    <w:rsid w:val="00D210E2"/>
    <w:rsid w:val="00D21A43"/>
    <w:rsid w:val="00D26094"/>
    <w:rsid w:val="00D31474"/>
    <w:rsid w:val="00D35504"/>
    <w:rsid w:val="00D43208"/>
    <w:rsid w:val="00D466C7"/>
    <w:rsid w:val="00D51001"/>
    <w:rsid w:val="00D51159"/>
    <w:rsid w:val="00D513C9"/>
    <w:rsid w:val="00D57101"/>
    <w:rsid w:val="00D650B4"/>
    <w:rsid w:val="00D65A38"/>
    <w:rsid w:val="00D6697D"/>
    <w:rsid w:val="00D7293B"/>
    <w:rsid w:val="00D72C0E"/>
    <w:rsid w:val="00D73252"/>
    <w:rsid w:val="00D756C3"/>
    <w:rsid w:val="00D7727B"/>
    <w:rsid w:val="00D80C48"/>
    <w:rsid w:val="00D819FD"/>
    <w:rsid w:val="00D82BE2"/>
    <w:rsid w:val="00D83A9D"/>
    <w:rsid w:val="00D83F95"/>
    <w:rsid w:val="00D84E41"/>
    <w:rsid w:val="00D8660E"/>
    <w:rsid w:val="00D8793C"/>
    <w:rsid w:val="00D9442F"/>
    <w:rsid w:val="00D950AC"/>
    <w:rsid w:val="00D97D6C"/>
    <w:rsid w:val="00DA062F"/>
    <w:rsid w:val="00DA0A61"/>
    <w:rsid w:val="00DA0C78"/>
    <w:rsid w:val="00DA17CA"/>
    <w:rsid w:val="00DA1E11"/>
    <w:rsid w:val="00DA3770"/>
    <w:rsid w:val="00DA4E0A"/>
    <w:rsid w:val="00DA5CCC"/>
    <w:rsid w:val="00DB0353"/>
    <w:rsid w:val="00DB2EB7"/>
    <w:rsid w:val="00DB32E7"/>
    <w:rsid w:val="00DB3F37"/>
    <w:rsid w:val="00DB48C3"/>
    <w:rsid w:val="00DB595E"/>
    <w:rsid w:val="00DB68EF"/>
    <w:rsid w:val="00DB6F02"/>
    <w:rsid w:val="00DC0CD6"/>
    <w:rsid w:val="00DC204F"/>
    <w:rsid w:val="00DC42E3"/>
    <w:rsid w:val="00DC5E3B"/>
    <w:rsid w:val="00DC6CF5"/>
    <w:rsid w:val="00DD00D8"/>
    <w:rsid w:val="00DD223B"/>
    <w:rsid w:val="00DD4BB4"/>
    <w:rsid w:val="00DD5442"/>
    <w:rsid w:val="00DD5BC7"/>
    <w:rsid w:val="00DE0787"/>
    <w:rsid w:val="00DE2C3B"/>
    <w:rsid w:val="00E02806"/>
    <w:rsid w:val="00E0360C"/>
    <w:rsid w:val="00E0391B"/>
    <w:rsid w:val="00E066B1"/>
    <w:rsid w:val="00E07F07"/>
    <w:rsid w:val="00E10D4C"/>
    <w:rsid w:val="00E11667"/>
    <w:rsid w:val="00E11CC7"/>
    <w:rsid w:val="00E173CE"/>
    <w:rsid w:val="00E202DA"/>
    <w:rsid w:val="00E20FBF"/>
    <w:rsid w:val="00E22133"/>
    <w:rsid w:val="00E24534"/>
    <w:rsid w:val="00E31DB9"/>
    <w:rsid w:val="00E4013C"/>
    <w:rsid w:val="00E428F4"/>
    <w:rsid w:val="00E648D6"/>
    <w:rsid w:val="00E70D25"/>
    <w:rsid w:val="00E71A11"/>
    <w:rsid w:val="00E71B07"/>
    <w:rsid w:val="00E73AE8"/>
    <w:rsid w:val="00E75365"/>
    <w:rsid w:val="00E81C92"/>
    <w:rsid w:val="00E83396"/>
    <w:rsid w:val="00E86757"/>
    <w:rsid w:val="00E86DFC"/>
    <w:rsid w:val="00E92314"/>
    <w:rsid w:val="00E926C3"/>
    <w:rsid w:val="00EA3398"/>
    <w:rsid w:val="00EA7DC5"/>
    <w:rsid w:val="00EB6D44"/>
    <w:rsid w:val="00EB7A6A"/>
    <w:rsid w:val="00EC046A"/>
    <w:rsid w:val="00EC32DC"/>
    <w:rsid w:val="00EC5664"/>
    <w:rsid w:val="00ED43BF"/>
    <w:rsid w:val="00ED59D9"/>
    <w:rsid w:val="00ED5C1F"/>
    <w:rsid w:val="00ED61B0"/>
    <w:rsid w:val="00ED6D21"/>
    <w:rsid w:val="00ED7356"/>
    <w:rsid w:val="00EE1C50"/>
    <w:rsid w:val="00EF20A3"/>
    <w:rsid w:val="00EF2426"/>
    <w:rsid w:val="00EF70EA"/>
    <w:rsid w:val="00EF7954"/>
    <w:rsid w:val="00F04778"/>
    <w:rsid w:val="00F068C8"/>
    <w:rsid w:val="00F105E2"/>
    <w:rsid w:val="00F14AFD"/>
    <w:rsid w:val="00F16A81"/>
    <w:rsid w:val="00F16F4E"/>
    <w:rsid w:val="00F247F1"/>
    <w:rsid w:val="00F26C21"/>
    <w:rsid w:val="00F279BC"/>
    <w:rsid w:val="00F3107B"/>
    <w:rsid w:val="00F31DE3"/>
    <w:rsid w:val="00F3362F"/>
    <w:rsid w:val="00F34A9B"/>
    <w:rsid w:val="00F40202"/>
    <w:rsid w:val="00F41A82"/>
    <w:rsid w:val="00F425CF"/>
    <w:rsid w:val="00F42AF9"/>
    <w:rsid w:val="00F45E06"/>
    <w:rsid w:val="00F461C3"/>
    <w:rsid w:val="00F55141"/>
    <w:rsid w:val="00F616AE"/>
    <w:rsid w:val="00F669CB"/>
    <w:rsid w:val="00F7259E"/>
    <w:rsid w:val="00F72B6D"/>
    <w:rsid w:val="00F76CA3"/>
    <w:rsid w:val="00F85B49"/>
    <w:rsid w:val="00F90676"/>
    <w:rsid w:val="00F916B8"/>
    <w:rsid w:val="00F930E7"/>
    <w:rsid w:val="00F95EA1"/>
    <w:rsid w:val="00FA3762"/>
    <w:rsid w:val="00FA5449"/>
    <w:rsid w:val="00FA6329"/>
    <w:rsid w:val="00FB1890"/>
    <w:rsid w:val="00FB1B65"/>
    <w:rsid w:val="00FB1FF5"/>
    <w:rsid w:val="00FB6EAC"/>
    <w:rsid w:val="00FB78AA"/>
    <w:rsid w:val="00FC1529"/>
    <w:rsid w:val="00FD4755"/>
    <w:rsid w:val="00FE1382"/>
    <w:rsid w:val="00FE57E1"/>
    <w:rsid w:val="00FF2D7B"/>
    <w:rsid w:val="00FF2FE9"/>
    <w:rsid w:val="00FF6F60"/>
    <w:rsid w:val="0C7E364D"/>
    <w:rsid w:val="17EA46ED"/>
    <w:rsid w:val="25D7E630"/>
    <w:rsid w:val="2C2363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C37BF0"/>
  <w15:docId w15:val="{65A1B9CB-2337-44B2-9CDB-F24EE09993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semiHidden="1" w:uiPriority="9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Binhthng">
    <w:name w:val="Normal"/>
    <w:qFormat/>
    <w:rsid w:val="005B1913"/>
    <w:pPr>
      <w:widowControl w:val="0"/>
      <w:suppressAutoHyphens/>
      <w:spacing w:after="120" w:line="276" w:lineRule="auto"/>
      <w:jc w:val="both"/>
    </w:pPr>
    <w:rPr>
      <w:rFonts w:eastAsia="MS Mincho" w:cs="Calibri"/>
      <w:sz w:val="24"/>
      <w:lang w:eastAsia="hi-IN" w:bidi="hi-IN"/>
    </w:rPr>
  </w:style>
  <w:style w:type="paragraph" w:styleId="u1">
    <w:name w:val="heading 1"/>
    <w:basedOn w:val="Binhthng"/>
    <w:next w:val="Binhthng"/>
    <w:qFormat/>
    <w:rsid w:val="009A57EC"/>
    <w:pPr>
      <w:keepNext/>
      <w:numPr>
        <w:numId w:val="2"/>
      </w:numPr>
      <w:pBdr>
        <w:bottom w:val="single" w:sz="4" w:space="1" w:color="auto"/>
      </w:pBdr>
      <w:spacing w:before="240"/>
      <w:jc w:val="left"/>
      <w:outlineLvl w:val="0"/>
    </w:pPr>
    <w:rPr>
      <w:rFonts w:eastAsia="MS Gothic" w:cs="Mangal"/>
      <w:b/>
      <w:color w:val="951B13"/>
      <w:sz w:val="36"/>
      <w:szCs w:val="36"/>
    </w:rPr>
  </w:style>
  <w:style w:type="paragraph" w:styleId="u2">
    <w:name w:val="heading 2"/>
    <w:basedOn w:val="Binhthng"/>
    <w:next w:val="Binhthng"/>
    <w:qFormat/>
    <w:rsid w:val="009A57EC"/>
    <w:pPr>
      <w:keepNext/>
      <w:numPr>
        <w:ilvl w:val="1"/>
        <w:numId w:val="2"/>
      </w:numPr>
      <w:spacing w:before="240"/>
      <w:jc w:val="left"/>
      <w:outlineLvl w:val="1"/>
    </w:pPr>
    <w:rPr>
      <w:rFonts w:eastAsia="MS Gothic" w:cs="Mangal"/>
      <w:b/>
      <w:color w:val="951B13"/>
      <w:sz w:val="26"/>
      <w:szCs w:val="26"/>
    </w:rPr>
  </w:style>
  <w:style w:type="paragraph" w:styleId="u3">
    <w:name w:val="heading 3"/>
    <w:basedOn w:val="Binhthng"/>
    <w:next w:val="Binhthng"/>
    <w:uiPriority w:val="9"/>
    <w:qFormat/>
    <w:rsid w:val="009A57EC"/>
    <w:pPr>
      <w:keepNext/>
      <w:numPr>
        <w:ilvl w:val="2"/>
        <w:numId w:val="2"/>
      </w:numPr>
      <w:spacing w:before="240"/>
      <w:ind w:left="0" w:firstLine="0"/>
      <w:jc w:val="left"/>
      <w:outlineLvl w:val="2"/>
    </w:pPr>
    <w:rPr>
      <w:rFonts w:eastAsia="MS Gothic" w:cs="Times New Roman"/>
      <w:b/>
      <w:color w:val="951B13"/>
      <w:szCs w:val="24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WW8Num1z0">
    <w:name w:val="WW8Num1z0"/>
    <w:rPr>
      <w:rFonts w:ascii="Symbol" w:hAnsi="Symbol"/>
    </w:rPr>
  </w:style>
  <w:style w:type="character" w:customStyle="1" w:styleId="WW8Num4z0">
    <w:name w:val="WW8Num4z0"/>
    <w:rPr>
      <w:rFonts w:ascii="Tahoma" w:hAnsi="Tahoma" w:cs="Tahoma"/>
      <w:sz w:val="20"/>
      <w:szCs w:val="20"/>
    </w:rPr>
  </w:style>
  <w:style w:type="character" w:customStyle="1" w:styleId="WW8Num5z0">
    <w:name w:val="WW8Num5z0"/>
    <w:rPr>
      <w:rFonts w:ascii="Symbol" w:hAnsi="Symbol"/>
    </w:rPr>
  </w:style>
  <w:style w:type="character" w:customStyle="1" w:styleId="WW8Num5z1">
    <w:name w:val="WW8Num5z1"/>
    <w:rPr>
      <w:rFonts w:ascii="Courier New" w:hAnsi="Courier New" w:cs="Courier New"/>
    </w:rPr>
  </w:style>
  <w:style w:type="character" w:customStyle="1" w:styleId="WW8Num5z2">
    <w:name w:val="WW8Num5z2"/>
    <w:rPr>
      <w:rFonts w:ascii="Wingdings" w:hAnsi="Wingdings"/>
    </w:rPr>
  </w:style>
  <w:style w:type="character" w:customStyle="1" w:styleId="WW8Num6z0">
    <w:name w:val="WW8Num6z0"/>
    <w:rPr>
      <w:rFonts w:ascii="Symbol" w:hAnsi="Symbol"/>
    </w:rPr>
  </w:style>
  <w:style w:type="character" w:customStyle="1" w:styleId="WW8Num6z1">
    <w:name w:val="WW8Num6z1"/>
    <w:rPr>
      <w:rFonts w:ascii="Courier New" w:hAnsi="Courier New" w:cs="Courier New"/>
    </w:rPr>
  </w:style>
  <w:style w:type="character" w:customStyle="1" w:styleId="WW8Num6z2">
    <w:name w:val="WW8Num6z2"/>
    <w:rPr>
      <w:rFonts w:ascii="Wingdings" w:hAnsi="Wingdings"/>
    </w:rPr>
  </w:style>
  <w:style w:type="character" w:customStyle="1" w:styleId="WW8Num8z0">
    <w:name w:val="WW8Num8z0"/>
    <w:rPr>
      <w:rFonts w:ascii="Tahoma" w:hAnsi="Tahoma" w:cs="Tahoma"/>
      <w:sz w:val="20"/>
      <w:szCs w:val="20"/>
    </w:rPr>
  </w:style>
  <w:style w:type="character" w:customStyle="1" w:styleId="WW8Num11z0">
    <w:name w:val="WW8Num11z0"/>
    <w:rPr>
      <w:lang w:val="en-IE"/>
    </w:rPr>
  </w:style>
  <w:style w:type="character" w:customStyle="1" w:styleId="WW8Num12z0">
    <w:name w:val="WW8Num12z0"/>
    <w:rPr>
      <w:rFonts w:ascii="Symbol" w:hAnsi="Symbol"/>
    </w:rPr>
  </w:style>
  <w:style w:type="character" w:customStyle="1" w:styleId="WW8Num12z1">
    <w:name w:val="WW8Num12z1"/>
    <w:rPr>
      <w:rFonts w:ascii="Courier New" w:hAnsi="Courier New" w:cs="Courier New"/>
    </w:rPr>
  </w:style>
  <w:style w:type="character" w:customStyle="1" w:styleId="WW8Num12z2">
    <w:name w:val="WW8Num12z2"/>
    <w:rPr>
      <w:rFonts w:ascii="Wingdings" w:hAnsi="Wingdings"/>
    </w:rPr>
  </w:style>
  <w:style w:type="character" w:customStyle="1" w:styleId="WW8Num13z0">
    <w:name w:val="WW8Num13z0"/>
    <w:rPr>
      <w:rFonts w:ascii="Tahoma" w:hAnsi="Tahoma" w:cs="Tahoma"/>
      <w:sz w:val="20"/>
      <w:szCs w:val="20"/>
    </w:rPr>
  </w:style>
  <w:style w:type="character" w:customStyle="1" w:styleId="NoSpacingChar">
    <w:name w:val="No Spacing Char"/>
    <w:basedOn w:val="Phngmcinhcuaoanvn"/>
    <w:rPr>
      <w:sz w:val="22"/>
      <w:szCs w:val="22"/>
      <w:lang w:val="en-US" w:eastAsia="ar-SA" w:bidi="ar-SA"/>
    </w:rPr>
  </w:style>
  <w:style w:type="character" w:customStyle="1" w:styleId="CharChar2">
    <w:name w:val="Char Char2"/>
    <w:basedOn w:val="Phngmcinhcuaoanvn"/>
    <w:rPr>
      <w:rFonts w:ascii="Tahoma" w:hAnsi="Tahoma" w:cs="Mangal"/>
      <w:sz w:val="16"/>
      <w:szCs w:val="14"/>
    </w:rPr>
  </w:style>
  <w:style w:type="character" w:customStyle="1" w:styleId="CharChar1">
    <w:name w:val="Char Char1"/>
    <w:basedOn w:val="Phngmcinhcuaoanvn"/>
  </w:style>
  <w:style w:type="character" w:customStyle="1" w:styleId="CharChar">
    <w:name w:val="Char Char"/>
    <w:basedOn w:val="Phngmcinhcuaoanvn"/>
  </w:style>
  <w:style w:type="character" w:styleId="VnbanChdanhsn">
    <w:name w:val="Placeholder Text"/>
    <w:basedOn w:val="Phngmcinhcuaoanvn"/>
    <w:rPr>
      <w:color w:val="808080"/>
    </w:rPr>
  </w:style>
  <w:style w:type="character" w:customStyle="1" w:styleId="CharChar5">
    <w:name w:val="Char Char5"/>
    <w:basedOn w:val="Phngmcinhcuaoanvn"/>
    <w:rPr>
      <w:rFonts w:ascii="Cambria" w:eastAsia="MS Gothic" w:hAnsi="Cambria" w:cs="Mangal"/>
      <w:sz w:val="24"/>
      <w:szCs w:val="21"/>
    </w:rPr>
  </w:style>
  <w:style w:type="character" w:customStyle="1" w:styleId="CharChar4">
    <w:name w:val="Char Char4"/>
    <w:basedOn w:val="Phngmcinhcuaoanvn"/>
    <w:rPr>
      <w:rFonts w:ascii="Cambria" w:eastAsia="MS Gothic" w:hAnsi="Cambria" w:cs="Mangal"/>
    </w:rPr>
  </w:style>
  <w:style w:type="character" w:customStyle="1" w:styleId="CharChar3">
    <w:name w:val="Char Char3"/>
    <w:basedOn w:val="Phngmcinhcuaoanvn"/>
    <w:rPr>
      <w:rFonts w:ascii="Cambria" w:eastAsia="MS Gothic" w:hAnsi="Cambria" w:cs="Times New Roman"/>
    </w:rPr>
  </w:style>
  <w:style w:type="character" w:styleId="Siuktni">
    <w:name w:val="Hyperlink"/>
    <w:basedOn w:val="Phngmcinhcuaoanvn"/>
    <w:uiPriority w:val="99"/>
    <w:rPr>
      <w:color w:val="0000FF"/>
      <w:u w:val="single"/>
    </w:rPr>
  </w:style>
  <w:style w:type="character" w:styleId="ThamchiuChuthich">
    <w:name w:val="annotation reference"/>
    <w:basedOn w:val="Phngmcinhcuaoanvn"/>
    <w:rPr>
      <w:sz w:val="16"/>
      <w:szCs w:val="16"/>
    </w:rPr>
  </w:style>
  <w:style w:type="character" w:styleId="Strang">
    <w:name w:val="page number"/>
    <w:basedOn w:val="Phngmcinhcuaoanvn"/>
  </w:style>
  <w:style w:type="paragraph" w:customStyle="1" w:styleId="Tiu">
    <w:name w:val="Tiêu đề"/>
    <w:basedOn w:val="Binhthng"/>
    <w:next w:val="ThnVnban"/>
    <w:pPr>
      <w:keepNext/>
      <w:spacing w:before="240"/>
    </w:pPr>
    <w:rPr>
      <w:rFonts w:ascii="Arial" w:eastAsia="MS PGothic" w:hAnsi="Arial" w:cs="Tahoma"/>
      <w:sz w:val="28"/>
      <w:szCs w:val="28"/>
    </w:rPr>
  </w:style>
  <w:style w:type="paragraph" w:styleId="ThnVnban">
    <w:name w:val="Body Text"/>
    <w:basedOn w:val="Binhthng"/>
  </w:style>
  <w:style w:type="paragraph" w:styleId="Danhsach">
    <w:name w:val="List"/>
    <w:basedOn w:val="ThnVnban"/>
    <w:rPr>
      <w:rFonts w:cs="Tahoma"/>
    </w:rPr>
  </w:style>
  <w:style w:type="paragraph" w:customStyle="1" w:styleId="Ph">
    <w:name w:val="Phụ đề"/>
    <w:basedOn w:val="Binhthng"/>
    <w:pPr>
      <w:suppressLineNumbers/>
      <w:spacing w:before="120"/>
    </w:pPr>
    <w:rPr>
      <w:rFonts w:cs="Tahoma"/>
      <w:i/>
      <w:iCs/>
      <w:szCs w:val="24"/>
    </w:rPr>
  </w:style>
  <w:style w:type="paragraph" w:customStyle="1" w:styleId="Chmc">
    <w:name w:val="Chỉ mục"/>
    <w:basedOn w:val="Binhthng"/>
    <w:pPr>
      <w:suppressLineNumbers/>
    </w:pPr>
    <w:rPr>
      <w:rFonts w:cs="Tahoma"/>
    </w:rPr>
  </w:style>
  <w:style w:type="paragraph" w:styleId="KhngDncch">
    <w:name w:val="No Spacing"/>
    <w:qFormat/>
    <w:pPr>
      <w:widowControl w:val="0"/>
      <w:suppressAutoHyphens/>
    </w:pPr>
    <w:rPr>
      <w:rFonts w:ascii="Calibri" w:eastAsia="MS Mincho" w:hAnsi="Calibri" w:cs="Calibri"/>
      <w:sz w:val="22"/>
      <w:szCs w:val="22"/>
      <w:lang w:eastAsia="ar-SA"/>
    </w:rPr>
  </w:style>
  <w:style w:type="paragraph" w:styleId="Bongchuthich">
    <w:name w:val="Balloon Text"/>
    <w:basedOn w:val="Binhthng"/>
    <w:pPr>
      <w:spacing w:after="0" w:line="240" w:lineRule="auto"/>
    </w:pPr>
    <w:rPr>
      <w:rFonts w:cs="Mangal"/>
      <w:sz w:val="16"/>
      <w:szCs w:val="14"/>
    </w:rPr>
  </w:style>
  <w:style w:type="paragraph" w:styleId="utrang">
    <w:name w:val="header"/>
    <w:basedOn w:val="Binhthng"/>
    <w:pPr>
      <w:spacing w:after="0" w:line="240" w:lineRule="auto"/>
    </w:pPr>
  </w:style>
  <w:style w:type="paragraph" w:styleId="Chntrang">
    <w:name w:val="footer"/>
    <w:basedOn w:val="Binhthng"/>
    <w:pPr>
      <w:spacing w:after="0" w:line="240" w:lineRule="auto"/>
    </w:pPr>
  </w:style>
  <w:style w:type="paragraph" w:styleId="oancuaDanhsach">
    <w:name w:val="List Paragraph"/>
    <w:basedOn w:val="Binhthng"/>
    <w:qFormat/>
    <w:pPr>
      <w:ind w:left="840"/>
    </w:pPr>
  </w:style>
  <w:style w:type="paragraph" w:customStyle="1" w:styleId="NormalH">
    <w:name w:val="NormalH"/>
    <w:basedOn w:val="Binhthng"/>
    <w:pPr>
      <w:pageBreakBefore/>
      <w:tabs>
        <w:tab w:val="left" w:pos="2160"/>
        <w:tab w:val="right" w:pos="5040"/>
        <w:tab w:val="left" w:pos="5760"/>
        <w:tab w:val="right" w:pos="8640"/>
      </w:tabs>
      <w:spacing w:before="360" w:after="240" w:line="360" w:lineRule="auto"/>
      <w:jc w:val="center"/>
    </w:pPr>
    <w:rPr>
      <w:rFonts w:ascii="Verdana" w:hAnsi="Verdana" w:cs="Tahoma"/>
      <w:b/>
      <w:bCs/>
      <w:caps/>
      <w:color w:val="548DD4"/>
      <w:lang w:eastAsia="ar-SA" w:bidi="ar-SA"/>
    </w:rPr>
  </w:style>
  <w:style w:type="paragraph" w:styleId="uMucluc">
    <w:name w:val="TOC Heading"/>
    <w:basedOn w:val="u1"/>
    <w:next w:val="Binhthng"/>
    <w:uiPriority w:val="39"/>
    <w:qFormat/>
    <w:rsid w:val="009A57EC"/>
    <w:pPr>
      <w:keepLines/>
      <w:numPr>
        <w:numId w:val="0"/>
      </w:numPr>
      <w:spacing w:before="480" w:after="0"/>
      <w:outlineLvl w:val="9"/>
    </w:pPr>
    <w:rPr>
      <w:rFonts w:ascii="Cambria" w:hAnsi="Cambria"/>
      <w:bCs/>
      <w:sz w:val="28"/>
      <w:szCs w:val="28"/>
      <w:lang w:eastAsia="ar-SA" w:bidi="ar-SA"/>
    </w:rPr>
  </w:style>
  <w:style w:type="paragraph" w:styleId="Mucluc2">
    <w:name w:val="toc 2"/>
    <w:basedOn w:val="Binhthng"/>
    <w:next w:val="Binhthng"/>
    <w:uiPriority w:val="39"/>
    <w:rsid w:val="00030EB1"/>
    <w:pPr>
      <w:tabs>
        <w:tab w:val="left" w:pos="1540"/>
        <w:tab w:val="right" w:leader="dot" w:pos="8827"/>
      </w:tabs>
      <w:spacing w:after="0"/>
      <w:ind w:left="1540" w:hanging="550"/>
    </w:pPr>
  </w:style>
  <w:style w:type="paragraph" w:styleId="Mucluc1">
    <w:name w:val="toc 1"/>
    <w:basedOn w:val="Binhthng"/>
    <w:next w:val="Binhthng"/>
    <w:uiPriority w:val="39"/>
    <w:rsid w:val="00030EB1"/>
    <w:pPr>
      <w:tabs>
        <w:tab w:val="left" w:pos="432"/>
        <w:tab w:val="right" w:leader="underscore" w:pos="8827"/>
      </w:tabs>
      <w:spacing w:before="120"/>
    </w:pPr>
    <w:rPr>
      <w:rFonts w:eastAsia="Tahoma" w:cs="Tahoma"/>
      <w:b/>
      <w:bCs/>
      <w:caps/>
    </w:rPr>
  </w:style>
  <w:style w:type="paragraph" w:styleId="Mucluc3">
    <w:name w:val="toc 3"/>
    <w:basedOn w:val="Binhthng"/>
    <w:next w:val="Binhthng"/>
    <w:uiPriority w:val="39"/>
    <w:rsid w:val="00030EB1"/>
    <w:pPr>
      <w:tabs>
        <w:tab w:val="left" w:pos="1872"/>
        <w:tab w:val="right" w:leader="dot" w:pos="8827"/>
      </w:tabs>
      <w:spacing w:after="0"/>
      <w:ind w:left="994"/>
    </w:pPr>
    <w:rPr>
      <w:iCs/>
    </w:rPr>
  </w:style>
  <w:style w:type="paragraph" w:styleId="Mucluc4">
    <w:name w:val="toc 4"/>
    <w:basedOn w:val="Binhthng"/>
    <w:next w:val="Binhthng"/>
    <w:semiHidden/>
    <w:pPr>
      <w:spacing w:after="0"/>
      <w:ind w:left="660"/>
    </w:pPr>
    <w:rPr>
      <w:sz w:val="18"/>
      <w:szCs w:val="18"/>
    </w:rPr>
  </w:style>
  <w:style w:type="paragraph" w:styleId="Mucluc5">
    <w:name w:val="toc 5"/>
    <w:basedOn w:val="Binhthng"/>
    <w:next w:val="Binhthng"/>
    <w:semiHidden/>
    <w:pPr>
      <w:spacing w:after="0"/>
      <w:ind w:left="880"/>
    </w:pPr>
    <w:rPr>
      <w:sz w:val="18"/>
      <w:szCs w:val="18"/>
    </w:rPr>
  </w:style>
  <w:style w:type="paragraph" w:styleId="Mucluc6">
    <w:name w:val="toc 6"/>
    <w:basedOn w:val="Binhthng"/>
    <w:next w:val="Binhthng"/>
    <w:semiHidden/>
    <w:pPr>
      <w:spacing w:after="0"/>
      <w:ind w:left="1100"/>
    </w:pPr>
    <w:rPr>
      <w:sz w:val="18"/>
      <w:szCs w:val="18"/>
    </w:rPr>
  </w:style>
  <w:style w:type="paragraph" w:styleId="Mucluc7">
    <w:name w:val="toc 7"/>
    <w:basedOn w:val="Binhthng"/>
    <w:next w:val="Binhthng"/>
    <w:semiHidden/>
    <w:pPr>
      <w:spacing w:after="0"/>
      <w:ind w:left="1320"/>
    </w:pPr>
    <w:rPr>
      <w:sz w:val="18"/>
      <w:szCs w:val="18"/>
    </w:rPr>
  </w:style>
  <w:style w:type="paragraph" w:styleId="Mucluc8">
    <w:name w:val="toc 8"/>
    <w:basedOn w:val="Binhthng"/>
    <w:next w:val="Binhthng"/>
    <w:semiHidden/>
    <w:pPr>
      <w:spacing w:after="0"/>
      <w:ind w:left="1540"/>
    </w:pPr>
    <w:rPr>
      <w:sz w:val="18"/>
      <w:szCs w:val="18"/>
    </w:rPr>
  </w:style>
  <w:style w:type="paragraph" w:styleId="Mucluc9">
    <w:name w:val="toc 9"/>
    <w:basedOn w:val="Binhthng"/>
    <w:next w:val="Binhthng"/>
    <w:semiHidden/>
    <w:pPr>
      <w:spacing w:after="0"/>
      <w:ind w:left="1760"/>
    </w:pPr>
    <w:rPr>
      <w:sz w:val="18"/>
      <w:szCs w:val="18"/>
    </w:rPr>
  </w:style>
  <w:style w:type="paragraph" w:styleId="Bantailiu">
    <w:name w:val="Document Map"/>
    <w:basedOn w:val="Binhthng"/>
    <w:pPr>
      <w:shd w:val="clear" w:color="auto" w:fill="000080"/>
    </w:pPr>
    <w:rPr>
      <w:rFonts w:cs="Tahoma"/>
    </w:rPr>
  </w:style>
  <w:style w:type="paragraph" w:styleId="VnbanThun">
    <w:name w:val="Plain Text"/>
    <w:basedOn w:val="Binhthng"/>
    <w:pPr>
      <w:spacing w:after="0" w:line="240" w:lineRule="auto"/>
    </w:pPr>
    <w:rPr>
      <w:rFonts w:ascii="Courier New" w:hAnsi="Courier New" w:cs="Courier New"/>
      <w:lang w:eastAsia="ar-SA" w:bidi="ar-SA"/>
    </w:rPr>
  </w:style>
  <w:style w:type="paragraph" w:styleId="VnbanChuthich">
    <w:name w:val="annotation text"/>
    <w:basedOn w:val="Binhthng"/>
  </w:style>
  <w:style w:type="paragraph" w:styleId="ChuChuthich">
    <w:name w:val="annotation subject"/>
    <w:basedOn w:val="VnbanChuthich"/>
    <w:next w:val="VnbanChuthich"/>
    <w:rPr>
      <w:b/>
      <w:bCs/>
    </w:rPr>
  </w:style>
  <w:style w:type="paragraph" w:styleId="Chuthich">
    <w:name w:val="caption"/>
    <w:basedOn w:val="Binhthng"/>
    <w:next w:val="Binhthng"/>
    <w:qFormat/>
    <w:rsid w:val="00A105D3"/>
    <w:pPr>
      <w:jc w:val="center"/>
    </w:pPr>
    <w:rPr>
      <w:b/>
      <w:bCs/>
    </w:rPr>
  </w:style>
  <w:style w:type="paragraph" w:customStyle="1" w:styleId="Nidungkhung">
    <w:name w:val="Nội dung khung"/>
    <w:basedOn w:val="ThnVnban"/>
  </w:style>
  <w:style w:type="paragraph" w:customStyle="1" w:styleId="Nidungbng">
    <w:name w:val="Nội dung bảng"/>
    <w:basedOn w:val="Binhthng"/>
    <w:pPr>
      <w:suppressLineNumbers/>
    </w:pPr>
  </w:style>
  <w:style w:type="paragraph" w:customStyle="1" w:styleId="Tiubng">
    <w:name w:val="Tiêu đề bảng"/>
    <w:basedOn w:val="Nidungbng"/>
    <w:pPr>
      <w:jc w:val="center"/>
    </w:pPr>
    <w:rPr>
      <w:b/>
      <w:bCs/>
    </w:rPr>
  </w:style>
  <w:style w:type="paragraph" w:customStyle="1" w:styleId="StyleHeading2Tahoma13ptBoldCustomColorRGB44105178">
    <w:name w:val="Style Heading 2 + Tahoma 13 pt Bold Custom Color(RGB(44105178))"/>
    <w:basedOn w:val="u2"/>
    <w:autoRedefine/>
    <w:rsid w:val="003748EC"/>
    <w:rPr>
      <w:b w:val="0"/>
      <w:bCs/>
      <w:color w:val="2C69B2"/>
    </w:rPr>
  </w:style>
  <w:style w:type="paragraph" w:customStyle="1" w:styleId="StyleHeading2Tahoma13ptBoldCustomColorRGB441051781">
    <w:name w:val="Style Heading 2 + Tahoma 13 pt Bold Custom Color(RGB(44105178))1"/>
    <w:basedOn w:val="u2"/>
    <w:autoRedefine/>
    <w:rsid w:val="003748EC"/>
    <w:rPr>
      <w:b w:val="0"/>
      <w:bCs/>
      <w:color w:val="2C69B2"/>
    </w:rPr>
  </w:style>
  <w:style w:type="paragraph" w:customStyle="1" w:styleId="StyleHeading2Tahoma13ptBoldCustomColorRGB441051782">
    <w:name w:val="Style Heading 2 + Tahoma 13 pt Bold Custom Color(RGB(44105178))2"/>
    <w:basedOn w:val="u2"/>
    <w:autoRedefine/>
    <w:rsid w:val="003748EC"/>
    <w:rPr>
      <w:b w:val="0"/>
      <w:bCs/>
      <w:color w:val="2C69B2"/>
    </w:rPr>
  </w:style>
  <w:style w:type="table" w:customStyle="1" w:styleId="BlueStripe1">
    <w:name w:val="BlueStripe 1"/>
    <w:basedOn w:val="BangThngthng"/>
    <w:rsid w:val="00280184"/>
    <w:pPr>
      <w:snapToGrid w:val="0"/>
    </w:pPr>
    <w:rPr>
      <w:rFonts w:ascii="Calibri" w:eastAsia="Arial" w:hAnsi="Calibri" w:cs="Calibri"/>
    </w:rPr>
    <w:tblPr>
      <w:tblStyleRowBandSize w:val="1"/>
      <w:tblBorders>
        <w:top w:val="single" w:sz="4" w:space="0" w:color="6F97C7"/>
        <w:left w:val="single" w:sz="4" w:space="0" w:color="6F97C7"/>
        <w:bottom w:val="single" w:sz="4" w:space="0" w:color="6F97C7"/>
        <w:right w:val="single" w:sz="4" w:space="0" w:color="6F97C7"/>
        <w:insideH w:val="single" w:sz="4" w:space="0" w:color="6F97C7"/>
        <w:insideV w:val="single" w:sz="4" w:space="0" w:color="6F97C7"/>
      </w:tblBorders>
      <w:tblCellMar>
        <w:left w:w="115" w:type="dxa"/>
        <w:right w:w="115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2Horz">
      <w:pPr>
        <w:wordWrap/>
        <w:spacing w:beforeLines="0" w:beforeAutospacing="0" w:afterLines="0" w:afterAutospacing="0" w:line="240" w:lineRule="auto"/>
        <w:ind w:leftChars="0" w:left="0" w:rightChars="0" w:right="0"/>
      </w:pPr>
      <w:tblPr/>
      <w:tcPr>
        <w:tcBorders>
          <w:top w:val="single" w:sz="4" w:space="0" w:color="6F97C7"/>
          <w:left w:val="single" w:sz="4" w:space="0" w:color="6F97C7"/>
          <w:bottom w:val="single" w:sz="4" w:space="0" w:color="6F97C7"/>
          <w:right w:val="single" w:sz="4" w:space="0" w:color="6F97C7"/>
          <w:insideH w:val="single" w:sz="4" w:space="0" w:color="6F97C7"/>
          <w:insideV w:val="single" w:sz="4" w:space="0" w:color="6F97C7"/>
        </w:tcBorders>
        <w:shd w:val="clear" w:color="auto" w:fill="D3DFEE"/>
      </w:tcPr>
    </w:tblStylePr>
  </w:style>
  <w:style w:type="paragraph" w:customStyle="1" w:styleId="Nor">
    <w:name w:val="Nor"/>
    <w:basedOn w:val="u3"/>
    <w:rsid w:val="00E22133"/>
    <w:pPr>
      <w:numPr>
        <w:ilvl w:val="0"/>
        <w:numId w:val="0"/>
      </w:numPr>
      <w:ind w:firstLine="720"/>
    </w:pPr>
  </w:style>
  <w:style w:type="paragraph" w:styleId="Nhaykepm">
    <w:name w:val="Intense Quote"/>
    <w:basedOn w:val="Binhthng"/>
    <w:next w:val="Binhthng"/>
    <w:link w:val="NhaykepmChar"/>
    <w:uiPriority w:val="30"/>
    <w:qFormat/>
    <w:rsid w:val="009A57EC"/>
    <w:pPr>
      <w:pBdr>
        <w:bottom w:val="single" w:sz="4" w:space="4" w:color="4F81BD"/>
      </w:pBdr>
      <w:spacing w:before="200" w:after="280"/>
      <w:ind w:left="936" w:right="936"/>
    </w:pPr>
    <w:rPr>
      <w:rFonts w:cs="Mangal"/>
      <w:b/>
      <w:bCs/>
      <w:i/>
      <w:iCs/>
      <w:color w:val="951B13"/>
      <w:szCs w:val="18"/>
    </w:rPr>
  </w:style>
  <w:style w:type="character" w:customStyle="1" w:styleId="NhaykepmChar">
    <w:name w:val="Nháy kép Đậm Char"/>
    <w:basedOn w:val="Phngmcinhcuaoanvn"/>
    <w:link w:val="Nhaykepm"/>
    <w:uiPriority w:val="30"/>
    <w:rsid w:val="009A57EC"/>
    <w:rPr>
      <w:rFonts w:ascii="Tahoma" w:eastAsia="MS Mincho" w:hAnsi="Tahoma" w:cs="Mangal"/>
      <w:b/>
      <w:bCs/>
      <w:i/>
      <w:iCs/>
      <w:color w:val="951B13"/>
      <w:szCs w:val="18"/>
      <w:lang w:eastAsia="hi-IN" w:bidi="hi-IN"/>
    </w:rPr>
  </w:style>
  <w:style w:type="character" w:styleId="NhnmnhThm">
    <w:name w:val="Intense Emphasis"/>
    <w:basedOn w:val="Phngmcinhcuaoanvn"/>
    <w:uiPriority w:val="21"/>
    <w:qFormat/>
    <w:rsid w:val="009A57EC"/>
    <w:rPr>
      <w:b/>
      <w:bCs/>
      <w:i/>
      <w:iCs/>
      <w:color w:val="951B13"/>
    </w:rPr>
  </w:style>
  <w:style w:type="table" w:styleId="BangLi1Nhat-Nhnmanh2">
    <w:name w:val="Grid Table 1 Light Accent 2"/>
    <w:basedOn w:val="BangThngthng"/>
    <w:uiPriority w:val="46"/>
    <w:rsid w:val="009A4C41"/>
    <w:tblPr>
      <w:tblStyleRowBandSize w:val="1"/>
      <w:tblStyleColBandSize w:val="1"/>
      <w:tblBorders>
        <w:top w:val="single" w:sz="4" w:space="0" w:color="E5B8B7" w:themeColor="accent2" w:themeTint="66"/>
        <w:left w:val="single" w:sz="4" w:space="0" w:color="E5B8B7" w:themeColor="accent2" w:themeTint="66"/>
        <w:bottom w:val="single" w:sz="4" w:space="0" w:color="E5B8B7" w:themeColor="accent2" w:themeTint="66"/>
        <w:right w:val="single" w:sz="4" w:space="0" w:color="E5B8B7" w:themeColor="accent2" w:themeTint="66"/>
        <w:insideH w:val="single" w:sz="4" w:space="0" w:color="E5B8B7" w:themeColor="accent2" w:themeTint="66"/>
        <w:insideV w:val="single" w:sz="4" w:space="0" w:color="E5B8B7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D99594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9959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ThngthngWeb">
    <w:name w:val="Normal (Web)"/>
    <w:basedOn w:val="Binhthng"/>
    <w:uiPriority w:val="99"/>
    <w:unhideWhenUsed/>
    <w:rsid w:val="00A105D3"/>
    <w:pPr>
      <w:widowControl/>
      <w:suppressAutoHyphens w:val="0"/>
      <w:spacing w:before="100" w:beforeAutospacing="1" w:after="100" w:afterAutospacing="1" w:line="240" w:lineRule="auto"/>
    </w:pPr>
    <w:rPr>
      <w:rFonts w:eastAsia="Times New Roman" w:cs="Times New Roman"/>
      <w:sz w:val="26"/>
      <w:szCs w:val="24"/>
      <w:lang w:eastAsia="en-US" w:bidi="ar-SA"/>
    </w:rPr>
  </w:style>
  <w:style w:type="character" w:styleId="Nhnmanh">
    <w:name w:val="Emphasis"/>
    <w:basedOn w:val="Phngmcinhcuaoanvn"/>
    <w:qFormat/>
    <w:rsid w:val="00A105D3"/>
    <w:rPr>
      <w:i/>
      <w:iCs/>
    </w:rPr>
  </w:style>
  <w:style w:type="table" w:styleId="LiBng1Nhat">
    <w:name w:val="Grid Table 1 Light"/>
    <w:basedOn w:val="BangThngthng"/>
    <w:uiPriority w:val="46"/>
    <w:rsid w:val="002817C3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Manh">
    <w:name w:val="Strong"/>
    <w:basedOn w:val="Phngmcinhcuaoanvn"/>
    <w:qFormat/>
    <w:rsid w:val="00A44839"/>
    <w:rPr>
      <w:b/>
      <w:bCs/>
    </w:rPr>
  </w:style>
  <w:style w:type="character" w:styleId="cpChagiiquyt">
    <w:name w:val="Unresolved Mention"/>
    <w:basedOn w:val="Phngmcinhcuaoanvn"/>
    <w:uiPriority w:val="99"/>
    <w:semiHidden/>
    <w:unhideWhenUsed/>
    <w:rsid w:val="00341689"/>
    <w:rPr>
      <w:color w:val="605E5C"/>
      <w:shd w:val="clear" w:color="auto" w:fill="E1DFDD"/>
    </w:rPr>
  </w:style>
  <w:style w:type="table" w:styleId="LiBang">
    <w:name w:val="Table Grid"/>
    <w:basedOn w:val="BangThngthng"/>
    <w:rsid w:val="003E6FB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BangLi4-Nhnmanh1">
    <w:name w:val="Grid Table 4 Accent 1"/>
    <w:basedOn w:val="BangThngthng"/>
    <w:uiPriority w:val="49"/>
    <w:rsid w:val="003E6FB7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styleId="Tiu0">
    <w:name w:val="Title"/>
    <w:basedOn w:val="Binhthng"/>
    <w:next w:val="Binhthng"/>
    <w:link w:val="TiuChar"/>
    <w:qFormat/>
    <w:rsid w:val="006F11C9"/>
    <w:pPr>
      <w:spacing w:after="0" w:line="240" w:lineRule="auto"/>
      <w:contextualSpacing/>
    </w:pPr>
    <w:rPr>
      <w:rFonts w:asciiTheme="majorHAnsi" w:eastAsiaTheme="majorEastAsia" w:hAnsiTheme="majorHAnsi" w:cs="Mangal"/>
      <w:spacing w:val="-10"/>
      <w:kern w:val="28"/>
      <w:sz w:val="56"/>
      <w:szCs w:val="50"/>
    </w:rPr>
  </w:style>
  <w:style w:type="character" w:customStyle="1" w:styleId="TiuChar">
    <w:name w:val="Tiêu đề Char"/>
    <w:basedOn w:val="Phngmcinhcuaoanvn"/>
    <w:link w:val="Tiu0"/>
    <w:rsid w:val="006F11C9"/>
    <w:rPr>
      <w:rFonts w:asciiTheme="majorHAnsi" w:eastAsiaTheme="majorEastAsia" w:hAnsiTheme="majorHAnsi" w:cs="Mangal"/>
      <w:spacing w:val="-10"/>
      <w:kern w:val="28"/>
      <w:sz w:val="56"/>
      <w:szCs w:val="50"/>
      <w:lang w:eastAsia="hi-IN" w:bidi="hi-IN"/>
    </w:rPr>
  </w:style>
  <w:style w:type="paragraph" w:styleId="Tiuphu">
    <w:name w:val="Subtitle"/>
    <w:basedOn w:val="Binhthng"/>
    <w:next w:val="Binhthng"/>
    <w:link w:val="TiuphuChar"/>
    <w:qFormat/>
    <w:rsid w:val="006F11C9"/>
    <w:pPr>
      <w:numPr>
        <w:ilvl w:val="1"/>
      </w:numPr>
      <w:spacing w:after="160"/>
    </w:pPr>
    <w:rPr>
      <w:rFonts w:asciiTheme="minorHAnsi" w:eastAsiaTheme="minorEastAsia" w:hAnsiTheme="minorHAnsi" w:cs="Mangal"/>
      <w:color w:val="5A5A5A" w:themeColor="text1" w:themeTint="A5"/>
      <w:spacing w:val="15"/>
      <w:sz w:val="22"/>
    </w:rPr>
  </w:style>
  <w:style w:type="character" w:customStyle="1" w:styleId="TiuphuChar">
    <w:name w:val="Tiêu đề phụ Char"/>
    <w:basedOn w:val="Phngmcinhcuaoanvn"/>
    <w:link w:val="Tiuphu"/>
    <w:rsid w:val="006F11C9"/>
    <w:rPr>
      <w:rFonts w:asciiTheme="minorHAnsi" w:eastAsiaTheme="minorEastAsia" w:hAnsiTheme="minorHAnsi" w:cs="Mangal"/>
      <w:color w:val="5A5A5A" w:themeColor="text1" w:themeTint="A5"/>
      <w:spacing w:val="15"/>
      <w:sz w:val="22"/>
      <w:lang w:eastAsia="hi-IN" w:bidi="hi-IN"/>
    </w:rPr>
  </w:style>
  <w:style w:type="character" w:customStyle="1" w:styleId="normaltextrun">
    <w:name w:val="normaltextrun"/>
    <w:basedOn w:val="Phngmcinhcuaoanvn"/>
    <w:rsid w:val="00063F07"/>
  </w:style>
  <w:style w:type="character" w:customStyle="1" w:styleId="apple-tab-span">
    <w:name w:val="apple-tab-span"/>
    <w:basedOn w:val="Phngmcinhcuaoanvn"/>
    <w:rsid w:val="006522AC"/>
  </w:style>
  <w:style w:type="paragraph" w:customStyle="1" w:styleId="paragraph">
    <w:name w:val="paragraph"/>
    <w:basedOn w:val="Binhthng"/>
    <w:rsid w:val="00114EC9"/>
    <w:pPr>
      <w:widowControl/>
      <w:suppressAutoHyphens w:val="0"/>
      <w:spacing w:before="100" w:beforeAutospacing="1" w:after="100" w:afterAutospacing="1" w:line="240" w:lineRule="auto"/>
      <w:jc w:val="left"/>
    </w:pPr>
    <w:rPr>
      <w:rFonts w:eastAsia="Times New Roman" w:cs="Times New Roman"/>
      <w:szCs w:val="24"/>
      <w:lang w:val="vi-VN" w:eastAsia="vi-VN" w:bidi="ar-SA"/>
    </w:rPr>
  </w:style>
  <w:style w:type="character" w:customStyle="1" w:styleId="eop">
    <w:name w:val="eop"/>
    <w:basedOn w:val="Phngmcinhcuaoanvn"/>
    <w:rsid w:val="00114EC9"/>
  </w:style>
  <w:style w:type="character" w:customStyle="1" w:styleId="spellingerror">
    <w:name w:val="spellingerror"/>
    <w:basedOn w:val="Phngmcinhcuaoanvn"/>
    <w:rsid w:val="00114EC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528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81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2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318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50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078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081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683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931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808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84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10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46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61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642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encoding w:val="shift_jis"/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mailto:hmh982212@gmail.com" TargetMode="External"/><Relationship Id="rId26" Type="http://schemas.openxmlformats.org/officeDocument/2006/relationships/image" Target="media/image8.png"/><Relationship Id="rId39" Type="http://schemas.openxmlformats.org/officeDocument/2006/relationships/fontTable" Target="fontTable.xml"/><Relationship Id="rId21" Type="http://schemas.openxmlformats.org/officeDocument/2006/relationships/hyperlink" Target="https://outlook.office.com/mail/inbox" TargetMode="External"/><Relationship Id="rId34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hyperlink" Target="mailto:tien.nguyenduc@hust.edu.vn" TargetMode="External"/><Relationship Id="rId17" Type="http://schemas.openxmlformats.org/officeDocument/2006/relationships/hyperlink" Target="https://github.com/Trungpham98/quantriduan" TargetMode="External"/><Relationship Id="rId25" Type="http://schemas.openxmlformats.org/officeDocument/2006/relationships/image" Target="media/image7.jpeg"/><Relationship Id="rId33" Type="http://schemas.openxmlformats.org/officeDocument/2006/relationships/header" Target="header2.xml"/><Relationship Id="rId38" Type="http://schemas.openxmlformats.org/officeDocument/2006/relationships/footer" Target="footer5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20" Type="http://schemas.openxmlformats.org/officeDocument/2006/relationships/hyperlink" Target="mailto:trung.ph171198@gmail.com" TargetMode="External"/><Relationship Id="rId29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tasks.office.com/" TargetMode="External"/><Relationship Id="rId24" Type="http://schemas.openxmlformats.org/officeDocument/2006/relationships/image" Target="media/image6.png"/><Relationship Id="rId32" Type="http://schemas.openxmlformats.org/officeDocument/2006/relationships/image" Target="media/image14.png"/><Relationship Id="rId37" Type="http://schemas.openxmlformats.org/officeDocument/2006/relationships/header" Target="header4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36" Type="http://schemas.openxmlformats.org/officeDocument/2006/relationships/footer" Target="footer4.xml"/><Relationship Id="rId10" Type="http://schemas.openxmlformats.org/officeDocument/2006/relationships/image" Target="media/image3.png"/><Relationship Id="rId19" Type="http://schemas.openxmlformats.org/officeDocument/2006/relationships/hyperlink" Target="mailto:lehainam38@gmail.com" TargetMode="External"/><Relationship Id="rId31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Relationship Id="rId22" Type="http://schemas.openxmlformats.org/officeDocument/2006/relationships/hyperlink" Target="https://outlook.office.com/mail/inbox" TargetMode="External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footer" Target="footer3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7E23395-D770-44BB-BBEA-9CEAB9D12B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28</Pages>
  <Words>3291</Words>
  <Characters>18765</Characters>
  <Application>Microsoft Office Word</Application>
  <DocSecurity>0</DocSecurity>
  <Lines>156</Lines>
  <Paragraphs>44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>Document Title</vt:lpstr>
    </vt:vector>
  </TitlesOfParts>
  <Company>Techlink Company</Company>
  <LinksUpToDate>false</LinksUpToDate>
  <CharactersWithSpaces>22012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 Title</dc:title>
  <dc:subject>Document Subject</dc:subject>
  <dc:creator>Nguyen Duc Tien</dc:creator>
  <cp:keywords/>
  <dc:description>Version 1.0</dc:description>
  <cp:lastModifiedBy>Pham Hieu Trung 20164254</cp:lastModifiedBy>
  <cp:revision>299</cp:revision>
  <cp:lastPrinted>2008-03-13T11:02:00Z</cp:lastPrinted>
  <dcterms:created xsi:type="dcterms:W3CDTF">2018-10-22T04:18:00Z</dcterms:created>
  <dcterms:modified xsi:type="dcterms:W3CDTF">2019-12-16T14:33:00Z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TC300001821033</vt:lpwstr>
  </property>
  <property fmtid="{D5CDD505-2E9C-101B-9397-08002B2CF9AE}" pid="3" name="Project">
    <vt:lpwstr>Name of Project</vt:lpwstr>
  </property>
</Properties>
</file>